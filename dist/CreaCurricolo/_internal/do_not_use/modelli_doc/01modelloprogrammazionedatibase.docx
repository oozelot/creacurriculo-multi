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0FCB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C250B6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FC94EB7" w14:textId="1F7FB152" w:rsidR="00823B9B" w:rsidRPr="004A1F46" w:rsidRDefault="000354AF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>PROGRAMMAZIONE PER COMPETENZE</w:t>
      </w: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70601F00" w:rsidR="009310F8" w:rsidRPr="000354AF" w:rsidRDefault="009310F8" w:rsidP="000354AF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</w:t>
      </w:r>
      <w:r w:rsidR="0095185C" w:rsidRPr="004A1F46">
        <w:rPr>
          <w:b/>
          <w:bCs/>
          <w:spacing w:val="2"/>
          <w:sz w:val="32"/>
          <w:szCs w:val="32"/>
        </w:rPr>
        <w:t>E</w:t>
      </w:r>
      <w:r w:rsidR="000354AF" w:rsidRPr="000354AF">
        <w:rPr>
          <w:b/>
          <w:bCs/>
          <w:spacing w:val="2"/>
        </w:rPr>
        <w:t>:</w:t>
      </w:r>
      <w:r w:rsidR="00AA7234">
        <w:rPr>
          <w:b/>
          <w:bCs/>
          <w:spacing w:val="2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c04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0AFF43AE" w14:textId="586EE3A6" w:rsidR="009310F8" w:rsidRPr="000354AF" w:rsidRDefault="009310F8" w:rsidP="009310F8">
      <w:pPr>
        <w:ind w:left="2691" w:right="2694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INDIRIZZO</w:t>
      </w:r>
      <w:r w:rsidRPr="000354AF">
        <w:rPr>
          <w:b/>
          <w:bCs/>
          <w:w w:val="107"/>
        </w:rPr>
        <w:t>:</w:t>
      </w:r>
      <w:r w:rsidRPr="000354AF">
        <w:rPr>
          <w:b/>
          <w:bCs/>
          <w:spacing w:val="8"/>
          <w:w w:val="107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5"/>
            <w:enabled/>
            <w:calcOnExit w:val="0"/>
            <w:textInput>
              <w:default w:val="c05"/>
            </w:textInput>
          </w:ffData>
        </w:fldChar>
      </w:r>
      <w:bookmarkStart w:id="1" w:name="c5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c05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1"/>
    </w:p>
    <w:p w14:paraId="7DD42D91" w14:textId="77777777" w:rsidR="009310F8" w:rsidRPr="000354AF" w:rsidRDefault="009310F8" w:rsidP="009310F8">
      <w:pPr>
        <w:spacing w:before="1" w:line="160" w:lineRule="exact"/>
        <w:rPr>
          <w:b/>
          <w:bCs/>
          <w:sz w:val="17"/>
          <w:szCs w:val="17"/>
        </w:rPr>
      </w:pPr>
    </w:p>
    <w:p w14:paraId="4FE51F31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23EA7D09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5490963C" w14:textId="6BB64396" w:rsidR="00823B9B" w:rsidRDefault="009310F8" w:rsidP="009310F8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b/>
          <w:bCs/>
          <w:sz w:val="32"/>
          <w:szCs w:val="32"/>
        </w:rPr>
        <w:t>DISCIPLINA:</w:t>
      </w:r>
      <w:r w:rsidRPr="000354AF">
        <w:rPr>
          <w:b/>
          <w:bCs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2" w:name="c6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c06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2"/>
    </w:p>
    <w:p w14:paraId="1A329EC6" w14:textId="77777777" w:rsidR="004A1F46" w:rsidRPr="000354AF" w:rsidRDefault="004A1F46" w:rsidP="009310F8">
      <w:pPr>
        <w:spacing w:line="480" w:lineRule="auto"/>
        <w:ind w:left="113" w:right="4356"/>
        <w:rPr>
          <w:b/>
          <w:bCs/>
        </w:rPr>
      </w:pPr>
    </w:p>
    <w:p w14:paraId="4AA3846A" w14:textId="7C7F9600" w:rsidR="00823B9B" w:rsidRPr="000354AF" w:rsidRDefault="009310F8" w:rsidP="00D865DA">
      <w:pPr>
        <w:spacing w:line="480" w:lineRule="auto"/>
        <w:ind w:left="113" w:right="169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>DOC</w:t>
      </w:r>
      <w:r w:rsidR="00823B9B" w:rsidRPr="000354AF">
        <w:rPr>
          <w:b/>
          <w:bCs/>
        </w:rPr>
        <w:t>UMENTO CREATO DA</w:t>
      </w:r>
      <w:r w:rsidRPr="000354AF">
        <w:rPr>
          <w:b/>
          <w:bCs/>
        </w:rPr>
        <w:t>:</w:t>
      </w:r>
      <w:r w:rsidR="00823B9B" w:rsidRPr="000354AF">
        <w:rPr>
          <w:b/>
          <w:bCs/>
          <w:spacing w:val="3"/>
        </w:rPr>
        <w:t xml:space="preserve"> </w:t>
      </w:r>
      <w:r w:rsidRPr="000354AF">
        <w:rPr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3" w:name="c2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c02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3"/>
      <w:r w:rsidR="00823B9B" w:rsidRPr="000354AF">
        <w:rPr>
          <w:rFonts w:ascii="Times New Roman" w:eastAsia="Times New Roman" w:hAnsi="Times New Roman" w:cs="Arial"/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4" w:name="c3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c03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4"/>
    </w:p>
    <w:p w14:paraId="75CB7AC3" w14:textId="0F8AD09A" w:rsidR="009310F8" w:rsidRPr="000354AF" w:rsidRDefault="00823B9B" w:rsidP="00AA7234">
      <w:pPr>
        <w:spacing w:line="480" w:lineRule="auto"/>
        <w:ind w:left="113" w:right="4356"/>
        <w:rPr>
          <w:b/>
          <w:bCs/>
        </w:rPr>
      </w:pPr>
      <w:r w:rsidRPr="000354AF">
        <w:rPr>
          <w:b/>
          <w:bCs/>
        </w:rPr>
        <w:t xml:space="preserve">In data: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5" w:name="c1"/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Pr="000354AF">
        <w:rPr>
          <w:rFonts w:ascii="Times New Roman" w:eastAsia="Times New Roman" w:hAnsi="Times New Roman" w:cs="Arial"/>
          <w:b/>
          <w:bCs/>
          <w:noProof/>
        </w:rPr>
        <w:t>c01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5"/>
    </w:p>
    <w:p w14:paraId="1A318965" w14:textId="5B7163DC" w:rsidR="009310F8" w:rsidRDefault="00823B9B" w:rsidP="009310F8">
      <w:pPr>
        <w:spacing w:before="4" w:line="120" w:lineRule="exact"/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43306557" w14:textId="77777777" w:rsidR="00AA7234" w:rsidRDefault="00AA7234" w:rsidP="009310F8">
      <w:pPr>
        <w:spacing w:before="4" w:line="120" w:lineRule="exact"/>
        <w:rPr>
          <w:sz w:val="12"/>
          <w:szCs w:val="12"/>
        </w:rPr>
      </w:pPr>
    </w:p>
    <w:p w14:paraId="39A002E2" w14:textId="47FB9EC8" w:rsidR="009310F8" w:rsidRDefault="009310F8" w:rsidP="009310F8">
      <w:pPr>
        <w:spacing w:line="200" w:lineRule="exact"/>
      </w:pPr>
    </w:p>
    <w:p w14:paraId="1B074430" w14:textId="08A26DB8" w:rsidR="000354AF" w:rsidRDefault="000354AF" w:rsidP="009310F8">
      <w:pPr>
        <w:spacing w:line="200" w:lineRule="exact"/>
      </w:pPr>
    </w:p>
    <w:p w14:paraId="5A57D068" w14:textId="7A9A075E" w:rsidR="000354AF" w:rsidRPr="000354AF" w:rsidRDefault="000354AF" w:rsidP="009310F8">
      <w:pPr>
        <w:spacing w:line="200" w:lineRule="exact"/>
        <w:rPr>
          <w:b/>
          <w:bCs/>
          <w:u w:val="single"/>
        </w:rPr>
      </w:pPr>
      <w:r w:rsidRPr="000354AF">
        <w:rPr>
          <w:b/>
          <w:bCs/>
          <w:u w:val="single"/>
        </w:rPr>
        <w:t>ASPETTI GENERALI DELLA PROGRAMMAZIONE</w:t>
      </w:r>
    </w:p>
    <w:p w14:paraId="37DF3288" w14:textId="77777777" w:rsidR="000354AF" w:rsidRDefault="000354AF" w:rsidP="009310F8">
      <w:pPr>
        <w:spacing w:line="200" w:lineRule="exact"/>
      </w:pPr>
    </w:p>
    <w:p w14:paraId="101BE6CA" w14:textId="75697786" w:rsidR="009310F8" w:rsidRDefault="009310F8" w:rsidP="00823B9B">
      <w:pPr>
        <w:spacing w:before="29" w:line="260" w:lineRule="exact"/>
        <w:rPr>
          <w:rFonts w:ascii="Arial" w:eastAsia="Arial" w:hAnsi="Arial" w:cs="Arial"/>
          <w:sz w:val="22"/>
          <w:szCs w:val="22"/>
        </w:rPr>
      </w:pPr>
      <w:r>
        <w:rPr>
          <w:position w:val="-1"/>
        </w:rPr>
        <w:t>ORE</w:t>
      </w:r>
      <w:r>
        <w:rPr>
          <w:spacing w:val="39"/>
          <w:position w:val="-1"/>
        </w:rPr>
        <w:t xml:space="preserve"> </w:t>
      </w:r>
      <w:r w:rsidR="00823B9B">
        <w:rPr>
          <w:position w:val="-1"/>
        </w:rPr>
        <w:t xml:space="preserve">SETTIMANALI DELLA </w:t>
      </w:r>
      <w:proofErr w:type="gramStart"/>
      <w:r w:rsidR="00823B9B">
        <w:rPr>
          <w:position w:val="-1"/>
        </w:rPr>
        <w:t>DISCIPLINA</w:t>
      </w:r>
      <w:r w:rsidR="0095185C">
        <w:rPr>
          <w:position w:val="-1"/>
        </w:rPr>
        <w:t>:</w:t>
      </w:r>
      <w:r>
        <w:rPr>
          <w:w w:val="105"/>
          <w:position w:val="-1"/>
        </w:rPr>
        <w:t xml:space="preserve">   </w:t>
      </w:r>
      <w:proofErr w:type="gramEnd"/>
      <w:r w:rsidR="0095185C" w:rsidRPr="00DF3926">
        <w:rPr>
          <w:rFonts w:ascii="Times New Roman" w:eastAsia="Times New Roman" w:hAnsi="Times New Roman" w:cs="Arial"/>
          <w:b/>
          <w:bCs/>
          <w:noProof/>
        </w:rPr>
        <w:fldChar w:fldCharType="begin">
          <w:ffData>
            <w:name w:val="c7"/>
            <w:enabled/>
            <w:calcOnExit w:val="0"/>
            <w:textInput>
              <w:default w:val="c07"/>
            </w:textInput>
          </w:ffData>
        </w:fldChar>
      </w:r>
      <w:bookmarkStart w:id="6" w:name="c7"/>
      <w:r w:rsidR="0095185C" w:rsidRPr="00DF3926">
        <w:rPr>
          <w:rFonts w:ascii="Times New Roman" w:eastAsia="Times New Roman" w:hAnsi="Times New Roman" w:cs="Arial"/>
          <w:b/>
          <w:bCs/>
          <w:noProof/>
        </w:rPr>
        <w:instrText xml:space="preserve"> FORMTEXT </w:instrText>
      </w:r>
      <w:r w:rsidR="0095185C" w:rsidRPr="00DF3926">
        <w:rPr>
          <w:rFonts w:ascii="Times New Roman" w:eastAsia="Times New Roman" w:hAnsi="Times New Roman" w:cs="Arial"/>
          <w:b/>
          <w:bCs/>
          <w:noProof/>
        </w:rPr>
      </w:r>
      <w:r w:rsidR="0095185C" w:rsidRPr="00DF3926">
        <w:rPr>
          <w:rFonts w:ascii="Times New Roman" w:eastAsia="Times New Roman" w:hAnsi="Times New Roman" w:cs="Arial"/>
          <w:b/>
          <w:bCs/>
          <w:noProof/>
        </w:rPr>
        <w:fldChar w:fldCharType="separate"/>
      </w:r>
      <w:r w:rsidR="0095185C" w:rsidRPr="00DF3926">
        <w:rPr>
          <w:rFonts w:ascii="Times New Roman" w:eastAsia="Times New Roman" w:hAnsi="Times New Roman" w:cs="Arial"/>
          <w:b/>
          <w:bCs/>
          <w:noProof/>
        </w:rPr>
        <w:t>c07</w:t>
      </w:r>
      <w:r w:rsidR="0095185C" w:rsidRPr="00DF3926">
        <w:rPr>
          <w:rFonts w:ascii="Times New Roman" w:eastAsia="Times New Roman" w:hAnsi="Times New Roman" w:cs="Arial"/>
          <w:b/>
          <w:bCs/>
          <w:noProof/>
        </w:rPr>
        <w:fldChar w:fldCharType="end"/>
      </w:r>
      <w:bookmarkEnd w:id="6"/>
      <w:r w:rsidRPr="00DF3926">
        <w:rPr>
          <w:rFonts w:ascii="Times New Roman" w:eastAsia="Times New Roman" w:hAnsi="Times New Roman" w:cs="Arial"/>
          <w:b/>
          <w:bCs/>
          <w:noProof/>
        </w:rPr>
        <w:t xml:space="preserve">  </w:t>
      </w:r>
      <w:r>
        <w:rPr>
          <w:w w:val="105"/>
          <w:position w:val="-1"/>
        </w:rPr>
        <w:t xml:space="preserve">  </w:t>
      </w:r>
      <w:r>
        <w:rPr>
          <w:spacing w:val="14"/>
          <w:w w:val="105"/>
          <w:position w:val="-1"/>
        </w:rPr>
        <w:t xml:space="preserve"> </w:t>
      </w:r>
    </w:p>
    <w:p w14:paraId="19717FBE" w14:textId="6465B01F" w:rsidR="009310F8" w:rsidRDefault="009310F8" w:rsidP="009310F8">
      <w:pPr>
        <w:spacing w:line="200" w:lineRule="exact"/>
      </w:pPr>
    </w:p>
    <w:p w14:paraId="62090BF7" w14:textId="12F66EF2" w:rsidR="009310F8" w:rsidRDefault="0095185C" w:rsidP="009310F8">
      <w:pPr>
        <w:spacing w:line="200" w:lineRule="exact"/>
      </w:pPr>
      <w:r>
        <w:t xml:space="preserve">NUMERO MINIMO DI VERIFICHE </w:t>
      </w:r>
      <w:proofErr w:type="gramStart"/>
      <w:r w:rsidR="00D44531">
        <w:t xml:space="preserve">INDIFFERENZIATE </w:t>
      </w:r>
      <w:r>
        <w:t xml:space="preserve"> AL</w:t>
      </w:r>
      <w:proofErr w:type="gramEnd"/>
      <w:r>
        <w:t xml:space="preserve"> QUADRIMESTRE (*) </w:t>
      </w:r>
      <w:r>
        <w:tab/>
        <w:t xml:space="preserve">= </w:t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begin">
          <w:ffData>
            <w:name w:val="c8"/>
            <w:enabled/>
            <w:calcOnExit w:val="0"/>
            <w:textInput>
              <w:default w:val="c08"/>
            </w:textInput>
          </w:ffData>
        </w:fldChar>
      </w:r>
      <w:bookmarkStart w:id="7" w:name="c8"/>
      <w:r w:rsidRPr="00DF3926">
        <w:rPr>
          <w:rFonts w:ascii="Times New Roman" w:eastAsia="Times New Roman" w:hAnsi="Times New Roman" w:cs="Arial"/>
          <w:b/>
          <w:bCs/>
          <w:noProof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  <w:noProof/>
        </w:rPr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</w:rPr>
        <w:t>c08</w:t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end"/>
      </w:r>
      <w:bookmarkEnd w:id="7"/>
      <w:r>
        <w:rPr>
          <w:rFonts w:ascii="Times New Roman" w:eastAsia="Times New Roman" w:hAnsi="Times New Roman" w:cs="Arial"/>
        </w:rPr>
        <w:t xml:space="preserve"> </w:t>
      </w:r>
    </w:p>
    <w:p w14:paraId="464BE050" w14:textId="77777777" w:rsidR="0095185C" w:rsidRDefault="0095185C" w:rsidP="009310F8">
      <w:pPr>
        <w:spacing w:line="200" w:lineRule="exact"/>
      </w:pPr>
    </w:p>
    <w:p w14:paraId="128B0A1E" w14:textId="2852A3B2" w:rsidR="0095185C" w:rsidRDefault="0095185C" w:rsidP="009310F8">
      <w:pPr>
        <w:spacing w:line="200" w:lineRule="exact"/>
      </w:pPr>
      <w:r>
        <w:t xml:space="preserve">NUMERO MINIMO DI VERIFICHE ORALI AL QUADRIMESTRE (*) </w:t>
      </w:r>
      <w:r>
        <w:tab/>
      </w:r>
      <w:r w:rsidR="00D44531">
        <w:tab/>
      </w:r>
      <w:r w:rsidR="00D44531">
        <w:tab/>
      </w:r>
      <w:r>
        <w:t xml:space="preserve">= </w:t>
      </w:r>
      <w:r w:rsidRPr="00DF3926">
        <w:rPr>
          <w:rFonts w:ascii="Times New Roman" w:eastAsia="Times New Roman" w:hAnsi="Times New Roman" w:cs="Arial"/>
          <w:b/>
          <w:bCs/>
        </w:rPr>
        <w:fldChar w:fldCharType="begin">
          <w:ffData>
            <w:name w:val="c9"/>
            <w:enabled/>
            <w:calcOnExit w:val="0"/>
            <w:textInput>
              <w:default w:val="c09"/>
            </w:textInput>
          </w:ffData>
        </w:fldChar>
      </w:r>
      <w:bookmarkStart w:id="8" w:name="c9"/>
      <w:r w:rsidRPr="00DF3926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</w:rPr>
      </w:r>
      <w:r w:rsidRPr="00DF3926">
        <w:rPr>
          <w:rFonts w:ascii="Times New Roman" w:eastAsia="Times New Roman" w:hAnsi="Times New Roman" w:cs="Arial"/>
          <w:b/>
          <w:bCs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</w:rPr>
        <w:t>c09</w:t>
      </w:r>
      <w:r w:rsidRPr="00DF3926">
        <w:rPr>
          <w:rFonts w:ascii="Times New Roman" w:eastAsia="Times New Roman" w:hAnsi="Times New Roman" w:cs="Arial"/>
          <w:b/>
          <w:bCs/>
        </w:rPr>
        <w:fldChar w:fldCharType="end"/>
      </w:r>
      <w:bookmarkEnd w:id="8"/>
      <w:r w:rsidRPr="00DF3926">
        <w:rPr>
          <w:rFonts w:ascii="Times New Roman" w:eastAsia="Times New Roman" w:hAnsi="Times New Roman" w:cs="Arial"/>
          <w:b/>
          <w:bCs/>
        </w:rPr>
        <w:t xml:space="preserve"> </w:t>
      </w:r>
    </w:p>
    <w:p w14:paraId="67201015" w14:textId="77777777" w:rsidR="0095185C" w:rsidRDefault="0095185C" w:rsidP="009310F8">
      <w:pPr>
        <w:spacing w:line="200" w:lineRule="exact"/>
      </w:pPr>
    </w:p>
    <w:p w14:paraId="08103FF1" w14:textId="1CA785E9" w:rsidR="0095185C" w:rsidRDefault="0095185C" w:rsidP="0095185C">
      <w:pPr>
        <w:spacing w:line="200" w:lineRule="exact"/>
      </w:pPr>
      <w:r>
        <w:t xml:space="preserve">NUMERO MINIMO DI VERIFICHE PRATICHE AL QUADRIMESTRE (*) </w:t>
      </w:r>
      <w:r>
        <w:tab/>
      </w:r>
      <w:r w:rsidR="00D44531">
        <w:tab/>
      </w:r>
      <w:r w:rsidR="00D44531">
        <w:tab/>
      </w:r>
      <w:r>
        <w:t>=</w:t>
      </w:r>
      <w:r w:rsidRPr="00DF3926">
        <w:rPr>
          <w:rFonts w:ascii="Times New Roman" w:eastAsia="Times New Roman" w:hAnsi="Times New Roman" w:cs="Arial"/>
          <w:b/>
          <w:bCs/>
          <w:noProof/>
        </w:rPr>
        <w:t xml:space="preserve"> </w:t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bookmarkStart w:id="9" w:name="c10"/>
      <w:r w:rsidRPr="00DF3926">
        <w:rPr>
          <w:rFonts w:ascii="Times New Roman" w:eastAsia="Times New Roman" w:hAnsi="Times New Roman" w:cs="Arial"/>
          <w:b/>
          <w:bCs/>
          <w:noProof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  <w:noProof/>
        </w:rPr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</w:rPr>
        <w:t>c10</w:t>
      </w:r>
      <w:r w:rsidRPr="00DF3926">
        <w:rPr>
          <w:rFonts w:ascii="Times New Roman" w:eastAsia="Times New Roman" w:hAnsi="Times New Roman" w:cs="Arial"/>
          <w:b/>
          <w:bCs/>
          <w:noProof/>
        </w:rPr>
        <w:fldChar w:fldCharType="end"/>
      </w:r>
      <w:bookmarkEnd w:id="9"/>
    </w:p>
    <w:p w14:paraId="101CE677" w14:textId="77294B69" w:rsidR="009310F8" w:rsidRDefault="009310F8" w:rsidP="009310F8">
      <w:pPr>
        <w:spacing w:line="200" w:lineRule="exact"/>
      </w:pPr>
    </w:p>
    <w:p w14:paraId="063EF090" w14:textId="32052AEE" w:rsidR="0095185C" w:rsidRDefault="0095185C" w:rsidP="009310F8">
      <w:pPr>
        <w:spacing w:line="200" w:lineRule="exact"/>
      </w:pPr>
      <w:r>
        <w:t>(*) in base a quanto deliberato dai dip</w:t>
      </w:r>
      <w:r w:rsidR="00E00DA4">
        <w:t>a</w:t>
      </w:r>
      <w:r>
        <w:t>rtimenti/collegio dei docenti</w:t>
      </w:r>
    </w:p>
    <w:p w14:paraId="2D6748A1" w14:textId="77777777" w:rsidR="005F77D4" w:rsidRDefault="005F77D4" w:rsidP="009310F8">
      <w:pPr>
        <w:spacing w:line="200" w:lineRule="exact"/>
      </w:pPr>
    </w:p>
    <w:p w14:paraId="11CCEEBC" w14:textId="77777777" w:rsidR="005F77D4" w:rsidRDefault="005F77D4" w:rsidP="009310F8">
      <w:pPr>
        <w:spacing w:line="200" w:lineRule="exact"/>
      </w:pPr>
    </w:p>
    <w:p w14:paraId="4F52B5A0" w14:textId="77777777" w:rsidR="005F77D4" w:rsidRDefault="005F77D4" w:rsidP="005F77D4">
      <w:pPr>
        <w:spacing w:line="200" w:lineRule="exact"/>
      </w:pPr>
    </w:p>
    <w:p w14:paraId="0109F2FB" w14:textId="135A4FB1" w:rsidR="00BD47B0" w:rsidRDefault="005F77D4" w:rsidP="005F77D4">
      <w:pPr>
        <w:spacing w:line="200" w:lineRule="exact"/>
      </w:pPr>
      <w:r>
        <w:t xml:space="preserve">LA PRESENTA PROGRAMMAZIONE DI ARTICOLA IN </w: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62"/>
            <w:enabled/>
            <w:calcOnExit w:val="0"/>
            <w:textInput>
              <w:default w:val="c62"/>
            </w:textInput>
          </w:ffData>
        </w:fldChar>
      </w:r>
      <w:bookmarkStart w:id="10" w:name="c62"/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c62</w: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10"/>
      <w:r w:rsidRPr="005F77D4">
        <w:rPr>
          <w:rFonts w:ascii="Times New Roman" w:eastAsia="Times New Roman" w:hAnsi="Times New Roman" w:cs="Arial"/>
          <w:b/>
          <w:bCs/>
        </w:rPr>
        <w:t xml:space="preserve"> </w:t>
      </w:r>
      <w:r>
        <w:t xml:space="preserve"> MODULI </w:t>
      </w:r>
    </w:p>
    <w:p w14:paraId="6184B844" w14:textId="3B9DFBF2" w:rsidR="00904901" w:rsidRDefault="00904901" w:rsidP="005F77D4">
      <w:pPr>
        <w:spacing w:line="200" w:lineRule="exact"/>
      </w:pPr>
    </w:p>
    <w:p w14:paraId="36D73454" w14:textId="1D73F96E" w:rsidR="00EA05F0" w:rsidRDefault="00EA05F0" w:rsidP="005F77D4">
      <w:pPr>
        <w:spacing w:line="200" w:lineRule="exact"/>
      </w:pPr>
      <w:r>
        <w:br w:type="page"/>
      </w:r>
    </w:p>
    <w:tbl>
      <w:tblPr>
        <w:tblW w:w="70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8"/>
        <w:gridCol w:w="851"/>
      </w:tblGrid>
      <w:tr w:rsidR="008E7C9A" w:rsidRPr="008E7C9A" w14:paraId="7DD222B9" w14:textId="77777777" w:rsidTr="00AA7234">
        <w:trPr>
          <w:trHeight w:val="432"/>
          <w:jc w:val="center"/>
        </w:trPr>
        <w:tc>
          <w:tcPr>
            <w:tcW w:w="708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2C43FD8" w14:textId="429381BB" w:rsidR="008E7C9A" w:rsidRPr="008E7C9A" w:rsidRDefault="008E7C9A" w:rsidP="008E7C9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lastRenderedPageBreak/>
              <w:t>STRATEGIE DI MEDIAZIONE DIDATTICA</w:t>
            </w:r>
          </w:p>
        </w:tc>
      </w:tr>
      <w:tr w:rsidR="008E7C9A" w:rsidRPr="008E7C9A" w14:paraId="6D406016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0A92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LEZIONE FRONTALE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214427" w14:textId="0F305A56" w:rsidR="008E7C9A" w:rsidRPr="008E7C9A" w:rsidRDefault="008E7C9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1"/>
                  <w:enabled/>
                  <w:calcOnExit w:val="0"/>
                  <w:textInput>
                    <w:default w:val="c11"/>
                  </w:textInput>
                </w:ffData>
              </w:fldChar>
            </w:r>
            <w:bookmarkStart w:id="11" w:name="c11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c11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1"/>
          </w:p>
        </w:tc>
      </w:tr>
      <w:tr w:rsidR="008E7C9A" w:rsidRPr="008E7C9A" w14:paraId="574F52E4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32214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LAVORO INDIVIDUALE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2F3D4B" w14:textId="4D0641F9" w:rsidR="008E7C9A" w:rsidRPr="008E7C9A" w:rsidRDefault="008E7C9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2"/>
                  <w:enabled/>
                  <w:calcOnExit w:val="0"/>
                  <w:textInput>
                    <w:default w:val="c12"/>
                  </w:textInput>
                </w:ffData>
              </w:fldChar>
            </w:r>
            <w:bookmarkStart w:id="12" w:name="c12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c12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2"/>
          </w:p>
        </w:tc>
      </w:tr>
      <w:tr w:rsidR="008E7C9A" w:rsidRPr="008E7C9A" w14:paraId="0ABF4EEE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DD35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 xml:space="preserve">LAVORO DI GRUPPO 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D1EEB4" w14:textId="041DD829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3"/>
                  <w:enabled/>
                  <w:calcOnExit w:val="0"/>
                  <w:textInput>
                    <w:default w:val="c13"/>
                  </w:textInput>
                </w:ffData>
              </w:fldChar>
            </w:r>
            <w:bookmarkStart w:id="13" w:name="c13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c13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3"/>
          </w:p>
        </w:tc>
      </w:tr>
      <w:tr w:rsidR="008E7C9A" w:rsidRPr="008E7C9A" w14:paraId="1768912A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3A446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COOPERATIVE LEARNING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020AE4" w14:textId="07FA4330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4"/>
                  <w:enabled/>
                  <w:calcOnExit w:val="0"/>
                  <w:textInput>
                    <w:default w:val="c14"/>
                  </w:textInput>
                </w:ffData>
              </w:fldChar>
            </w:r>
            <w:bookmarkStart w:id="14" w:name="c14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c14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4"/>
          </w:p>
        </w:tc>
      </w:tr>
      <w:tr w:rsidR="008E7C9A" w:rsidRPr="008E7C9A" w14:paraId="3DD12ABF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C4E9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PROCEDURE DI RICERCA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AFF185" w14:textId="26F034F2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5"/>
                  <w:enabled/>
                  <w:calcOnExit w:val="0"/>
                  <w:textInput>
                    <w:default w:val="c15"/>
                  </w:textInput>
                </w:ffData>
              </w:fldChar>
            </w:r>
            <w:bookmarkStart w:id="15" w:name="c15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c15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5"/>
          </w:p>
        </w:tc>
      </w:tr>
      <w:tr w:rsidR="008E7C9A" w:rsidRPr="008E7C9A" w14:paraId="5B09D29D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1BA67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ATTIVITA’ LABORATORIALE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38D32A" w14:textId="682BFDB4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6"/>
                  <w:enabled/>
                  <w:calcOnExit w:val="0"/>
                  <w:textInput>
                    <w:default w:val="c16"/>
                  </w:textInput>
                </w:ffData>
              </w:fldChar>
            </w:r>
            <w:bookmarkStart w:id="16" w:name="c16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c16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6"/>
          </w:p>
        </w:tc>
      </w:tr>
      <w:tr w:rsidR="008E7C9A" w:rsidRPr="008E7C9A" w14:paraId="24E8D583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1C1A8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BRAIN STORMING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CEFDBB" w14:textId="7AB0E1C4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7"/>
                  <w:enabled/>
                  <w:calcOnExit w:val="0"/>
                  <w:textInput>
                    <w:default w:val="c17"/>
                  </w:textInput>
                </w:ffData>
              </w:fldChar>
            </w:r>
            <w:bookmarkStart w:id="17" w:name="c17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c17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7"/>
          </w:p>
        </w:tc>
      </w:tr>
      <w:tr w:rsidR="008E7C9A" w:rsidRPr="008E7C9A" w14:paraId="5F7319F0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3CF9F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CONVERSAZIONE GUIDATA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50AFC0" w14:textId="6ED21450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8"/>
                  <w:enabled/>
                  <w:calcOnExit w:val="0"/>
                  <w:textInput>
                    <w:default w:val="c18"/>
                  </w:textInput>
                </w:ffData>
              </w:fldChar>
            </w:r>
            <w:bookmarkStart w:id="18" w:name="c18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c18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8"/>
          </w:p>
        </w:tc>
      </w:tr>
      <w:tr w:rsidR="008E7C9A" w:rsidRPr="008E7C9A" w14:paraId="3C551DD7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6E713" w14:textId="77777777" w:rsidR="008E7C9A" w:rsidRPr="008E7C9A" w:rsidRDefault="008E7C9A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PEER TO PEER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CBAA67" w14:textId="0C622180" w:rsidR="008E7C9A" w:rsidRPr="008E7C9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19"/>
                  <w:enabled/>
                  <w:calcOnExit w:val="0"/>
                  <w:textInput>
                    <w:default w:val="c19"/>
                  </w:textInput>
                </w:ffData>
              </w:fldChar>
            </w:r>
            <w:bookmarkStart w:id="19" w:name="c19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c19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9"/>
          </w:p>
        </w:tc>
      </w:tr>
      <w:tr w:rsidR="00143AEE" w:rsidRPr="008E7C9A" w14:paraId="30C305AE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D5B4BF" w14:textId="28010DD7" w:rsidR="00143AEE" w:rsidRPr="00AA7234" w:rsidRDefault="00143AEE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PROBLEM SOLVING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3BBA9" w14:textId="30C1A053" w:rsidR="00143AEE" w:rsidRPr="00F9214A" w:rsidRDefault="00143AEE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0"/>
                  <w:enabled/>
                  <w:calcOnExit w:val="0"/>
                  <w:textInput>
                    <w:default w:val="c20"/>
                  </w:textInput>
                </w:ffData>
              </w:fldChar>
            </w:r>
            <w:bookmarkStart w:id="20" w:name="c20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c20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0"/>
          </w:p>
        </w:tc>
      </w:tr>
      <w:tr w:rsidR="008E7C9A" w:rsidRPr="008E7C9A" w14:paraId="05F5B62E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9494" w14:textId="3C5A716A" w:rsidR="008E7C9A" w:rsidRPr="008E7C9A" w:rsidRDefault="00143AEE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</w:t>
            </w:r>
            <w:r w:rsidRPr="00AA723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1</w:t>
            </w: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…...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B295" w14:textId="5249040F" w:rsidR="008E7C9A" w:rsidRPr="008E7C9A" w:rsidRDefault="00F9214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1"/>
                  <w:enabled/>
                  <w:calcOnExit w:val="0"/>
                  <w:textInput>
                    <w:default w:val="c21"/>
                  </w:textInput>
                </w:ffData>
              </w:fldChar>
            </w:r>
            <w:bookmarkStart w:id="21" w:name="c21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c21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1"/>
          </w:p>
        </w:tc>
      </w:tr>
      <w:tr w:rsidR="00143AEE" w:rsidRPr="008E7C9A" w14:paraId="3585E873" w14:textId="77777777" w:rsidTr="00AA7234">
        <w:trPr>
          <w:trHeight w:val="288"/>
          <w:jc w:val="center"/>
        </w:trPr>
        <w:tc>
          <w:tcPr>
            <w:tcW w:w="7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EA8FD" w14:textId="150BE4C5" w:rsidR="00143AEE" w:rsidRPr="008E7C9A" w:rsidRDefault="00F9214A" w:rsidP="008E7C9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26"/>
                  <w:enabled/>
                  <w:calcOnExit w:val="0"/>
                  <w:textInput>
                    <w:default w:val="c26"/>
                  </w:textInput>
                </w:ffData>
              </w:fldChar>
            </w:r>
            <w:bookmarkStart w:id="22" w:name="c26"/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c26</w:t>
            </w:r>
            <w:r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22"/>
          </w:p>
        </w:tc>
      </w:tr>
      <w:tr w:rsidR="00143AEE" w:rsidRPr="008E7C9A" w14:paraId="3958AEEC" w14:textId="77777777" w:rsidTr="00AA7234">
        <w:trPr>
          <w:trHeight w:val="288"/>
          <w:jc w:val="center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43402" w14:textId="60D57D8D" w:rsidR="00143AEE" w:rsidRPr="00AA7234" w:rsidRDefault="00143AEE" w:rsidP="008E7C9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</w:t>
            </w:r>
            <w:r w:rsidRPr="00AA723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2</w:t>
            </w:r>
            <w:r w:rsidRPr="008E7C9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…...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2C1CC5" w14:textId="0761E98A" w:rsidR="00143AEE" w:rsidRPr="00F9214A" w:rsidRDefault="00F9214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2"/>
                  <w:enabled/>
                  <w:calcOnExit w:val="0"/>
                  <w:textInput>
                    <w:default w:val="c22"/>
                  </w:textInput>
                </w:ffData>
              </w:fldChar>
            </w:r>
            <w:bookmarkStart w:id="23" w:name="c22"/>
            <w:r w:rsidRPr="00F9214A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9214A">
              <w:rPr>
                <w:rFonts w:ascii="Times New Roman" w:eastAsia="Times New Roman" w:hAnsi="Times New Roman" w:cs="Arial"/>
                <w:b/>
                <w:bCs/>
                <w:noProof/>
              </w:rPr>
              <w:t>c22</w:t>
            </w:r>
            <w:r w:rsidRPr="00F9214A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3"/>
          </w:p>
        </w:tc>
      </w:tr>
      <w:tr w:rsidR="00143AEE" w:rsidRPr="008E7C9A" w14:paraId="5A1D0448" w14:textId="77777777" w:rsidTr="00AA7234">
        <w:trPr>
          <w:trHeight w:val="288"/>
          <w:jc w:val="center"/>
        </w:trPr>
        <w:tc>
          <w:tcPr>
            <w:tcW w:w="7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C0E6" w14:textId="6C714D8D" w:rsidR="00143AEE" w:rsidRPr="008E7C9A" w:rsidRDefault="00143AEE" w:rsidP="008E7C9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E7C9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27"/>
                  <w:enabled/>
                  <w:calcOnExit w:val="0"/>
                  <w:textInput>
                    <w:default w:val="c27"/>
                  </w:textInput>
                </w:ffData>
              </w:fldChar>
            </w:r>
            <w:bookmarkStart w:id="24" w:name="c27"/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c27</w:t>
            </w:r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24"/>
          </w:p>
        </w:tc>
      </w:tr>
    </w:tbl>
    <w:p w14:paraId="2536EFD7" w14:textId="32C76E67" w:rsidR="0095185C" w:rsidRDefault="0095185C" w:rsidP="009310F8">
      <w:pPr>
        <w:spacing w:line="200" w:lineRule="exact"/>
      </w:pPr>
    </w:p>
    <w:p w14:paraId="27E3379E" w14:textId="77777777" w:rsidR="008E7C9A" w:rsidRDefault="008E7C9A" w:rsidP="009310F8">
      <w:pPr>
        <w:spacing w:line="200" w:lineRule="exact"/>
      </w:pPr>
    </w:p>
    <w:tbl>
      <w:tblPr>
        <w:tblW w:w="70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7"/>
        <w:gridCol w:w="871"/>
      </w:tblGrid>
      <w:tr w:rsidR="00F9214A" w:rsidRPr="00F9214A" w14:paraId="26ADEC02" w14:textId="77777777" w:rsidTr="00AA7234">
        <w:trPr>
          <w:trHeight w:val="432"/>
          <w:jc w:val="center"/>
        </w:trPr>
        <w:tc>
          <w:tcPr>
            <w:tcW w:w="70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DCB238" w14:textId="77777777" w:rsidR="00F9214A" w:rsidRPr="00F9214A" w:rsidRDefault="00F9214A" w:rsidP="00F921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t>MEZZI</w:t>
            </w:r>
          </w:p>
        </w:tc>
      </w:tr>
      <w:tr w:rsidR="00F9214A" w:rsidRPr="00F9214A" w14:paraId="2FE876DC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3BE26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LIBRI DI TESTO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E2A533" w14:textId="21FF59E2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8"/>
                  <w:enabled/>
                  <w:calcOnExit w:val="0"/>
                  <w:textInput>
                    <w:default w:val="c28"/>
                  </w:textInput>
                </w:ffData>
              </w:fldChar>
            </w:r>
            <w:bookmarkStart w:id="25" w:name="c28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c28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5"/>
          </w:p>
        </w:tc>
      </w:tr>
      <w:tr w:rsidR="00F9214A" w:rsidRPr="00F9214A" w14:paraId="59022CB6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ADE4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TESTI DI CONSULTAZIONE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2FC0C0" w14:textId="5C27F137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29"/>
                  <w:enabled/>
                  <w:calcOnExit w:val="0"/>
                  <w:textInput>
                    <w:default w:val="c29"/>
                  </w:textInput>
                </w:ffData>
              </w:fldChar>
            </w:r>
            <w:bookmarkStart w:id="26" w:name="c29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c29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6"/>
          </w:p>
        </w:tc>
      </w:tr>
      <w:tr w:rsidR="00F9214A" w:rsidRPr="00F9214A" w14:paraId="0BF357E0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A2D57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SCHEDE PREDISPOSTE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2A39AC" w14:textId="035DBB14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30"/>
                  <w:enabled/>
                  <w:calcOnExit w:val="0"/>
                  <w:textInput>
                    <w:default w:val="c30"/>
                  </w:textInput>
                </w:ffData>
              </w:fldChar>
            </w:r>
            <w:bookmarkStart w:id="27" w:name="c30"/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c30</w:t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27"/>
          </w:p>
        </w:tc>
      </w:tr>
      <w:tr w:rsidR="00F9214A" w:rsidRPr="00F9214A" w14:paraId="5422651D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DE6E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ATTREZZATURE E O STRUMENTI TECNICI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7E253" w14:textId="3DDE978D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31"/>
                  <w:enabled/>
                  <w:calcOnExit w:val="0"/>
                  <w:textInput>
                    <w:default w:val="c31"/>
                  </w:textInput>
                </w:ffData>
              </w:fldChar>
            </w:r>
            <w:bookmarkStart w:id="28" w:name="c31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c31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8"/>
          </w:p>
        </w:tc>
      </w:tr>
      <w:tr w:rsidR="00F9214A" w:rsidRPr="00F9214A" w14:paraId="5CCA529A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DF701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SITO DEL DOCENTE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9C9AA" w14:textId="1F68D949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32"/>
                  <w:enabled/>
                  <w:calcOnExit w:val="0"/>
                  <w:textInput>
                    <w:default w:val="c32"/>
                  </w:textInput>
                </w:ffData>
              </w:fldChar>
            </w:r>
            <w:bookmarkStart w:id="29" w:name="c32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c32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9"/>
          </w:p>
        </w:tc>
      </w:tr>
      <w:tr w:rsidR="00F9214A" w:rsidRPr="00F9214A" w14:paraId="659A6E5D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C199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 1 …...</w:t>
            </w:r>
          </w:p>
        </w:tc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42FAC0" w14:textId="14648FED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33"/>
                  <w:enabled/>
                  <w:calcOnExit w:val="0"/>
                  <w:textInput>
                    <w:default w:val="c33"/>
                  </w:textInput>
                </w:ffData>
              </w:fldChar>
            </w:r>
            <w:bookmarkStart w:id="30" w:name="c33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c33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0"/>
          </w:p>
        </w:tc>
      </w:tr>
      <w:tr w:rsidR="00F9214A" w:rsidRPr="00F9214A" w14:paraId="4EC96E22" w14:textId="77777777" w:rsidTr="00AA7234">
        <w:trPr>
          <w:trHeight w:val="288"/>
          <w:jc w:val="center"/>
        </w:trPr>
        <w:tc>
          <w:tcPr>
            <w:tcW w:w="709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88E516" w14:textId="5A3D3EDA" w:rsidR="00F9214A" w:rsidRPr="00F9214A" w:rsidRDefault="00DC7462" w:rsidP="00DC746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43"/>
                  <w:enabled/>
                  <w:calcOnExit w:val="0"/>
                  <w:textInput>
                    <w:default w:val="c43"/>
                  </w:textInput>
                </w:ffData>
              </w:fldChar>
            </w:r>
            <w:bookmarkStart w:id="31" w:name="c43"/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c43</w:t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31"/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9214A" w:rsidRPr="00F9214A" w14:paraId="17C3989B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F2FC" w14:textId="77777777" w:rsidR="00F9214A" w:rsidRPr="00F9214A" w:rsidRDefault="00F9214A" w:rsidP="00F9214A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9214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 2 …...</w:t>
            </w:r>
          </w:p>
        </w:tc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805EDA" w14:textId="70F238BB" w:rsidR="00F9214A" w:rsidRPr="00F9214A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34"/>
                  <w:enabled/>
                  <w:calcOnExit w:val="0"/>
                  <w:textInput>
                    <w:default w:val="c34"/>
                  </w:textInput>
                </w:ffData>
              </w:fldChar>
            </w:r>
            <w:bookmarkStart w:id="32" w:name="c34"/>
            <w:r w:rsidRPr="00DC7462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DC7462">
              <w:rPr>
                <w:rFonts w:ascii="Times New Roman" w:eastAsia="Times New Roman" w:hAnsi="Times New Roman" w:cs="Arial"/>
                <w:b/>
                <w:bCs/>
                <w:noProof/>
              </w:rPr>
              <w:t>c34</w:t>
            </w:r>
            <w:r w:rsidRPr="00DC7462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2"/>
          </w:p>
        </w:tc>
      </w:tr>
      <w:tr w:rsidR="00F9214A" w:rsidRPr="00F9214A" w14:paraId="44C8BAD6" w14:textId="77777777" w:rsidTr="00AA7234">
        <w:trPr>
          <w:trHeight w:val="300"/>
          <w:jc w:val="center"/>
        </w:trPr>
        <w:tc>
          <w:tcPr>
            <w:tcW w:w="70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C229C1" w14:textId="6F3BDFD3" w:rsidR="00F9214A" w:rsidRPr="00F9214A" w:rsidRDefault="00DC7462" w:rsidP="00DC7462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44"/>
                  <w:enabled w:val="0"/>
                  <w:calcOnExit w:val="0"/>
                  <w:textInput>
                    <w:default w:val="c44"/>
                  </w:textInput>
                </w:ffData>
              </w:fldChar>
            </w:r>
            <w:bookmarkStart w:id="33" w:name="c44"/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c44</w:t>
            </w:r>
            <w:r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33"/>
            <w:r w:rsidR="00F9214A" w:rsidRPr="00F9214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FE3E553" w14:textId="77777777" w:rsidR="00F9214A" w:rsidRDefault="00F9214A" w:rsidP="00F9214A">
      <w:pPr>
        <w:rPr>
          <w:rFonts w:ascii="Times New Roman" w:eastAsia="Times New Roman" w:hAnsi="Times New Roman" w:cs="Arial"/>
        </w:rPr>
      </w:pPr>
    </w:p>
    <w:tbl>
      <w:tblPr>
        <w:tblW w:w="704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7"/>
        <w:gridCol w:w="816"/>
      </w:tblGrid>
      <w:tr w:rsidR="00DC7462" w:rsidRPr="00DC7462" w14:paraId="5822E1BD" w14:textId="77777777" w:rsidTr="00AA7234">
        <w:trPr>
          <w:trHeight w:val="432"/>
          <w:jc w:val="center"/>
        </w:trPr>
        <w:tc>
          <w:tcPr>
            <w:tcW w:w="70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F227658" w14:textId="405C03D5" w:rsidR="00DC7462" w:rsidRPr="00DC7462" w:rsidRDefault="00DC7462" w:rsidP="00DC746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t>STRUMENTI DI VALUTAZI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t>ON</w:t>
            </w: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</w:t>
            </w:r>
          </w:p>
        </w:tc>
      </w:tr>
      <w:tr w:rsidR="00DC7462" w:rsidRPr="00DC7462" w14:paraId="0C6D1A39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EC59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TEST D'INGRESSO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89E041" w14:textId="64F01AF4" w:rsidR="00DC7462" w:rsidRPr="00DC7462" w:rsidRDefault="00DC7462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5"/>
                  <w:enabled/>
                  <w:calcOnExit w:val="0"/>
                  <w:textInput>
                    <w:default w:val="c45"/>
                  </w:textInput>
                </w:ffData>
              </w:fldChar>
            </w:r>
            <w:bookmarkStart w:id="34" w:name="c45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c45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4"/>
          </w:p>
        </w:tc>
      </w:tr>
      <w:tr w:rsidR="00DC7462" w:rsidRPr="00DC7462" w14:paraId="148E0EF4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3B2CE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PROVE INTERDISCIPLINARI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3F6838" w14:textId="6A46F2F5" w:rsidR="00DC7462" w:rsidRPr="00DC7462" w:rsidRDefault="00DC7462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6"/>
                  <w:enabled/>
                  <w:calcOnExit w:val="0"/>
                  <w:textInput>
                    <w:default w:val="c46"/>
                  </w:textInput>
                </w:ffData>
              </w:fldChar>
            </w:r>
            <w:bookmarkStart w:id="35" w:name="c46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c46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5"/>
          </w:p>
        </w:tc>
      </w:tr>
      <w:tr w:rsidR="00DC7462" w:rsidRPr="00DC7462" w14:paraId="0065BA3F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05B9E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sz w:val="22"/>
                <w:szCs w:val="22"/>
              </w:rPr>
              <w:t>VERIFICHE ALLA FINE DELLE UNITA' DIDATTICHE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277FFC" w14:textId="3EE3858F" w:rsidR="00DC7462" w:rsidRPr="00DC7462" w:rsidRDefault="00DC7462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7"/>
                  <w:enabled/>
                  <w:calcOnExit w:val="0"/>
                  <w:textInput>
                    <w:default w:val="c47"/>
                  </w:textInput>
                </w:ffData>
              </w:fldChar>
            </w:r>
            <w:bookmarkStart w:id="36" w:name="c47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c47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6"/>
          </w:p>
        </w:tc>
      </w:tr>
      <w:tr w:rsidR="00DC7462" w:rsidRPr="00DC7462" w14:paraId="7D9EB34A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6B23D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PROVE DISCIPLINARI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10C692" w14:textId="39878FA6" w:rsidR="00DC7462" w:rsidRPr="00DC7462" w:rsidRDefault="00DC7462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8"/>
                  <w:enabled/>
                  <w:calcOnExit w:val="0"/>
                  <w:textInput>
                    <w:default w:val="c48"/>
                  </w:textInput>
                </w:ffData>
              </w:fldChar>
            </w:r>
            <w:bookmarkStart w:id="37" w:name="c48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c48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7"/>
          </w:p>
        </w:tc>
      </w:tr>
      <w:tr w:rsidR="00DC7462" w:rsidRPr="00DC7462" w14:paraId="22A88FD5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11F95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PROVE DI COMPETENZA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58127" w14:textId="209E9ED6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9"/>
                  <w:enabled/>
                  <w:calcOnExit w:val="0"/>
                  <w:textInput>
                    <w:default w:val="c49"/>
                  </w:textInput>
                </w:ffData>
              </w:fldChar>
            </w:r>
            <w:bookmarkStart w:id="38" w:name="c49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c49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8"/>
          </w:p>
        </w:tc>
      </w:tr>
      <w:tr w:rsidR="00DC7462" w:rsidRPr="00DC7462" w14:paraId="4E1F08DE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2AFFA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PRODOTTI INDIVIDUALI DEGLI STUDENTI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45DC3D" w14:textId="00402ED2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0"/>
                  <w:enabled/>
                  <w:calcOnExit w:val="0"/>
                  <w:textInput>
                    <w:default w:val="c50"/>
                  </w:textInput>
                </w:ffData>
              </w:fldChar>
            </w:r>
            <w:bookmarkStart w:id="39" w:name="c50"/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c50</w:t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9"/>
          </w:p>
        </w:tc>
      </w:tr>
      <w:tr w:rsidR="00DC7462" w:rsidRPr="00DC7462" w14:paraId="1EAF4B08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41E78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PRODOTTI DI GRUPPO DEGLI STUDENTI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3191B3" w14:textId="3950CECF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1"/>
                  <w:enabled/>
                  <w:calcOnExit w:val="0"/>
                  <w:textInput>
                    <w:default w:val="c51"/>
                  </w:textInput>
                </w:ffData>
              </w:fldChar>
            </w:r>
            <w:bookmarkStart w:id="40" w:name="c51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c51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0"/>
          </w:p>
        </w:tc>
      </w:tr>
      <w:tr w:rsidR="00DC7462" w:rsidRPr="00DC7462" w14:paraId="5AC364C9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44ED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PROVE LABORATORIALI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071BD3" w14:textId="6C1AAE98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2"/>
                  <w:enabled/>
                  <w:calcOnExit w:val="0"/>
                  <w:textInput>
                    <w:default w:val="c52"/>
                  </w:textInput>
                </w:ffData>
              </w:fldChar>
            </w:r>
            <w:bookmarkStart w:id="41" w:name="c52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c52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1"/>
          </w:p>
        </w:tc>
      </w:tr>
      <w:tr w:rsidR="00DC7462" w:rsidRPr="00DC7462" w14:paraId="66CD641F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E6C08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 1 …...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832FCA" w14:textId="56A8EBD0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3"/>
                  <w:enabled/>
                  <w:calcOnExit w:val="0"/>
                  <w:textInput>
                    <w:default w:val="c53"/>
                  </w:textInput>
                </w:ffData>
              </w:fldChar>
            </w:r>
            <w:bookmarkStart w:id="42" w:name="c53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c53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2"/>
          </w:p>
        </w:tc>
      </w:tr>
      <w:tr w:rsidR="00DC7462" w:rsidRPr="00DC7462" w14:paraId="03BE6BAF" w14:textId="77777777" w:rsidTr="00AA7234">
        <w:trPr>
          <w:trHeight w:val="288"/>
          <w:jc w:val="center"/>
        </w:trPr>
        <w:tc>
          <w:tcPr>
            <w:tcW w:w="7043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86F052" w14:textId="0F49DE04" w:rsidR="00DC7462" w:rsidRPr="00DC7462" w:rsidRDefault="00C905C8" w:rsidP="00C905C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60"/>
                  <w:enabled/>
                  <w:calcOnExit w:val="0"/>
                  <w:textInput>
                    <w:default w:val="c60"/>
                  </w:textInput>
                </w:ffData>
              </w:fldChar>
            </w:r>
            <w:bookmarkStart w:id="43" w:name="c60"/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c60</w:t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43"/>
            <w:r w:rsidR="00DC7462"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C7462" w:rsidRPr="00DC7462" w14:paraId="369E36D5" w14:textId="77777777" w:rsidTr="00AA7234">
        <w:trPr>
          <w:trHeight w:val="288"/>
          <w:jc w:val="center"/>
        </w:trPr>
        <w:tc>
          <w:tcPr>
            <w:tcW w:w="6227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5CFA6" w14:textId="77777777" w:rsidR="00DC7462" w:rsidRPr="00DC7462" w:rsidRDefault="00DC7462" w:rsidP="00DC7462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C74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ALTRO 2 …...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6BDA31" w14:textId="296B684D" w:rsidR="00DC7462" w:rsidRPr="00DC7462" w:rsidRDefault="00C905C8" w:rsidP="00C905C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4"/>
                  <w:enabled/>
                  <w:calcOnExit w:val="0"/>
                  <w:textInput>
                    <w:default w:val="c54"/>
                  </w:textInput>
                </w:ffData>
              </w:fldChar>
            </w:r>
            <w:bookmarkStart w:id="44" w:name="c54"/>
            <w:r w:rsidRPr="00C905C8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C905C8">
              <w:rPr>
                <w:rFonts w:ascii="Times New Roman" w:eastAsia="Times New Roman" w:hAnsi="Times New Roman" w:cs="Arial"/>
                <w:b/>
                <w:bCs/>
                <w:noProof/>
              </w:rPr>
              <w:t>c54</w:t>
            </w:r>
            <w:r w:rsidRPr="00C905C8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4"/>
          </w:p>
        </w:tc>
      </w:tr>
      <w:tr w:rsidR="00DC7462" w:rsidRPr="00DC7462" w14:paraId="1AA18207" w14:textId="77777777" w:rsidTr="00AA7234">
        <w:trPr>
          <w:trHeight w:val="300"/>
          <w:jc w:val="center"/>
        </w:trPr>
        <w:tc>
          <w:tcPr>
            <w:tcW w:w="70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AA6996" w14:textId="7D5808F1" w:rsidR="00DC7462" w:rsidRPr="00DC7462" w:rsidRDefault="00C905C8" w:rsidP="00C905C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begin">
                <w:ffData>
                  <w:name w:val="c61"/>
                  <w:enabled/>
                  <w:calcOnExit w:val="0"/>
                  <w:textInput>
                    <w:default w:val="c61"/>
                  </w:textInput>
                </w:ffData>
              </w:fldChar>
            </w:r>
            <w:bookmarkStart w:id="45" w:name="c61"/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instrText xml:space="preserve"> FORMTEXT </w:instrText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separate"/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c61</w:t>
            </w:r>
            <w:r w:rsidRPr="00C905C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fldChar w:fldCharType="end"/>
            </w:r>
            <w:bookmarkEnd w:id="45"/>
            <w:r w:rsidR="00DC7462" w:rsidRPr="00DC74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FB2908C" w14:textId="28F2E947" w:rsidR="006531B9" w:rsidRDefault="006531B9" w:rsidP="00AA7234">
      <w:pPr>
        <w:spacing w:before="29"/>
        <w:ind w:left="2438" w:right="401" w:hanging="1980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br w:type="page"/>
      </w:r>
    </w:p>
    <w:p w14:paraId="09EC190B" w14:textId="77777777" w:rsidR="009F5017" w:rsidRDefault="009F5017" w:rsidP="00AA7234">
      <w:pPr>
        <w:spacing w:before="29"/>
        <w:ind w:left="2438" w:right="401" w:hanging="1980"/>
        <w:rPr>
          <w:rFonts w:ascii="Times New Roman" w:hAnsi="Times New Roman"/>
          <w:b/>
          <w:sz w:val="18"/>
          <w:szCs w:val="18"/>
        </w:rPr>
      </w:pPr>
    </w:p>
    <w:sectPr w:rsidR="009F5017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7CD88" w14:textId="77777777" w:rsidR="00723BA5" w:rsidRDefault="00723BA5" w:rsidP="002A2A1A">
      <w:r>
        <w:separator/>
      </w:r>
    </w:p>
  </w:endnote>
  <w:endnote w:type="continuationSeparator" w:id="0">
    <w:p w14:paraId="413FB2F9" w14:textId="77777777" w:rsidR="00723BA5" w:rsidRDefault="00723BA5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83DB9" w14:textId="77777777" w:rsidR="00723BA5" w:rsidRDefault="00723BA5" w:rsidP="002A2A1A">
      <w:r>
        <w:separator/>
      </w:r>
    </w:p>
  </w:footnote>
  <w:footnote w:type="continuationSeparator" w:id="0">
    <w:p w14:paraId="50627C31" w14:textId="77777777" w:rsidR="00723BA5" w:rsidRDefault="00723BA5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73979"/>
    <w:rsid w:val="00184E1C"/>
    <w:rsid w:val="001A04FC"/>
    <w:rsid w:val="001B4D95"/>
    <w:rsid w:val="001C03AE"/>
    <w:rsid w:val="001F78D3"/>
    <w:rsid w:val="001F7E65"/>
    <w:rsid w:val="00200527"/>
    <w:rsid w:val="0020527A"/>
    <w:rsid w:val="002073CF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A56B4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58D9"/>
    <w:rsid w:val="005371C6"/>
    <w:rsid w:val="00544897"/>
    <w:rsid w:val="005913A5"/>
    <w:rsid w:val="00596099"/>
    <w:rsid w:val="005A2BD6"/>
    <w:rsid w:val="005B4230"/>
    <w:rsid w:val="005B4D0E"/>
    <w:rsid w:val="005C5586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21499"/>
    <w:rsid w:val="00723BA5"/>
    <w:rsid w:val="00751FE0"/>
    <w:rsid w:val="00761A23"/>
    <w:rsid w:val="007815B7"/>
    <w:rsid w:val="00781722"/>
    <w:rsid w:val="007B4A9D"/>
    <w:rsid w:val="007C4A86"/>
    <w:rsid w:val="007E1812"/>
    <w:rsid w:val="00810222"/>
    <w:rsid w:val="0082060E"/>
    <w:rsid w:val="00823B9B"/>
    <w:rsid w:val="00830A78"/>
    <w:rsid w:val="008558E0"/>
    <w:rsid w:val="008736A6"/>
    <w:rsid w:val="00873705"/>
    <w:rsid w:val="008A5DF8"/>
    <w:rsid w:val="008B3870"/>
    <w:rsid w:val="008B4EF1"/>
    <w:rsid w:val="008C2B9D"/>
    <w:rsid w:val="008E7C9A"/>
    <w:rsid w:val="00901CB7"/>
    <w:rsid w:val="00904901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D20F4"/>
    <w:rsid w:val="00AF3225"/>
    <w:rsid w:val="00B00F32"/>
    <w:rsid w:val="00B8108B"/>
    <w:rsid w:val="00BA0DED"/>
    <w:rsid w:val="00BC32B5"/>
    <w:rsid w:val="00BD47B0"/>
    <w:rsid w:val="00BE4905"/>
    <w:rsid w:val="00C21058"/>
    <w:rsid w:val="00C63B11"/>
    <w:rsid w:val="00C6655D"/>
    <w:rsid w:val="00C77B16"/>
    <w:rsid w:val="00C905C8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44531"/>
    <w:rsid w:val="00D519C4"/>
    <w:rsid w:val="00D5352E"/>
    <w:rsid w:val="00D54DD0"/>
    <w:rsid w:val="00D5684C"/>
    <w:rsid w:val="00D865DA"/>
    <w:rsid w:val="00DC7462"/>
    <w:rsid w:val="00DD2522"/>
    <w:rsid w:val="00DD5FF0"/>
    <w:rsid w:val="00DF3926"/>
    <w:rsid w:val="00E00DA4"/>
    <w:rsid w:val="00E12A99"/>
    <w:rsid w:val="00E31A2D"/>
    <w:rsid w:val="00E41664"/>
    <w:rsid w:val="00E45E11"/>
    <w:rsid w:val="00E519DC"/>
    <w:rsid w:val="00E5458A"/>
    <w:rsid w:val="00E75F7A"/>
    <w:rsid w:val="00E8539A"/>
    <w:rsid w:val="00EA05F0"/>
    <w:rsid w:val="00EC0829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58FC"/>
    <w:rsid w:val="00F9214A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2033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15</cp:revision>
  <cp:lastPrinted>2014-05-14T19:25:00Z</cp:lastPrinted>
  <dcterms:created xsi:type="dcterms:W3CDTF">2022-11-25T17:20:00Z</dcterms:created>
  <dcterms:modified xsi:type="dcterms:W3CDTF">2022-12-20T17:30:00Z</dcterms:modified>
</cp:coreProperties>
</file>