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90FCB" w14:textId="77777777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00C250B6" w14:textId="77777777" w:rsidR="00AA7234" w:rsidRDefault="00AA7234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3FC94EB7" w14:textId="1F7FB152" w:rsidR="00823B9B" w:rsidRPr="004A1F46" w:rsidRDefault="000354AF" w:rsidP="000354AF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40"/>
          <w:szCs w:val="40"/>
        </w:rPr>
      </w:pPr>
      <w:r w:rsidRPr="004A1F46">
        <w:rPr>
          <w:rFonts w:ascii="Times New Roman" w:eastAsia="Times New Roman" w:hAnsi="Times New Roman" w:cs="Arial"/>
          <w:b/>
          <w:bCs/>
          <w:sz w:val="40"/>
          <w:szCs w:val="40"/>
        </w:rPr>
        <w:t>PROGRAMMAZIONE PER COMPETENZE</w:t>
      </w:r>
    </w:p>
    <w:p w14:paraId="6C295526" w14:textId="77777777" w:rsidR="000354AF" w:rsidRDefault="000354AF" w:rsidP="00A14437">
      <w:pPr>
        <w:tabs>
          <w:tab w:val="left" w:pos="2700"/>
        </w:tabs>
        <w:rPr>
          <w:rFonts w:ascii="Times New Roman" w:eastAsia="Times New Roman" w:hAnsi="Times New Roman" w:cs="Arial"/>
        </w:rPr>
      </w:pPr>
    </w:p>
    <w:p w14:paraId="643F2F65" w14:textId="3858B5BA" w:rsidR="009310F8" w:rsidRPr="000354AF" w:rsidRDefault="009310F8" w:rsidP="000354AF">
      <w:pPr>
        <w:tabs>
          <w:tab w:val="left" w:pos="2127"/>
        </w:tabs>
        <w:spacing w:before="72"/>
        <w:ind w:right="28"/>
        <w:jc w:val="center"/>
        <w:rPr>
          <w:b/>
          <w:bCs/>
        </w:rPr>
      </w:pPr>
      <w:r w:rsidRPr="004A1F46">
        <w:rPr>
          <w:b/>
          <w:bCs/>
          <w:sz w:val="32"/>
          <w:szCs w:val="32"/>
        </w:rPr>
        <w:t>CLAS</w:t>
      </w:r>
      <w:r w:rsidRPr="004A1F46">
        <w:rPr>
          <w:b/>
          <w:bCs/>
          <w:spacing w:val="2"/>
          <w:sz w:val="32"/>
          <w:szCs w:val="32"/>
        </w:rPr>
        <w:t>S</w:t>
      </w:r>
      <w:r w:rsidR="008056DA">
        <w:rPr>
          <w:b/>
          <w:bCs/>
          <w:spacing w:val="2"/>
          <w:sz w:val="32"/>
          <w:szCs w:val="32"/>
        </w:rPr>
        <w:t>E</w:t>
      </w:r>
      <w:r w:rsidR="000354AF" w:rsidRPr="000354AF">
        <w:rPr>
          <w:b/>
          <w:bCs/>
          <w:spacing w:val="2"/>
        </w:rPr>
        <w:t>:</w:t>
      </w:r>
      <w:r w:rsidR="00AA7234">
        <w:rPr>
          <w:b/>
          <w:bCs/>
          <w:spacing w:val="2"/>
        </w:rPr>
        <w:t xml:space="preserve"> </w: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begin">
          <w:ffData>
            <w:name w:val="c4"/>
            <w:enabled/>
            <w:calcOnExit w:val="0"/>
            <w:textInput>
              <w:default w:val="c04"/>
            </w:textInput>
          </w:ffData>
        </w:fldChar>
      </w:r>
      <w:bookmarkStart w:id="0" w:name="c4"/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instrText xml:space="preserve"> FORMTEXT </w:instrTex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separate"/>
      </w:r>
      <w:r w:rsidR="00823B9B"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c04</w:t>
      </w:r>
      <w:r w:rsidR="00823B9B"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end"/>
      </w:r>
      <w:bookmarkEnd w:id="0"/>
    </w:p>
    <w:p w14:paraId="670A2376" w14:textId="77777777" w:rsidR="009310F8" w:rsidRPr="000354AF" w:rsidRDefault="009310F8" w:rsidP="009310F8">
      <w:pPr>
        <w:spacing w:before="16" w:line="260" w:lineRule="exact"/>
        <w:rPr>
          <w:b/>
          <w:bCs/>
          <w:sz w:val="26"/>
          <w:szCs w:val="26"/>
        </w:rPr>
      </w:pPr>
    </w:p>
    <w:p w14:paraId="0A811892" w14:textId="77777777" w:rsidR="00522754" w:rsidRPr="008056DA" w:rsidRDefault="009310F8" w:rsidP="00522754">
      <w:pPr>
        <w:ind w:right="2694" w:firstLine="142"/>
        <w:jc w:val="both"/>
        <w:rPr>
          <w:b/>
          <w:bCs/>
          <w:w w:val="107"/>
          <w:u w:val="single"/>
        </w:rPr>
      </w:pPr>
      <w:r w:rsidRPr="008056DA">
        <w:rPr>
          <w:b/>
          <w:bCs/>
          <w:sz w:val="32"/>
          <w:szCs w:val="32"/>
          <w:u w:val="single"/>
        </w:rPr>
        <w:t>INDIRIZZO</w:t>
      </w:r>
      <w:r w:rsidR="00522754" w:rsidRPr="008056DA">
        <w:rPr>
          <w:b/>
          <w:bCs/>
          <w:sz w:val="32"/>
          <w:szCs w:val="32"/>
          <w:u w:val="single"/>
        </w:rPr>
        <w:t>/ARTICOLAZIONI</w:t>
      </w:r>
      <w:r w:rsidRPr="008056DA">
        <w:rPr>
          <w:b/>
          <w:bCs/>
          <w:w w:val="107"/>
          <w:u w:val="single"/>
        </w:rPr>
        <w:t>:</w:t>
      </w:r>
    </w:p>
    <w:p w14:paraId="0AFF43AE" w14:textId="32CABE80" w:rsidR="009310F8" w:rsidRPr="00522754" w:rsidRDefault="00522754" w:rsidP="00522754">
      <w:pPr>
        <w:pStyle w:val="Paragrafoelenco"/>
        <w:numPr>
          <w:ilvl w:val="0"/>
          <w:numId w:val="28"/>
        </w:numPr>
        <w:ind w:right="2694"/>
        <w:jc w:val="both"/>
        <w:rPr>
          <w:rFonts w:ascii="Times New Roman" w:eastAsia="Times New Roman" w:hAnsi="Times New Roman" w:cs="Arial"/>
          <w:b/>
          <w:bCs/>
          <w:noProof/>
          <w:sz w:val="28"/>
          <w:szCs w:val="28"/>
        </w:rPr>
      </w:pPr>
      <w:r w:rsidRPr="00522754"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 xml:space="preserve">COMUNE 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……………………….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ab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begin">
          <w:ffData>
            <w:name w:val="a1"/>
            <w:enabled/>
            <w:calcOnExit w:val="0"/>
            <w:textInput>
              <w:default w:val="a1"/>
            </w:textInput>
          </w:ffData>
        </w:fldChar>
      </w:r>
      <w:bookmarkStart w:id="1" w:name="a1"/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instrText xml:space="preserve"> FORMTEXT </w:instrTex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a1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end"/>
      </w:r>
      <w:bookmarkEnd w:id="1"/>
    </w:p>
    <w:p w14:paraId="06A40061" w14:textId="43EE5A51" w:rsidR="00522754" w:rsidRPr="00522754" w:rsidRDefault="00522754" w:rsidP="00522754">
      <w:pPr>
        <w:pStyle w:val="Paragrafoelenco"/>
        <w:numPr>
          <w:ilvl w:val="0"/>
          <w:numId w:val="28"/>
        </w:numPr>
        <w:ind w:right="2694"/>
        <w:jc w:val="both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CAT………………………………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ab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begin">
          <w:ffData>
            <w:name w:val="a2"/>
            <w:enabled/>
            <w:calcOnExit w:val="0"/>
            <w:textInput>
              <w:default w:val="a2"/>
            </w:textInput>
          </w:ffData>
        </w:fldChar>
      </w:r>
      <w:bookmarkStart w:id="2" w:name="a2"/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instrText xml:space="preserve"> FORMTEXT </w:instrTex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a2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end"/>
      </w:r>
      <w:bookmarkEnd w:id="2"/>
    </w:p>
    <w:p w14:paraId="5CAF3D89" w14:textId="31D8BD4F" w:rsidR="00522754" w:rsidRPr="00522754" w:rsidRDefault="00522754" w:rsidP="00522754">
      <w:pPr>
        <w:pStyle w:val="Paragrafoelenco"/>
        <w:numPr>
          <w:ilvl w:val="0"/>
          <w:numId w:val="28"/>
        </w:numPr>
        <w:ind w:right="2694"/>
        <w:jc w:val="both"/>
        <w:rPr>
          <w:rFonts w:ascii="Times New Roman" w:eastAsia="Times New Roman" w:hAnsi="Times New Roman" w:cs="Arial"/>
          <w:b/>
          <w:bCs/>
          <w:noProof/>
          <w:sz w:val="28"/>
          <w:szCs w:val="28"/>
        </w:rPr>
      </w:pP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GRAFICO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ab/>
        <w:t>……………………….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ab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begin">
          <w:ffData>
            <w:name w:val="a3"/>
            <w:enabled/>
            <w:calcOnExit w:val="0"/>
            <w:textInput>
              <w:default w:val="a3"/>
            </w:textInput>
          </w:ffData>
        </w:fldChar>
      </w:r>
      <w:bookmarkStart w:id="3" w:name="a3"/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instrText xml:space="preserve"> FORMTEXT </w:instrTex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a3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end"/>
      </w:r>
      <w:bookmarkEnd w:id="3"/>
    </w:p>
    <w:p w14:paraId="5024D567" w14:textId="03E0EC85" w:rsidR="00522754" w:rsidRPr="00522754" w:rsidRDefault="00522754" w:rsidP="00522754">
      <w:pPr>
        <w:pStyle w:val="Paragrafoelenco"/>
        <w:numPr>
          <w:ilvl w:val="0"/>
          <w:numId w:val="28"/>
        </w:numPr>
        <w:ind w:right="2694"/>
        <w:jc w:val="both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 xml:space="preserve">AGRARIO (tutte le articolazioni)  </w:t>
      </w:r>
      <w:r w:rsidR="008E28AC"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ab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begin">
          <w:ffData>
            <w:name w:val="a4"/>
            <w:enabled/>
            <w:calcOnExit w:val="0"/>
            <w:textInput>
              <w:default w:val="a4"/>
            </w:textInput>
          </w:ffData>
        </w:fldChar>
      </w:r>
      <w:bookmarkStart w:id="4" w:name="a4"/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instrText xml:space="preserve"> FORMTEXT </w:instrTex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a4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end"/>
      </w:r>
      <w:bookmarkEnd w:id="4"/>
    </w:p>
    <w:p w14:paraId="301BC229" w14:textId="33384F39" w:rsidR="00522754" w:rsidRPr="00522754" w:rsidRDefault="00522754" w:rsidP="00522754">
      <w:pPr>
        <w:pStyle w:val="Paragrafoelenco"/>
        <w:numPr>
          <w:ilvl w:val="0"/>
          <w:numId w:val="28"/>
        </w:numPr>
        <w:ind w:right="2694"/>
        <w:jc w:val="both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 xml:space="preserve">Articolazione GAT……………….  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begin">
          <w:ffData>
            <w:name w:val="a5"/>
            <w:enabled/>
            <w:calcOnExit w:val="0"/>
            <w:textInput>
              <w:default w:val="a5"/>
            </w:textInput>
          </w:ffData>
        </w:fldChar>
      </w:r>
      <w:bookmarkStart w:id="5" w:name="a5"/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instrText xml:space="preserve"> FORMTEXT </w:instrTex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a5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end"/>
      </w:r>
      <w:bookmarkEnd w:id="5"/>
    </w:p>
    <w:p w14:paraId="33F46E65" w14:textId="31A55FE3" w:rsidR="00522754" w:rsidRPr="00522754" w:rsidRDefault="00522754" w:rsidP="00522754">
      <w:pPr>
        <w:pStyle w:val="Paragrafoelenco"/>
        <w:numPr>
          <w:ilvl w:val="0"/>
          <w:numId w:val="28"/>
        </w:numPr>
        <w:ind w:right="2694"/>
        <w:jc w:val="both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 xml:space="preserve">Articolazione P&amp;T………………. 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ab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begin">
          <w:ffData>
            <w:name w:val="a6"/>
            <w:enabled/>
            <w:calcOnExit w:val="0"/>
            <w:textInput>
              <w:default w:val="a6"/>
            </w:textInput>
          </w:ffData>
        </w:fldChar>
      </w:r>
      <w:bookmarkStart w:id="6" w:name="a6"/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instrText xml:space="preserve"> FORMTEXT </w:instrTex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a6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end"/>
      </w:r>
      <w:bookmarkEnd w:id="6"/>
    </w:p>
    <w:p w14:paraId="6D86BF96" w14:textId="7A3B3C4F" w:rsidR="00522754" w:rsidRPr="00522754" w:rsidRDefault="00522754" w:rsidP="00522754">
      <w:pPr>
        <w:pStyle w:val="Paragrafoelenco"/>
        <w:numPr>
          <w:ilvl w:val="0"/>
          <w:numId w:val="28"/>
        </w:numPr>
        <w:ind w:right="2694"/>
        <w:jc w:val="both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Articolazione ENO………………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ab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begin">
          <w:ffData>
            <w:name w:val="a7"/>
            <w:enabled/>
            <w:calcOnExit w:val="0"/>
            <w:textInput>
              <w:default w:val="a7"/>
            </w:textInput>
          </w:ffData>
        </w:fldChar>
      </w:r>
      <w:bookmarkStart w:id="7" w:name="a7"/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instrText xml:space="preserve"> FORMTEXT </w:instrTex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>a7</w:t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fldChar w:fldCharType="end"/>
      </w:r>
      <w:bookmarkEnd w:id="7"/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ab/>
      </w:r>
      <w:r>
        <w:rPr>
          <w:rFonts w:ascii="Times New Roman" w:eastAsia="Times New Roman" w:hAnsi="Times New Roman" w:cs="Arial"/>
          <w:b/>
          <w:bCs/>
          <w:noProof/>
          <w:sz w:val="28"/>
          <w:szCs w:val="28"/>
        </w:rPr>
        <w:tab/>
      </w:r>
    </w:p>
    <w:p w14:paraId="4FE51F31" w14:textId="408E7325" w:rsidR="009310F8" w:rsidRDefault="009310F8" w:rsidP="009310F8">
      <w:pPr>
        <w:spacing w:line="200" w:lineRule="exact"/>
        <w:rPr>
          <w:b/>
          <w:bCs/>
        </w:rPr>
      </w:pPr>
    </w:p>
    <w:p w14:paraId="33E41E32" w14:textId="77777777" w:rsidR="00522754" w:rsidRPr="000354AF" w:rsidRDefault="00522754" w:rsidP="009310F8">
      <w:pPr>
        <w:spacing w:line="200" w:lineRule="exact"/>
        <w:rPr>
          <w:b/>
          <w:bCs/>
        </w:rPr>
      </w:pPr>
    </w:p>
    <w:p w14:paraId="23EA7D09" w14:textId="77777777" w:rsidR="009310F8" w:rsidRPr="000354AF" w:rsidRDefault="009310F8" w:rsidP="009310F8">
      <w:pPr>
        <w:spacing w:line="200" w:lineRule="exact"/>
        <w:rPr>
          <w:b/>
          <w:bCs/>
        </w:rPr>
      </w:pPr>
    </w:p>
    <w:p w14:paraId="3753EB0F" w14:textId="77777777" w:rsidR="00846454" w:rsidRDefault="00295223" w:rsidP="00522754">
      <w:pPr>
        <w:ind w:left="113" w:right="1588"/>
        <w:rPr>
          <w:b/>
          <w:bCs/>
        </w:rPr>
      </w:pPr>
      <w:r>
        <w:rPr>
          <w:b/>
          <w:bCs/>
          <w:sz w:val="32"/>
          <w:szCs w:val="32"/>
        </w:rPr>
        <w:t>MATERIA MULTI</w:t>
      </w:r>
      <w:r w:rsidR="009310F8" w:rsidRPr="004A1F46">
        <w:rPr>
          <w:b/>
          <w:bCs/>
          <w:sz w:val="32"/>
          <w:szCs w:val="32"/>
        </w:rPr>
        <w:t>DISCIPLINA</w:t>
      </w:r>
      <w:r>
        <w:rPr>
          <w:b/>
          <w:bCs/>
          <w:sz w:val="32"/>
          <w:szCs w:val="32"/>
        </w:rPr>
        <w:t>RE</w:t>
      </w:r>
      <w:r w:rsidR="009310F8" w:rsidRPr="004A1F46">
        <w:rPr>
          <w:b/>
          <w:bCs/>
          <w:sz w:val="32"/>
          <w:szCs w:val="32"/>
        </w:rPr>
        <w:t>:</w:t>
      </w:r>
      <w:r w:rsidR="009310F8" w:rsidRPr="000354AF">
        <w:rPr>
          <w:b/>
          <w:bCs/>
        </w:rPr>
        <w:t xml:space="preserve"> </w:t>
      </w:r>
    </w:p>
    <w:p w14:paraId="5490963C" w14:textId="1C0CEFB0" w:rsidR="00823B9B" w:rsidRDefault="00823B9B" w:rsidP="00522754">
      <w:pPr>
        <w:ind w:left="113" w:right="1588"/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pPr>
      <w:r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begin">
          <w:ffData>
            <w:name w:val="c6"/>
            <w:enabled/>
            <w:calcOnExit w:val="0"/>
            <w:textInput>
              <w:default w:val="c06"/>
            </w:textInput>
          </w:ffData>
        </w:fldChar>
      </w:r>
      <w:bookmarkStart w:id="8" w:name="c6"/>
      <w:r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instrText xml:space="preserve"> FORMTEXT </w:instrText>
      </w:r>
      <w:r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r>
      <w:r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separate"/>
      </w:r>
      <w:r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c06</w:t>
      </w:r>
      <w:r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end"/>
      </w:r>
      <w:bookmarkEnd w:id="8"/>
    </w:p>
    <w:p w14:paraId="1A329EC6" w14:textId="616138D7" w:rsidR="00390381" w:rsidRDefault="00390381" w:rsidP="009310F8">
      <w:pPr>
        <w:spacing w:line="480" w:lineRule="auto"/>
        <w:ind w:left="113" w:right="4356"/>
        <w:rPr>
          <w:b/>
          <w:bCs/>
        </w:rPr>
      </w:pPr>
      <w:r>
        <w:rPr>
          <w:b/>
          <w:bCs/>
        </w:rPr>
        <w:br w:type="page"/>
      </w:r>
    </w:p>
    <w:p w14:paraId="69CE866A" w14:textId="77777777" w:rsidR="004A1F46" w:rsidRPr="000354AF" w:rsidRDefault="004A1F46" w:rsidP="009310F8">
      <w:pPr>
        <w:spacing w:line="480" w:lineRule="auto"/>
        <w:ind w:left="113" w:right="4356"/>
        <w:rPr>
          <w:b/>
          <w:bCs/>
        </w:rPr>
      </w:pPr>
    </w:p>
    <w:sectPr w:rsidR="004A1F46" w:rsidRPr="000354AF" w:rsidSect="00AA72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560" w:right="168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49687" w14:textId="77777777" w:rsidR="001D0ED8" w:rsidRDefault="001D0ED8" w:rsidP="002A2A1A">
      <w:r>
        <w:separator/>
      </w:r>
    </w:p>
  </w:endnote>
  <w:endnote w:type="continuationSeparator" w:id="0">
    <w:p w14:paraId="740A0374" w14:textId="77777777" w:rsidR="001D0ED8" w:rsidRDefault="001D0ED8" w:rsidP="002A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Rounded MT Bold">
    <w:altName w:val="Arial"/>
    <w:charset w:val="00"/>
    <w:family w:val="swiss"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0FBC" w14:textId="77777777" w:rsidR="00E8539A" w:rsidRDefault="00E8539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C1F7" w14:textId="77777777" w:rsidR="00D519C4" w:rsidRDefault="00D519C4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072A55">
      <w:rPr>
        <w:noProof/>
      </w:rPr>
      <w:t>1</w:t>
    </w:r>
    <w:r>
      <w:fldChar w:fldCharType="end"/>
    </w:r>
  </w:p>
  <w:p w14:paraId="416B1685" w14:textId="77777777" w:rsidR="00901CB7" w:rsidRDefault="00901CB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56A88" w14:textId="77777777" w:rsidR="00E8539A" w:rsidRDefault="00E853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63F05" w14:textId="77777777" w:rsidR="001D0ED8" w:rsidRDefault="001D0ED8" w:rsidP="002A2A1A">
      <w:r>
        <w:separator/>
      </w:r>
    </w:p>
  </w:footnote>
  <w:footnote w:type="continuationSeparator" w:id="0">
    <w:p w14:paraId="53FB4080" w14:textId="77777777" w:rsidR="001D0ED8" w:rsidRDefault="001D0ED8" w:rsidP="002A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9A72" w14:textId="77777777" w:rsidR="00E8539A" w:rsidRDefault="00E853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1648"/>
      <w:gridCol w:w="5552"/>
      <w:gridCol w:w="3011"/>
    </w:tblGrid>
    <w:tr w:rsidR="00E8539A" w14:paraId="63E6E13E" w14:textId="77777777" w:rsidTr="00E8539A">
      <w:tc>
        <w:tcPr>
          <w:tcW w:w="1648" w:type="dxa"/>
          <w:vMerge w:val="restart"/>
          <w:hideMark/>
        </w:tcPr>
        <w:p w14:paraId="3DEDA780" w14:textId="5710032E" w:rsidR="00E8539A" w:rsidRDefault="00E45E11">
          <w:pPr>
            <w:pStyle w:val="Titoletto"/>
            <w:spacing w:before="40" w:after="40" w:line="240" w:lineRule="auto"/>
            <w:ind w:left="0" w:right="0"/>
            <w:jc w:val="center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7284B4C" wp14:editId="3999A9B3">
                <wp:extent cx="1028700" cy="998220"/>
                <wp:effectExtent l="0" t="0" r="0" b="0"/>
                <wp:docPr id="1" name="Immagin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3" w:type="dxa"/>
          <w:gridSpan w:val="2"/>
          <w:hideMark/>
        </w:tcPr>
        <w:p w14:paraId="613FB3F0" w14:textId="77777777" w:rsidR="00E8539A" w:rsidRDefault="00E8539A">
          <w:pPr>
            <w:pStyle w:val="Titoletto"/>
            <w:spacing w:after="57" w:line="288" w:lineRule="auto"/>
            <w:ind w:left="0" w:right="0"/>
            <w:jc w:val="center"/>
            <w:rPr>
              <w:rFonts w:ascii="Arial Rounded MT Bold" w:hAnsi="Arial Rounded MT Bold" w:cs="Arial Rounded MT Bold"/>
              <w:sz w:val="26"/>
              <w:szCs w:val="26"/>
            </w:rPr>
          </w:pPr>
          <w:r>
            <w:rPr>
              <w:rFonts w:ascii="Arial Rounded MT Bold" w:hAnsi="Arial Rounded MT Bold" w:cs="Arial Rounded MT Bold"/>
              <w:b/>
              <w:bCs/>
              <w:sz w:val="26"/>
              <w:szCs w:val="26"/>
            </w:rPr>
            <w:t>ISTITUTO TECNICO “CAMILLO MORIGIA - LUIGI PERDISA”</w:t>
          </w:r>
        </w:p>
      </w:tc>
    </w:tr>
    <w:tr w:rsidR="00E8539A" w14:paraId="1B02AA0B" w14:textId="77777777" w:rsidTr="00E8539A">
      <w:trPr>
        <w:trHeight w:val="774"/>
      </w:trPr>
      <w:tc>
        <w:tcPr>
          <w:tcW w:w="1648" w:type="dxa"/>
          <w:vMerge/>
          <w:vAlign w:val="center"/>
          <w:hideMark/>
        </w:tcPr>
        <w:p w14:paraId="2B5BE64F" w14:textId="77777777" w:rsidR="00E8539A" w:rsidRDefault="00E8539A">
          <w:pPr>
            <w:rPr>
              <w:sz w:val="20"/>
              <w:szCs w:val="20"/>
            </w:rPr>
          </w:pPr>
        </w:p>
      </w:tc>
      <w:tc>
        <w:tcPr>
          <w:tcW w:w="5552" w:type="dxa"/>
          <w:hideMark/>
        </w:tcPr>
        <w:p w14:paraId="7F9F35EB" w14:textId="77777777" w:rsidR="00E8539A" w:rsidRDefault="00E8539A">
          <w:pPr>
            <w:pStyle w:val="Titoletto"/>
            <w:spacing w:line="240" w:lineRule="auto"/>
            <w:ind w:left="113" w:right="113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Sede amministrativa, indirizzi Geometri e Grafica:</w:t>
          </w:r>
        </w:p>
        <w:p w14:paraId="19E474AE" w14:textId="77777777" w:rsidR="00E8539A" w:rsidRDefault="00E8539A">
          <w:pPr>
            <w:pStyle w:val="Titoletto"/>
            <w:spacing w:line="240" w:lineRule="auto"/>
            <w:ind w:left="113" w:right="113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Via Guglielmo Marconi 6 – 48124 Ravenna,</w:t>
          </w:r>
        </w:p>
        <w:p w14:paraId="6C5CF7DF" w14:textId="77777777" w:rsidR="00E8539A" w:rsidRDefault="00E8539A">
          <w:pPr>
            <w:pStyle w:val="Titoletto"/>
            <w:spacing w:line="240" w:lineRule="auto"/>
            <w:ind w:left="113" w:right="113"/>
            <w:jc w:val="right"/>
            <w:rPr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0544-400287; Fax: 0544-400289</w:t>
          </w:r>
        </w:p>
        <w:p w14:paraId="459E1CD9" w14:textId="77777777" w:rsidR="00E8539A" w:rsidRDefault="00E8539A">
          <w:pPr>
            <w:pStyle w:val="Textbody"/>
            <w:spacing w:after="0" w:line="240" w:lineRule="auto"/>
            <w:ind w:left="113" w:right="113"/>
            <w:rPr>
              <w:sz w:val="16"/>
              <w:szCs w:val="16"/>
            </w:rPr>
          </w:pPr>
          <w:r>
            <w:rPr>
              <w:sz w:val="16"/>
              <w:szCs w:val="16"/>
            </w:rPr>
            <w:t>Sede indirizzo Agrario e Azienda Agraria:</w:t>
          </w:r>
        </w:p>
        <w:p w14:paraId="5DC58DF7" w14:textId="77777777" w:rsidR="00E8539A" w:rsidRDefault="00E8539A">
          <w:pPr>
            <w:pStyle w:val="Textbody"/>
            <w:spacing w:after="0" w:line="240" w:lineRule="auto"/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Via Dell’Agricoltura 5 – 48123 Ravenna;</w:t>
          </w:r>
        </w:p>
        <w:p w14:paraId="7EE43476" w14:textId="77777777" w:rsidR="00E8539A" w:rsidRDefault="00E8539A">
          <w:pPr>
            <w:pStyle w:val="Textbody"/>
            <w:spacing w:after="0" w:line="240" w:lineRule="auto"/>
            <w:ind w:left="113" w:right="113"/>
            <w:jc w:val="right"/>
            <w:rPr>
              <w:rFonts w:cs="Times New Roman"/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0544-450079, Fax: 0544-450787</w:t>
          </w:r>
        </w:p>
      </w:tc>
      <w:tc>
        <w:tcPr>
          <w:tcW w:w="3011" w:type="dxa"/>
          <w:vAlign w:val="center"/>
          <w:hideMark/>
        </w:tcPr>
        <w:p w14:paraId="13BD9D1D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E-Mail: </w:t>
          </w:r>
          <w:hyperlink r:id="rId2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ratl02000l@istruzione.it</w:t>
            </w:r>
          </w:hyperlink>
        </w:p>
        <w:p w14:paraId="6C4119F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PEC: </w:t>
          </w:r>
          <w:r>
            <w:rPr>
              <w:rStyle w:val="Internetlink"/>
              <w:rFonts w:ascii="Arial" w:hAnsi="Arial" w:cs="Arial"/>
              <w:i/>
              <w:iCs/>
              <w:sz w:val="16"/>
              <w:szCs w:val="16"/>
            </w:rPr>
            <w:t>ratl02000l@pec.istruzione.it</w:t>
          </w:r>
        </w:p>
        <w:p w14:paraId="188D9D3B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WEB: </w:t>
          </w:r>
          <w:hyperlink r:id="rId3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http://</w:t>
            </w:r>
          </w:hyperlink>
          <w:hyperlink r:id="rId4" w:history="1">
            <w:r>
              <w:rPr>
                <w:rStyle w:val="Internetlink"/>
                <w:rFonts w:ascii="Arial" w:hAnsi="Arial" w:cs="Arial"/>
                <w:i/>
                <w:iCs/>
                <w:sz w:val="16"/>
                <w:szCs w:val="16"/>
              </w:rPr>
              <w:t>www.itmorigiaperdisa.it</w:t>
            </w:r>
          </w:hyperlink>
        </w:p>
        <w:p w14:paraId="0BD5900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i/>
              <w:iCs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Codice Fiscale n. 92082620391</w:t>
          </w:r>
        </w:p>
      </w:tc>
    </w:tr>
  </w:tbl>
  <w:p w14:paraId="50423180" w14:textId="77777777" w:rsidR="00901CB7" w:rsidRDefault="00901CB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5CBA" w14:textId="77777777" w:rsidR="00E8539A" w:rsidRDefault="00E8539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10447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5344DFA"/>
    <w:multiLevelType w:val="hybridMultilevel"/>
    <w:tmpl w:val="766C85F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D7A"/>
    <w:multiLevelType w:val="multilevel"/>
    <w:tmpl w:val="E06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C88"/>
    <w:multiLevelType w:val="hybridMultilevel"/>
    <w:tmpl w:val="0E0C5C0C"/>
    <w:lvl w:ilvl="0" w:tplc="5134D2B2">
      <w:start w:val="1"/>
      <w:numFmt w:val="bullet"/>
      <w:lvlText w:val=""/>
      <w:lvlJc w:val="left"/>
      <w:pPr>
        <w:tabs>
          <w:tab w:val="num" w:pos="1596"/>
        </w:tabs>
        <w:ind w:left="1596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9" w15:restartNumberingAfterBreak="0">
    <w:nsid w:val="0CE26CBE"/>
    <w:multiLevelType w:val="hybridMultilevel"/>
    <w:tmpl w:val="02387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FC596B"/>
    <w:multiLevelType w:val="hybridMultilevel"/>
    <w:tmpl w:val="4B103BC0"/>
    <w:lvl w:ilvl="0" w:tplc="4D645F70">
      <w:numFmt w:val="bullet"/>
      <w:lvlText w:val="-"/>
      <w:lvlJc w:val="left"/>
      <w:pPr>
        <w:ind w:left="792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177403CC"/>
    <w:multiLevelType w:val="hybridMultilevel"/>
    <w:tmpl w:val="D3D6323A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185059CF"/>
    <w:multiLevelType w:val="hybridMultilevel"/>
    <w:tmpl w:val="A2229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379E2"/>
    <w:multiLevelType w:val="hybridMultilevel"/>
    <w:tmpl w:val="45380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282799"/>
    <w:multiLevelType w:val="hybridMultilevel"/>
    <w:tmpl w:val="A198B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204388"/>
    <w:multiLevelType w:val="hybridMultilevel"/>
    <w:tmpl w:val="D4CC2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AE207A"/>
    <w:multiLevelType w:val="hybridMultilevel"/>
    <w:tmpl w:val="3E6294A2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 w15:restartNumberingAfterBreak="0">
    <w:nsid w:val="2A595D1A"/>
    <w:multiLevelType w:val="hybridMultilevel"/>
    <w:tmpl w:val="E806DCB8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A65285"/>
    <w:multiLevelType w:val="hybridMultilevel"/>
    <w:tmpl w:val="DE26F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FB0BAF"/>
    <w:multiLevelType w:val="hybridMultilevel"/>
    <w:tmpl w:val="C890BDF8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0" w15:restartNumberingAfterBreak="0">
    <w:nsid w:val="50175B2F"/>
    <w:multiLevelType w:val="hybridMultilevel"/>
    <w:tmpl w:val="31B69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D115B2"/>
    <w:multiLevelType w:val="multilevel"/>
    <w:tmpl w:val="012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58F620D0"/>
    <w:multiLevelType w:val="hybridMultilevel"/>
    <w:tmpl w:val="2A0EE1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B66890"/>
    <w:multiLevelType w:val="hybridMultilevel"/>
    <w:tmpl w:val="E4BA74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BEE56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CA4770"/>
    <w:multiLevelType w:val="hybridMultilevel"/>
    <w:tmpl w:val="DDACD320"/>
    <w:lvl w:ilvl="0" w:tplc="4D645F70">
      <w:numFmt w:val="bullet"/>
      <w:lvlText w:val="-"/>
      <w:lvlJc w:val="left"/>
      <w:pPr>
        <w:ind w:left="574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29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1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3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5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7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9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1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34" w:hanging="360"/>
      </w:pPr>
      <w:rPr>
        <w:rFonts w:ascii="Wingdings" w:hAnsi="Wingdings" w:hint="default"/>
      </w:rPr>
    </w:lvl>
  </w:abstractNum>
  <w:abstractNum w:abstractNumId="25" w15:restartNumberingAfterBreak="0">
    <w:nsid w:val="6A906880"/>
    <w:multiLevelType w:val="hybridMultilevel"/>
    <w:tmpl w:val="69764CF0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6" w15:restartNumberingAfterBreak="0">
    <w:nsid w:val="6D3F53F9"/>
    <w:multiLevelType w:val="hybridMultilevel"/>
    <w:tmpl w:val="400C8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22207C"/>
    <w:multiLevelType w:val="hybridMultilevel"/>
    <w:tmpl w:val="B4769684"/>
    <w:lvl w:ilvl="0" w:tplc="5134D2B2">
      <w:start w:val="1"/>
      <w:numFmt w:val="bullet"/>
      <w:lvlText w:val=""/>
      <w:lvlJc w:val="left"/>
      <w:pPr>
        <w:tabs>
          <w:tab w:val="num" w:pos="2031"/>
        </w:tabs>
        <w:ind w:left="2031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num w:numId="1" w16cid:durableId="1024135487">
    <w:abstractNumId w:val="3"/>
  </w:num>
  <w:num w:numId="2" w16cid:durableId="1110662740">
    <w:abstractNumId w:val="1"/>
  </w:num>
  <w:num w:numId="3" w16cid:durableId="2031837561">
    <w:abstractNumId w:val="2"/>
  </w:num>
  <w:num w:numId="4" w16cid:durableId="597754370">
    <w:abstractNumId w:val="20"/>
  </w:num>
  <w:num w:numId="5" w16cid:durableId="1169520911">
    <w:abstractNumId w:val="18"/>
  </w:num>
  <w:num w:numId="6" w16cid:durableId="2055763014">
    <w:abstractNumId w:val="13"/>
  </w:num>
  <w:num w:numId="7" w16cid:durableId="1640570949">
    <w:abstractNumId w:val="14"/>
  </w:num>
  <w:num w:numId="8" w16cid:durableId="628441455">
    <w:abstractNumId w:val="9"/>
  </w:num>
  <w:num w:numId="9" w16cid:durableId="215553054">
    <w:abstractNumId w:val="22"/>
  </w:num>
  <w:num w:numId="10" w16cid:durableId="2098743390">
    <w:abstractNumId w:val="23"/>
  </w:num>
  <w:num w:numId="11" w16cid:durableId="2085688640">
    <w:abstractNumId w:val="6"/>
  </w:num>
  <w:num w:numId="12" w16cid:durableId="1912883413">
    <w:abstractNumId w:val="0"/>
  </w:num>
  <w:num w:numId="13" w16cid:durableId="1555850254">
    <w:abstractNumId w:val="4"/>
  </w:num>
  <w:num w:numId="14" w16cid:durableId="762647669">
    <w:abstractNumId w:val="5"/>
  </w:num>
  <w:num w:numId="15" w16cid:durableId="2141603376">
    <w:abstractNumId w:val="7"/>
  </w:num>
  <w:num w:numId="16" w16cid:durableId="1548637152">
    <w:abstractNumId w:val="17"/>
  </w:num>
  <w:num w:numId="17" w16cid:durableId="1972130091">
    <w:abstractNumId w:val="8"/>
  </w:num>
  <w:num w:numId="18" w16cid:durableId="326714356">
    <w:abstractNumId w:val="27"/>
  </w:num>
  <w:num w:numId="19" w16cid:durableId="673604294">
    <w:abstractNumId w:val="26"/>
  </w:num>
  <w:num w:numId="20" w16cid:durableId="230964455">
    <w:abstractNumId w:val="15"/>
  </w:num>
  <w:num w:numId="21" w16cid:durableId="818570708">
    <w:abstractNumId w:val="25"/>
  </w:num>
  <w:num w:numId="22" w16cid:durableId="1370495491">
    <w:abstractNumId w:val="11"/>
  </w:num>
  <w:num w:numId="23" w16cid:durableId="145054236">
    <w:abstractNumId w:val="19"/>
  </w:num>
  <w:num w:numId="24" w16cid:durableId="991519984">
    <w:abstractNumId w:val="16"/>
  </w:num>
  <w:num w:numId="25" w16cid:durableId="86273144">
    <w:abstractNumId w:val="12"/>
  </w:num>
  <w:num w:numId="26" w16cid:durableId="1944847218">
    <w:abstractNumId w:val="21"/>
  </w:num>
  <w:num w:numId="27" w16cid:durableId="1253585930">
    <w:abstractNumId w:val="24"/>
  </w:num>
  <w:num w:numId="28" w16cid:durableId="7789178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3"/>
    <w:rsid w:val="00007354"/>
    <w:rsid w:val="00016D31"/>
    <w:rsid w:val="000354AF"/>
    <w:rsid w:val="00072A55"/>
    <w:rsid w:val="00075AEF"/>
    <w:rsid w:val="00077E11"/>
    <w:rsid w:val="0008241B"/>
    <w:rsid w:val="00094908"/>
    <w:rsid w:val="000A003B"/>
    <w:rsid w:val="000B2EF5"/>
    <w:rsid w:val="000C2D28"/>
    <w:rsid w:val="000E492D"/>
    <w:rsid w:val="00143AEE"/>
    <w:rsid w:val="001719C2"/>
    <w:rsid w:val="00173979"/>
    <w:rsid w:val="00184E1C"/>
    <w:rsid w:val="001A04FC"/>
    <w:rsid w:val="001B4D95"/>
    <w:rsid w:val="001C03AE"/>
    <w:rsid w:val="001D0ED8"/>
    <w:rsid w:val="001F78D3"/>
    <w:rsid w:val="001F7E65"/>
    <w:rsid w:val="00200527"/>
    <w:rsid w:val="0020527A"/>
    <w:rsid w:val="002073CF"/>
    <w:rsid w:val="00264B82"/>
    <w:rsid w:val="00270572"/>
    <w:rsid w:val="00271ADE"/>
    <w:rsid w:val="002876D4"/>
    <w:rsid w:val="00295223"/>
    <w:rsid w:val="002A2A1A"/>
    <w:rsid w:val="002C3772"/>
    <w:rsid w:val="002E1A52"/>
    <w:rsid w:val="002F1266"/>
    <w:rsid w:val="002F7292"/>
    <w:rsid w:val="003179AC"/>
    <w:rsid w:val="00390381"/>
    <w:rsid w:val="003A56B4"/>
    <w:rsid w:val="003F07E9"/>
    <w:rsid w:val="00457D14"/>
    <w:rsid w:val="0047398D"/>
    <w:rsid w:val="00480029"/>
    <w:rsid w:val="00492B51"/>
    <w:rsid w:val="004A1F46"/>
    <w:rsid w:val="004B329F"/>
    <w:rsid w:val="004C0408"/>
    <w:rsid w:val="004C2360"/>
    <w:rsid w:val="004D686E"/>
    <w:rsid w:val="004D74EE"/>
    <w:rsid w:val="004F4DA5"/>
    <w:rsid w:val="00513BF7"/>
    <w:rsid w:val="00522754"/>
    <w:rsid w:val="005310CB"/>
    <w:rsid w:val="0053464D"/>
    <w:rsid w:val="005358D9"/>
    <w:rsid w:val="005371C6"/>
    <w:rsid w:val="00544897"/>
    <w:rsid w:val="005913A5"/>
    <w:rsid w:val="00596099"/>
    <w:rsid w:val="005A2BD6"/>
    <w:rsid w:val="005B4230"/>
    <w:rsid w:val="005B4D0E"/>
    <w:rsid w:val="005C5586"/>
    <w:rsid w:val="005F77D4"/>
    <w:rsid w:val="00600E8A"/>
    <w:rsid w:val="00605847"/>
    <w:rsid w:val="00641B07"/>
    <w:rsid w:val="006531B9"/>
    <w:rsid w:val="00681F88"/>
    <w:rsid w:val="00693706"/>
    <w:rsid w:val="0069565F"/>
    <w:rsid w:val="006B5EF6"/>
    <w:rsid w:val="006C59BF"/>
    <w:rsid w:val="006D675A"/>
    <w:rsid w:val="006E078D"/>
    <w:rsid w:val="006E4629"/>
    <w:rsid w:val="00721499"/>
    <w:rsid w:val="00751FE0"/>
    <w:rsid w:val="00761A23"/>
    <w:rsid w:val="007815B7"/>
    <w:rsid w:val="00781722"/>
    <w:rsid w:val="007B4A9D"/>
    <w:rsid w:val="007C4A86"/>
    <w:rsid w:val="007E1812"/>
    <w:rsid w:val="008056DA"/>
    <w:rsid w:val="00810222"/>
    <w:rsid w:val="0082060E"/>
    <w:rsid w:val="00823B9B"/>
    <w:rsid w:val="00830A78"/>
    <w:rsid w:val="00846454"/>
    <w:rsid w:val="008558E0"/>
    <w:rsid w:val="008736A6"/>
    <w:rsid w:val="00873705"/>
    <w:rsid w:val="008A5DF8"/>
    <w:rsid w:val="008B3870"/>
    <w:rsid w:val="008B4EF1"/>
    <w:rsid w:val="008C2B9D"/>
    <w:rsid w:val="008E28AC"/>
    <w:rsid w:val="008E7C9A"/>
    <w:rsid w:val="00901CB7"/>
    <w:rsid w:val="00904901"/>
    <w:rsid w:val="00907823"/>
    <w:rsid w:val="00912D17"/>
    <w:rsid w:val="00914271"/>
    <w:rsid w:val="009211C4"/>
    <w:rsid w:val="00924984"/>
    <w:rsid w:val="009310F8"/>
    <w:rsid w:val="00946B1C"/>
    <w:rsid w:val="0095185C"/>
    <w:rsid w:val="009B0DEC"/>
    <w:rsid w:val="009B199C"/>
    <w:rsid w:val="009B715B"/>
    <w:rsid w:val="009D5C90"/>
    <w:rsid w:val="009F0986"/>
    <w:rsid w:val="009F5017"/>
    <w:rsid w:val="00A14437"/>
    <w:rsid w:val="00A36F04"/>
    <w:rsid w:val="00A51CB9"/>
    <w:rsid w:val="00A73D17"/>
    <w:rsid w:val="00A804BA"/>
    <w:rsid w:val="00A910C0"/>
    <w:rsid w:val="00AA7234"/>
    <w:rsid w:val="00AB1100"/>
    <w:rsid w:val="00AD20F4"/>
    <w:rsid w:val="00AF3225"/>
    <w:rsid w:val="00B00F32"/>
    <w:rsid w:val="00B8108B"/>
    <w:rsid w:val="00BA0DED"/>
    <w:rsid w:val="00BC32B5"/>
    <w:rsid w:val="00BD47B0"/>
    <w:rsid w:val="00BE4905"/>
    <w:rsid w:val="00C07F51"/>
    <w:rsid w:val="00C21058"/>
    <w:rsid w:val="00C63B11"/>
    <w:rsid w:val="00C6655D"/>
    <w:rsid w:val="00C77B16"/>
    <w:rsid w:val="00C87C12"/>
    <w:rsid w:val="00C905C8"/>
    <w:rsid w:val="00CA04CA"/>
    <w:rsid w:val="00CA1915"/>
    <w:rsid w:val="00CA3122"/>
    <w:rsid w:val="00CB7FC4"/>
    <w:rsid w:val="00CC2939"/>
    <w:rsid w:val="00CC58EB"/>
    <w:rsid w:val="00CD6BE0"/>
    <w:rsid w:val="00CE26ED"/>
    <w:rsid w:val="00D07A4C"/>
    <w:rsid w:val="00D40045"/>
    <w:rsid w:val="00D519C4"/>
    <w:rsid w:val="00D5352E"/>
    <w:rsid w:val="00D54DD0"/>
    <w:rsid w:val="00D5684C"/>
    <w:rsid w:val="00D865DA"/>
    <w:rsid w:val="00DC7462"/>
    <w:rsid w:val="00DD2522"/>
    <w:rsid w:val="00DD5FF0"/>
    <w:rsid w:val="00DF3926"/>
    <w:rsid w:val="00E00DA4"/>
    <w:rsid w:val="00E12A99"/>
    <w:rsid w:val="00E31A2D"/>
    <w:rsid w:val="00E41664"/>
    <w:rsid w:val="00E45E11"/>
    <w:rsid w:val="00E519DC"/>
    <w:rsid w:val="00E5458A"/>
    <w:rsid w:val="00E75F7A"/>
    <w:rsid w:val="00E8539A"/>
    <w:rsid w:val="00EA05F0"/>
    <w:rsid w:val="00EC0829"/>
    <w:rsid w:val="00EC7C0C"/>
    <w:rsid w:val="00ED2F7D"/>
    <w:rsid w:val="00ED3B94"/>
    <w:rsid w:val="00ED7405"/>
    <w:rsid w:val="00EE0F04"/>
    <w:rsid w:val="00EE1CA0"/>
    <w:rsid w:val="00EE1CB7"/>
    <w:rsid w:val="00EE3363"/>
    <w:rsid w:val="00EF7850"/>
    <w:rsid w:val="00F02955"/>
    <w:rsid w:val="00F148C4"/>
    <w:rsid w:val="00F370B2"/>
    <w:rsid w:val="00F47CCD"/>
    <w:rsid w:val="00F5372A"/>
    <w:rsid w:val="00F658FC"/>
    <w:rsid w:val="00F9214A"/>
    <w:rsid w:val="00FA6A15"/>
    <w:rsid w:val="00FB56FA"/>
    <w:rsid w:val="00F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5CD6"/>
  <w15:chartTrackingRefBased/>
  <w15:docId w15:val="{5505277F-4A22-4AD8-B8D1-F03C4C3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78D3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2BD6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2BD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1F78D3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  <w:sz w:val="20"/>
      <w:szCs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F8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1F78D3"/>
    <w:p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Titolo6">
    <w:name w:val="heading 6"/>
    <w:basedOn w:val="Normale"/>
    <w:next w:val="Normale"/>
    <w:link w:val="Titolo6Carattere"/>
    <w:qFormat/>
    <w:rsid w:val="009310F8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F8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F8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F8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1F78D3"/>
    <w:rPr>
      <w:rFonts w:ascii="Calibri" w:eastAsia="MS Gothic" w:hAnsi="Calibri" w:cs="Times New Roman"/>
      <w:b/>
      <w:bCs/>
      <w:color w:val="4F81BD"/>
    </w:rPr>
  </w:style>
  <w:style w:type="character" w:customStyle="1" w:styleId="Titolo5Carattere">
    <w:name w:val="Titolo 5 Carattere"/>
    <w:link w:val="Titolo5"/>
    <w:uiPriority w:val="9"/>
    <w:rsid w:val="001F78D3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Titolo">
    <w:name w:val="Title"/>
    <w:basedOn w:val="Normale"/>
    <w:next w:val="Sottotitolo"/>
    <w:link w:val="TitoloCarattere"/>
    <w:qFormat/>
    <w:rsid w:val="001F78D3"/>
    <w:pPr>
      <w:suppressAutoHyphens/>
      <w:jc w:val="center"/>
    </w:pPr>
    <w:rPr>
      <w:rFonts w:ascii="Times New Roman" w:eastAsia="Times New Roman" w:hAnsi="Times New Roman"/>
      <w:sz w:val="20"/>
      <w:szCs w:val="20"/>
      <w:lang w:val="x-none" w:eastAsia="he-IL" w:bidi="he-IL"/>
    </w:rPr>
  </w:style>
  <w:style w:type="character" w:customStyle="1" w:styleId="TitoloCarattere">
    <w:name w:val="Titolo Carattere"/>
    <w:link w:val="Titolo"/>
    <w:rsid w:val="001F78D3"/>
    <w:rPr>
      <w:rFonts w:ascii="Times New Roman" w:eastAsia="Times New Roman" w:hAnsi="Times New Roman" w:cs="Times New Roman"/>
      <w:szCs w:val="20"/>
      <w:lang w:eastAsia="he-IL" w:bidi="he-I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78D3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0"/>
      <w:szCs w:val="20"/>
      <w:lang w:val="x-none" w:eastAsia="x-none"/>
    </w:rPr>
  </w:style>
  <w:style w:type="character" w:customStyle="1" w:styleId="SottotitoloCarattere">
    <w:name w:val="Sottotitolo Carattere"/>
    <w:link w:val="Sottotitolo"/>
    <w:uiPriority w:val="11"/>
    <w:rsid w:val="001F78D3"/>
    <w:rPr>
      <w:rFonts w:ascii="Calibri" w:eastAsia="MS Gothic" w:hAnsi="Calibri" w:cs="Times New Roman"/>
      <w:i/>
      <w:iCs/>
      <w:color w:val="4F81BD"/>
      <w:spacing w:val="15"/>
    </w:rPr>
  </w:style>
  <w:style w:type="paragraph" w:customStyle="1" w:styleId="Grigliamedia1-Colore21">
    <w:name w:val="Griglia media 1 - Colore 21"/>
    <w:basedOn w:val="Normale"/>
    <w:uiPriority w:val="34"/>
    <w:qFormat/>
    <w:rsid w:val="001F78D3"/>
    <w:pPr>
      <w:ind w:left="720"/>
      <w:contextualSpacing/>
    </w:pPr>
  </w:style>
  <w:style w:type="table" w:styleId="Grigliatabella">
    <w:name w:val="Table Grid"/>
    <w:basedOn w:val="Tabellanormale"/>
    <w:uiPriority w:val="59"/>
    <w:rsid w:val="000B2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5684C"/>
    <w:pPr>
      <w:spacing w:before="100" w:beforeAutospacing="1" w:after="119"/>
    </w:pPr>
    <w:rPr>
      <w:rFonts w:ascii="Times New Roman" w:eastAsia="Times New Roman" w:hAnsi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2A2A1A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2A2A1A"/>
    <w:rPr>
      <w:sz w:val="24"/>
      <w:szCs w:val="24"/>
    </w:rPr>
  </w:style>
  <w:style w:type="character" w:styleId="Collegamentoipertestuale">
    <w:name w:val="Hyperlink"/>
    <w:semiHidden/>
    <w:unhideWhenUsed/>
    <w:rsid w:val="00E8539A"/>
    <w:rPr>
      <w:color w:val="0000FF"/>
      <w:u w:val="single"/>
    </w:rPr>
  </w:style>
  <w:style w:type="paragraph" w:customStyle="1" w:styleId="Titoletto">
    <w:name w:val="Titoletto"/>
    <w:basedOn w:val="Normale"/>
    <w:rsid w:val="00E8539A"/>
    <w:pPr>
      <w:spacing w:line="360" w:lineRule="auto"/>
      <w:ind w:left="284" w:right="284"/>
      <w:jc w:val="both"/>
    </w:pPr>
    <w:rPr>
      <w:rFonts w:ascii="Times New Roman" w:eastAsia="Times New Roman" w:hAnsi="Times New Roman"/>
      <w:sz w:val="32"/>
      <w:szCs w:val="20"/>
    </w:rPr>
  </w:style>
  <w:style w:type="paragraph" w:customStyle="1" w:styleId="Textbody">
    <w:name w:val="Text body"/>
    <w:basedOn w:val="Normale"/>
    <w:rsid w:val="00E8539A"/>
    <w:pPr>
      <w:widowControl w:val="0"/>
      <w:suppressAutoHyphens/>
      <w:autoSpaceDN w:val="0"/>
      <w:spacing w:after="140" w:line="288" w:lineRule="auto"/>
    </w:pPr>
    <w:rPr>
      <w:rFonts w:ascii="Arial" w:eastAsia="MS Minngs" w:hAnsi="Arial" w:cs="Arial"/>
      <w:kern w:val="3"/>
      <w:lang w:eastAsia="zh-CN"/>
    </w:rPr>
  </w:style>
  <w:style w:type="character" w:customStyle="1" w:styleId="Internetlink">
    <w:name w:val="Internet link"/>
    <w:rsid w:val="00E8539A"/>
    <w:rPr>
      <w:rFonts w:ascii="Times New Roman" w:hAnsi="Times New Roman" w:cs="Times New Roman" w:hint="default"/>
      <w:color w:val="0000FF"/>
      <w:u w:val="single"/>
    </w:rPr>
  </w:style>
  <w:style w:type="character" w:customStyle="1" w:styleId="Titolo1Carattere">
    <w:name w:val="Titolo 1 Carattere"/>
    <w:link w:val="Titolo1"/>
    <w:uiPriority w:val="9"/>
    <w:rsid w:val="005A2BD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essunaspaziatura">
    <w:name w:val="No Spacing"/>
    <w:uiPriority w:val="1"/>
    <w:qFormat/>
    <w:rsid w:val="005A2BD6"/>
    <w:rPr>
      <w:sz w:val="24"/>
      <w:szCs w:val="24"/>
    </w:rPr>
  </w:style>
  <w:style w:type="character" w:customStyle="1" w:styleId="Titolo2Carattere">
    <w:name w:val="Titolo 2 Carattere"/>
    <w:link w:val="Titolo2"/>
    <w:uiPriority w:val="9"/>
    <w:rsid w:val="005A2BD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F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itolo6Carattere">
    <w:name w:val="Titolo 6 Carattere"/>
    <w:basedOn w:val="Carpredefinitoparagrafo"/>
    <w:link w:val="Titolo6"/>
    <w:rsid w:val="009310F8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F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F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F8"/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paragraph" w:styleId="Paragrafoelenco">
    <w:name w:val="List Paragraph"/>
    <w:basedOn w:val="Normale"/>
    <w:uiPriority w:val="34"/>
    <w:qFormat/>
    <w:rsid w:val="005227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0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morigiaperdisa.it/" TargetMode="External"/><Relationship Id="rId2" Type="http://schemas.openxmlformats.org/officeDocument/2006/relationships/hyperlink" Target="mailto:ratl02000l@istruzione.it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itmorigiaperdisa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 stipula del Progetto formativo è di fondamentale importanza al fine di definire degli obbiettivi formativi idonei in relazi</vt:lpstr>
    </vt:vector>
  </TitlesOfParts>
  <Company> </Company>
  <LinksUpToDate>false</LinksUpToDate>
  <CharactersWithSpaces>421</CharactersWithSpaces>
  <SharedDoc>false</SharedDoc>
  <HLinks>
    <vt:vector size="18" baseType="variant">
      <vt:variant>
        <vt:i4>7536680</vt:i4>
      </vt:variant>
      <vt:variant>
        <vt:i4>6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7536680</vt:i4>
      </vt:variant>
      <vt:variant>
        <vt:i4>3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786536</vt:i4>
      </vt:variant>
      <vt:variant>
        <vt:i4>0</vt:i4>
      </vt:variant>
      <vt:variant>
        <vt:i4>0</vt:i4>
      </vt:variant>
      <vt:variant>
        <vt:i4>5</vt:i4>
      </vt:variant>
      <vt:variant>
        <vt:lpwstr>mailto:ratl02000l@istruzione.it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stipula del Progetto formativo è di fondamentale importanza al fine di definire degli obbiettivi formativi idonei in relazi</dc:title>
  <dc:subject/>
  <dc:creator>Marina</dc:creator>
  <cp:keywords/>
  <cp:lastModifiedBy>andrea</cp:lastModifiedBy>
  <cp:revision>19</cp:revision>
  <cp:lastPrinted>2014-05-14T19:25:00Z</cp:lastPrinted>
  <dcterms:created xsi:type="dcterms:W3CDTF">2022-11-25T17:20:00Z</dcterms:created>
  <dcterms:modified xsi:type="dcterms:W3CDTF">2022-12-24T21:15:00Z</dcterms:modified>
</cp:coreProperties>
</file>