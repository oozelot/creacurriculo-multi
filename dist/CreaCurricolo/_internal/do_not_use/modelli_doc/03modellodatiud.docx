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8CB2E" w14:textId="717F4565" w:rsidR="00CA1915" w:rsidRDefault="00CA1915" w:rsidP="00CA1915">
      <w:pPr>
        <w:rPr>
          <w:rFonts w:ascii="Times New Roman" w:eastAsia="Times New Roman" w:hAnsi="Times New Roman"/>
          <w:sz w:val="18"/>
          <w:szCs w:val="18"/>
        </w:rPr>
      </w:pPr>
    </w:p>
    <w:p w14:paraId="3A962030" w14:textId="19BA22CB" w:rsidR="009310F8" w:rsidRDefault="009310F8" w:rsidP="00CA1915">
      <w:pPr>
        <w:rPr>
          <w:rFonts w:ascii="Times New Roman" w:eastAsia="Times New Roman" w:hAnsi="Times New Roman"/>
          <w:sz w:val="18"/>
          <w:szCs w:val="18"/>
        </w:rPr>
      </w:pPr>
    </w:p>
    <w:p w14:paraId="1822ECB1" w14:textId="1CC6702C" w:rsidR="001344DB" w:rsidRPr="001344DB" w:rsidRDefault="00486BDD" w:rsidP="001344DB">
      <w:pPr>
        <w:jc w:val="center"/>
        <w:rPr>
          <w:rFonts w:ascii="Times New Roman" w:eastAsia="Times New Roman" w:hAnsi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Arial"/>
          <w:b/>
          <w:bCs/>
          <w:sz w:val="40"/>
          <w:szCs w:val="40"/>
        </w:rPr>
        <w:fldChar w:fldCharType="begin">
          <w:ffData>
            <w:name w:val="c80"/>
            <w:enabled/>
            <w:calcOnExit w:val="0"/>
            <w:textInput>
              <w:default w:val="c80"/>
            </w:textInput>
          </w:ffData>
        </w:fldChar>
      </w:r>
      <w:bookmarkStart w:id="0" w:name="c80"/>
      <w:r>
        <w:rPr>
          <w:rFonts w:ascii="Times New Roman" w:eastAsia="Times New Roman" w:hAnsi="Times New Roman" w:cs="Arial"/>
          <w:b/>
          <w:bCs/>
          <w:sz w:val="40"/>
          <w:szCs w:val="40"/>
        </w:rPr>
        <w:instrText xml:space="preserve"> FORMTEXT </w:instrText>
      </w:r>
      <w:r>
        <w:rPr>
          <w:rFonts w:ascii="Times New Roman" w:eastAsia="Times New Roman" w:hAnsi="Times New Roman" w:cs="Arial"/>
          <w:b/>
          <w:bCs/>
          <w:sz w:val="40"/>
          <w:szCs w:val="40"/>
        </w:rPr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fldChar w:fldCharType="separate"/>
      </w:r>
      <w:r>
        <w:rPr>
          <w:rFonts w:ascii="Times New Roman" w:eastAsia="Times New Roman" w:hAnsi="Times New Roman" w:cs="Arial"/>
          <w:b/>
          <w:bCs/>
          <w:noProof/>
          <w:sz w:val="40"/>
          <w:szCs w:val="40"/>
        </w:rPr>
        <w:t>c80</w:t>
      </w:r>
      <w:r>
        <w:rPr>
          <w:rFonts w:ascii="Times New Roman" w:eastAsia="Times New Roman" w:hAnsi="Times New Roman" w:cs="Arial"/>
          <w:b/>
          <w:bCs/>
          <w:sz w:val="40"/>
          <w:szCs w:val="40"/>
        </w:rPr>
        <w:fldChar w:fldCharType="end"/>
      </w:r>
      <w:bookmarkEnd w:id="0"/>
    </w:p>
    <w:p w14:paraId="1D2E0672" w14:textId="09BA0F52" w:rsidR="001344DB" w:rsidRDefault="001344DB" w:rsidP="00CA1915">
      <w:pPr>
        <w:rPr>
          <w:rFonts w:ascii="Times New Roman" w:eastAsia="Times New Roman" w:hAnsi="Times New Roman"/>
          <w:sz w:val="18"/>
          <w:szCs w:val="18"/>
        </w:rPr>
      </w:pPr>
    </w:p>
    <w:p w14:paraId="1553BF5E" w14:textId="7777777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008292EC" w14:textId="7777777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41EA7057" w14:textId="64D2693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t>TITOLO: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 </w:t>
      </w: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begin">
          <w:ffData>
            <w:name w:val="c1"/>
            <w:enabled/>
            <w:calcOnExit w:val="0"/>
            <w:textInput>
              <w:default w:val="c01"/>
            </w:textInput>
          </w:ffData>
        </w:fldChar>
      </w:r>
      <w:bookmarkStart w:id="1" w:name="c1"/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instrText xml:space="preserve"> FORMTEXT </w:instrText>
      </w: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</w: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separate"/>
      </w:r>
      <w:r w:rsidRPr="001344DB">
        <w:rPr>
          <w:rFonts w:ascii="Times New Roman" w:eastAsia="Times New Roman" w:hAnsi="Times New Roman" w:cs="Arial"/>
          <w:b/>
          <w:bCs/>
          <w:noProof/>
          <w:sz w:val="32"/>
          <w:szCs w:val="32"/>
        </w:rPr>
        <w:t>c01</w:t>
      </w:r>
      <w:r w:rsidRPr="001344DB">
        <w:rPr>
          <w:rFonts w:ascii="Times New Roman" w:eastAsia="Times New Roman" w:hAnsi="Times New Roman" w:cs="Arial"/>
          <w:b/>
          <w:bCs/>
          <w:sz w:val="32"/>
          <w:szCs w:val="32"/>
        </w:rPr>
        <w:fldChar w:fldCharType="end"/>
      </w:r>
      <w:bookmarkEnd w:id="1"/>
    </w:p>
    <w:p w14:paraId="771B53E5" w14:textId="28153AFB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51847551" w14:textId="61957EDD" w:rsidR="002D6893" w:rsidRDefault="002D6893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F30C757" w14:textId="77777777" w:rsidR="002D6893" w:rsidRDefault="002D6893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3452D9D0" w14:textId="708E2447" w:rsidR="001344DB" w:rsidRDefault="001344DB" w:rsidP="001344DB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>
        <w:rPr>
          <w:rFonts w:ascii="Times New Roman" w:eastAsia="Times New Roman" w:hAnsi="Times New Roman" w:cs="Arial"/>
          <w:b/>
          <w:bCs/>
          <w:sz w:val="28"/>
          <w:szCs w:val="28"/>
          <w:u w:val="single"/>
        </w:rPr>
        <w:t>P</w:t>
      </w:r>
      <w:r w:rsidRPr="001344DB">
        <w:rPr>
          <w:rFonts w:ascii="Times New Roman" w:eastAsia="Times New Roman" w:hAnsi="Times New Roman" w:cs="Arial"/>
          <w:b/>
          <w:bCs/>
          <w:sz w:val="28"/>
          <w:szCs w:val="28"/>
          <w:u w:val="single"/>
        </w:rPr>
        <w:t>R</w:t>
      </w:r>
      <w:r>
        <w:rPr>
          <w:rFonts w:ascii="Times New Roman" w:eastAsia="Times New Roman" w:hAnsi="Times New Roman" w:cs="Arial"/>
          <w:b/>
          <w:bCs/>
          <w:sz w:val="28"/>
          <w:szCs w:val="28"/>
          <w:u w:val="single"/>
        </w:rPr>
        <w:t>EREQUISITI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: </w:t>
      </w:r>
    </w:p>
    <w:p w14:paraId="7EA8FF30" w14:textId="494AA30F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3"/>
            <w:enabled/>
            <w:calcOnExit w:val="0"/>
            <w:textInput>
              <w:default w:val="c03"/>
            </w:textInput>
          </w:ffData>
        </w:fldChar>
      </w:r>
      <w:bookmarkStart w:id="2" w:name="c3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c03</w:t>
      </w:r>
      <w:r>
        <w:rPr>
          <w:rFonts w:ascii="Times New Roman" w:eastAsia="Times New Roman" w:hAnsi="Times New Roman" w:cs="Arial"/>
        </w:rPr>
        <w:fldChar w:fldCharType="end"/>
      </w:r>
      <w:bookmarkEnd w:id="2"/>
    </w:p>
    <w:p w14:paraId="652C548C" w14:textId="77777777" w:rsidR="002D6893" w:rsidRDefault="002D6893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4"/>
        <w:gridCol w:w="708"/>
      </w:tblGrid>
      <w:tr w:rsidR="002D6893" w:rsidRPr="008E7C9A" w14:paraId="341D3053" w14:textId="77777777" w:rsidTr="002D6893">
        <w:trPr>
          <w:trHeight w:val="432"/>
        </w:trPr>
        <w:tc>
          <w:tcPr>
            <w:tcW w:w="90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CEC664C" w14:textId="069DDF95" w:rsidR="002D6893" w:rsidRPr="002D6893" w:rsidRDefault="002D6893" w:rsidP="002D6893">
            <w:pP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  <w:t xml:space="preserve">IN QUALE QUADRO MULTIDISCIPLINARE </w:t>
            </w:r>
            <w:proofErr w:type="gramStart"/>
            <w: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  <w:t>E’</w:t>
            </w:r>
            <w:proofErr w:type="gramEnd"/>
            <w: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  <w:t xml:space="preserve"> INSERITA L’U.D</w:t>
            </w:r>
          </w:p>
        </w:tc>
      </w:tr>
      <w:tr w:rsidR="002D6893" w:rsidRPr="008E7C9A" w14:paraId="27912372" w14:textId="77777777" w:rsidTr="002D6893">
        <w:trPr>
          <w:trHeight w:val="288"/>
        </w:trPr>
        <w:tc>
          <w:tcPr>
            <w:tcW w:w="83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3BB43" w14:textId="241DA666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</w:rPr>
            </w:pPr>
            <w:r>
              <w:rPr>
                <w:rFonts w:ascii="Times New Roman" w:eastAsia="Times New Roman" w:hAnsi="Times New Roman" w:cs="Arial"/>
                <w:b/>
                <w:bCs/>
              </w:rPr>
              <w:t>NESSUNO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BC3F4BE" w14:textId="01322510" w:rsidR="002D6893" w:rsidRPr="002D6893" w:rsidRDefault="002D6893" w:rsidP="002D6893">
            <w:pPr>
              <w:jc w:val="center"/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"/>
                  <w:enabled/>
                  <w:calcOnExit w:val="0"/>
                  <w:textInput>
                    <w:default w:val="c04"/>
                  </w:textInput>
                </w:ffData>
              </w:fldChar>
            </w:r>
            <w:bookmarkStart w:id="3" w:name="c4"/>
            <w:r w:rsidRPr="002D6893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2D6893">
              <w:rPr>
                <w:rFonts w:ascii="Times New Roman" w:eastAsia="Times New Roman" w:hAnsi="Times New Roman" w:cs="Arial"/>
                <w:b/>
                <w:bCs/>
                <w:noProof/>
              </w:rPr>
              <w:t>c04</w: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3"/>
          </w:p>
        </w:tc>
      </w:tr>
      <w:tr w:rsidR="002D6893" w:rsidRPr="008E7C9A" w14:paraId="37F0F258" w14:textId="77777777" w:rsidTr="002D6893">
        <w:trPr>
          <w:trHeight w:val="288"/>
        </w:trPr>
        <w:tc>
          <w:tcPr>
            <w:tcW w:w="83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9A129" w14:textId="591CE520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</w:rPr>
            </w:pPr>
            <w:r>
              <w:rPr>
                <w:rFonts w:ascii="Times New Roman" w:eastAsia="Times New Roman" w:hAnsi="Times New Roman" w:cs="Arial"/>
                <w:b/>
                <w:bCs/>
              </w:rPr>
              <w:t>EDUCAZIONE CIVICA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A786614" w14:textId="7FFB5FBC" w:rsidR="002D6893" w:rsidRPr="002D6893" w:rsidRDefault="002D6893" w:rsidP="002D6893">
            <w:pPr>
              <w:jc w:val="center"/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"/>
                  <w:enabled/>
                  <w:calcOnExit w:val="0"/>
                  <w:textInput>
                    <w:default w:val="c05"/>
                  </w:textInput>
                </w:ffData>
              </w:fldChar>
            </w:r>
            <w:bookmarkStart w:id="4" w:name="c5"/>
            <w:r w:rsidRPr="002D6893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2D6893">
              <w:rPr>
                <w:rFonts w:ascii="Times New Roman" w:eastAsia="Times New Roman" w:hAnsi="Times New Roman" w:cs="Arial"/>
                <w:b/>
                <w:bCs/>
                <w:noProof/>
              </w:rPr>
              <w:t>c05</w: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4"/>
          </w:p>
        </w:tc>
      </w:tr>
      <w:tr w:rsidR="002D6893" w:rsidRPr="008E7C9A" w14:paraId="5066D58B" w14:textId="77777777" w:rsidTr="002D6893">
        <w:trPr>
          <w:trHeight w:val="288"/>
        </w:trPr>
        <w:tc>
          <w:tcPr>
            <w:tcW w:w="835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DF515" w14:textId="05A46C8E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</w:rPr>
            </w:pPr>
            <w:r>
              <w:rPr>
                <w:rFonts w:ascii="Times New Roman" w:eastAsia="Times New Roman" w:hAnsi="Times New Roman" w:cs="Arial"/>
                <w:b/>
                <w:bCs/>
              </w:rPr>
              <w:t>SICUREZZA CLASSI PRIME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FFFBAD" w14:textId="636C776A" w:rsidR="002D6893" w:rsidRPr="002D6893" w:rsidRDefault="002D6893" w:rsidP="002D6893">
            <w:pPr>
              <w:jc w:val="center"/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6"/>
                  <w:enabled/>
                  <w:calcOnExit w:val="0"/>
                  <w:textInput>
                    <w:default w:val="c06"/>
                  </w:textInput>
                </w:ffData>
              </w:fldChar>
            </w:r>
            <w:bookmarkStart w:id="5" w:name="c6"/>
            <w:r w:rsidRPr="002D6893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2D6893">
              <w:rPr>
                <w:rFonts w:ascii="Times New Roman" w:eastAsia="Times New Roman" w:hAnsi="Times New Roman" w:cs="Arial"/>
                <w:b/>
                <w:bCs/>
                <w:noProof/>
              </w:rPr>
              <w:t>c06</w: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5"/>
          </w:p>
        </w:tc>
      </w:tr>
      <w:tr w:rsidR="002D6893" w:rsidRPr="008E7C9A" w14:paraId="114F210E" w14:textId="77777777" w:rsidTr="002D6893">
        <w:trPr>
          <w:trHeight w:val="288"/>
        </w:trPr>
        <w:tc>
          <w:tcPr>
            <w:tcW w:w="8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B0A18" w14:textId="0FE52FF2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</w:rPr>
            </w:pPr>
            <w:proofErr w:type="gramStart"/>
            <w:r w:rsidRPr="002D6893">
              <w:rPr>
                <w:rFonts w:ascii="Times New Roman" w:eastAsia="Times New Roman" w:hAnsi="Times New Roman" w:cs="Arial"/>
                <w:b/>
                <w:bCs/>
              </w:rPr>
              <w:t>ALTRO  …</w:t>
            </w:r>
            <w:proofErr w:type="gramEnd"/>
            <w:r w:rsidRPr="002D6893">
              <w:rPr>
                <w:rFonts w:ascii="Times New Roman" w:eastAsia="Times New Roman" w:hAnsi="Times New Roman" w:cs="Arial"/>
                <w:b/>
                <w:bCs/>
              </w:rPr>
              <w:t>...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C5EF0F7" w14:textId="463E7F20" w:rsidR="002D6893" w:rsidRPr="002D6893" w:rsidRDefault="002D6893" w:rsidP="002D6893">
            <w:pPr>
              <w:jc w:val="center"/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7"/>
                  <w:enabled/>
                  <w:calcOnExit w:val="0"/>
                  <w:textInput>
                    <w:default w:val="c07"/>
                  </w:textInput>
                </w:ffData>
              </w:fldChar>
            </w:r>
            <w:bookmarkStart w:id="6" w:name="c7"/>
            <w:r w:rsidRPr="002D6893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2D6893">
              <w:rPr>
                <w:rFonts w:ascii="Times New Roman" w:eastAsia="Times New Roman" w:hAnsi="Times New Roman" w:cs="Arial"/>
                <w:b/>
                <w:bCs/>
                <w:noProof/>
              </w:rPr>
              <w:t>c07</w:t>
            </w:r>
            <w:r w:rsidRPr="002D6893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6"/>
          </w:p>
        </w:tc>
      </w:tr>
      <w:tr w:rsidR="002D6893" w:rsidRPr="008E7C9A" w14:paraId="435F69F3" w14:textId="77777777" w:rsidTr="002D6893">
        <w:trPr>
          <w:trHeight w:val="288"/>
        </w:trPr>
        <w:tc>
          <w:tcPr>
            <w:tcW w:w="9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B3CA2A" w14:textId="1A4A1BB2" w:rsidR="002D6893" w:rsidRPr="002D6893" w:rsidRDefault="002D6893" w:rsidP="004451D8">
            <w:pPr>
              <w:rPr>
                <w:rFonts w:ascii="Times New Roman" w:eastAsia="Times New Roman" w:hAnsi="Times New Roman" w:cs="Arial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Arial"/>
              </w:rPr>
              <w:fldChar w:fldCharType="begin">
                <w:ffData>
                  <w:name w:val="c8"/>
                  <w:enabled/>
                  <w:calcOnExit w:val="0"/>
                  <w:textInput>
                    <w:default w:val="c08"/>
                  </w:textInput>
                </w:ffData>
              </w:fldChar>
            </w:r>
            <w:bookmarkStart w:id="7" w:name="c8"/>
            <w:r>
              <w:rPr>
                <w:rFonts w:ascii="Times New Roman" w:eastAsia="Times New Roman" w:hAnsi="Times New Roman" w:cs="Arial"/>
              </w:rPr>
              <w:instrText xml:space="preserve"> FORMTEXT </w:instrText>
            </w:r>
            <w:r>
              <w:rPr>
                <w:rFonts w:ascii="Times New Roman" w:eastAsia="Times New Roman" w:hAnsi="Times New Roman" w:cs="Arial"/>
              </w:rPr>
            </w:r>
            <w:r>
              <w:rPr>
                <w:rFonts w:ascii="Times New Roman" w:eastAsia="Times New Roman" w:hAnsi="Times New Roman" w:cs="Arial"/>
              </w:rPr>
              <w:fldChar w:fldCharType="separate"/>
            </w:r>
            <w:r>
              <w:rPr>
                <w:rFonts w:ascii="Times New Roman" w:eastAsia="Times New Roman" w:hAnsi="Times New Roman" w:cs="Arial"/>
                <w:noProof/>
              </w:rPr>
              <w:t>c08</w:t>
            </w:r>
            <w:r>
              <w:rPr>
                <w:rFonts w:ascii="Times New Roman" w:eastAsia="Times New Roman" w:hAnsi="Times New Roman" w:cs="Arial"/>
              </w:rPr>
              <w:fldChar w:fldCharType="end"/>
            </w:r>
            <w:bookmarkEnd w:id="7"/>
          </w:p>
        </w:tc>
      </w:tr>
    </w:tbl>
    <w:p w14:paraId="4DF004B2" w14:textId="7777777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</w:p>
    <w:p w14:paraId="5C5C4572" w14:textId="5FA64B97" w:rsidR="001344DB" w:rsidRDefault="001344DB" w:rsidP="00CA1915">
      <w:pPr>
        <w:rPr>
          <w:rFonts w:ascii="Times New Roman" w:eastAsia="Times New Roman" w:hAnsi="Times New Roman" w:cs="Arial"/>
          <w:b/>
          <w:bCs/>
          <w:sz w:val="32"/>
          <w:szCs w:val="32"/>
        </w:rPr>
      </w:pPr>
      <w:r w:rsidRPr="001344DB">
        <w:rPr>
          <w:rFonts w:ascii="Times New Roman" w:eastAsia="Times New Roman" w:hAnsi="Times New Roman" w:cs="Arial"/>
          <w:b/>
          <w:bCs/>
          <w:sz w:val="28"/>
          <w:szCs w:val="28"/>
          <w:u w:val="single"/>
        </w:rPr>
        <w:t>ARGOMENTI TRATTATI</w:t>
      </w:r>
      <w:r>
        <w:rPr>
          <w:rFonts w:ascii="Times New Roman" w:eastAsia="Times New Roman" w:hAnsi="Times New Roman" w:cs="Arial"/>
          <w:b/>
          <w:bCs/>
          <w:sz w:val="32"/>
          <w:szCs w:val="32"/>
        </w:rPr>
        <w:t xml:space="preserve">: </w:t>
      </w:r>
    </w:p>
    <w:p w14:paraId="3F7FC717" w14:textId="2E90CE49" w:rsidR="002D6893" w:rsidRDefault="004131D3" w:rsidP="00CA1915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 w:cs="Arial"/>
        </w:rPr>
        <w:fldChar w:fldCharType="begin">
          <w:ffData>
            <w:name w:val="c2"/>
            <w:enabled/>
            <w:calcOnExit w:val="0"/>
            <w:textInput>
              <w:default w:val="c02"/>
              <w:maxLength w:val="32700"/>
            </w:textInput>
          </w:ffData>
        </w:fldChar>
      </w:r>
      <w:bookmarkStart w:id="8" w:name="c2"/>
      <w:r>
        <w:rPr>
          <w:rFonts w:ascii="Times New Roman" w:eastAsia="Times New Roman" w:hAnsi="Times New Roman" w:cs="Arial"/>
        </w:rPr>
        <w:instrText xml:space="preserve"> FORMTEXT </w:instrText>
      </w:r>
      <w:r>
        <w:rPr>
          <w:rFonts w:ascii="Times New Roman" w:eastAsia="Times New Roman" w:hAnsi="Times New Roman" w:cs="Arial"/>
        </w:rPr>
      </w:r>
      <w:r>
        <w:rPr>
          <w:rFonts w:ascii="Times New Roman" w:eastAsia="Times New Roman" w:hAnsi="Times New Roman" w:cs="Arial"/>
        </w:rPr>
        <w:fldChar w:fldCharType="separate"/>
      </w:r>
      <w:r>
        <w:rPr>
          <w:rFonts w:ascii="Times New Roman" w:eastAsia="Times New Roman" w:hAnsi="Times New Roman" w:cs="Arial"/>
          <w:noProof/>
        </w:rPr>
        <w:t>c02</w:t>
      </w:r>
      <w:r>
        <w:rPr>
          <w:rFonts w:ascii="Times New Roman" w:eastAsia="Times New Roman" w:hAnsi="Times New Roman" w:cs="Arial"/>
        </w:rPr>
        <w:fldChar w:fldCharType="end"/>
      </w:r>
      <w:bookmarkEnd w:id="8"/>
      <w:r w:rsidR="002C7915">
        <w:rPr>
          <w:rFonts w:ascii="Times New Roman" w:eastAsia="Times New Roman" w:hAnsi="Times New Roman" w:cs="Arial"/>
        </w:rPr>
        <w:fldChar w:fldCharType="begin">
          <w:ffData>
            <w:name w:val="c101"/>
            <w:enabled/>
            <w:calcOnExit w:val="0"/>
            <w:textInput>
              <w:default w:val="c101"/>
              <w:maxLength w:val="32700"/>
            </w:textInput>
          </w:ffData>
        </w:fldChar>
      </w:r>
      <w:bookmarkStart w:id="9" w:name="c101"/>
      <w:r w:rsidR="002C7915">
        <w:rPr>
          <w:rFonts w:ascii="Times New Roman" w:eastAsia="Times New Roman" w:hAnsi="Times New Roman" w:cs="Arial"/>
        </w:rPr>
        <w:instrText xml:space="preserve"> FORMTEXT </w:instrText>
      </w:r>
      <w:r w:rsidR="002C7915">
        <w:rPr>
          <w:rFonts w:ascii="Times New Roman" w:eastAsia="Times New Roman" w:hAnsi="Times New Roman" w:cs="Arial"/>
        </w:rPr>
      </w:r>
      <w:r w:rsidR="002C7915">
        <w:rPr>
          <w:rFonts w:ascii="Times New Roman" w:eastAsia="Times New Roman" w:hAnsi="Times New Roman" w:cs="Arial"/>
        </w:rPr>
        <w:fldChar w:fldCharType="separate"/>
      </w:r>
      <w:r w:rsidR="002C7915">
        <w:rPr>
          <w:rFonts w:ascii="Times New Roman" w:eastAsia="Times New Roman" w:hAnsi="Times New Roman" w:cs="Arial"/>
          <w:noProof/>
        </w:rPr>
        <w:t>c101</w:t>
      </w:r>
      <w:r w:rsidR="002C7915">
        <w:rPr>
          <w:rFonts w:ascii="Times New Roman" w:eastAsia="Times New Roman" w:hAnsi="Times New Roman" w:cs="Arial"/>
        </w:rPr>
        <w:fldChar w:fldCharType="end"/>
      </w:r>
      <w:bookmarkEnd w:id="9"/>
      <w:r w:rsidR="002C7915">
        <w:rPr>
          <w:rFonts w:ascii="Times New Roman" w:eastAsia="Times New Roman" w:hAnsi="Times New Roman" w:cs="Arial"/>
        </w:rPr>
        <w:fldChar w:fldCharType="begin">
          <w:ffData>
            <w:name w:val="c102"/>
            <w:enabled/>
            <w:calcOnExit w:val="0"/>
            <w:textInput>
              <w:default w:val="c102"/>
              <w:maxLength w:val="32700"/>
            </w:textInput>
          </w:ffData>
        </w:fldChar>
      </w:r>
      <w:bookmarkStart w:id="10" w:name="c102"/>
      <w:r w:rsidR="002C7915">
        <w:rPr>
          <w:rFonts w:ascii="Times New Roman" w:eastAsia="Times New Roman" w:hAnsi="Times New Roman" w:cs="Arial"/>
        </w:rPr>
        <w:instrText xml:space="preserve"> FORMTEXT </w:instrText>
      </w:r>
      <w:r w:rsidR="002C7915">
        <w:rPr>
          <w:rFonts w:ascii="Times New Roman" w:eastAsia="Times New Roman" w:hAnsi="Times New Roman" w:cs="Arial"/>
        </w:rPr>
      </w:r>
      <w:r w:rsidR="002C7915">
        <w:rPr>
          <w:rFonts w:ascii="Times New Roman" w:eastAsia="Times New Roman" w:hAnsi="Times New Roman" w:cs="Arial"/>
        </w:rPr>
        <w:fldChar w:fldCharType="separate"/>
      </w:r>
      <w:r w:rsidR="002C7915">
        <w:rPr>
          <w:rFonts w:ascii="Times New Roman" w:eastAsia="Times New Roman" w:hAnsi="Times New Roman" w:cs="Arial"/>
          <w:noProof/>
        </w:rPr>
        <w:t>c102</w:t>
      </w:r>
      <w:r w:rsidR="002C7915">
        <w:rPr>
          <w:rFonts w:ascii="Times New Roman" w:eastAsia="Times New Roman" w:hAnsi="Times New Roman" w:cs="Arial"/>
        </w:rPr>
        <w:fldChar w:fldCharType="end"/>
      </w:r>
      <w:bookmarkEnd w:id="10"/>
      <w:r w:rsidR="002C7915">
        <w:rPr>
          <w:rFonts w:ascii="Times New Roman" w:eastAsia="Times New Roman" w:hAnsi="Times New Roman" w:cs="Arial"/>
        </w:rPr>
        <w:fldChar w:fldCharType="begin">
          <w:ffData>
            <w:name w:val="c103"/>
            <w:enabled/>
            <w:calcOnExit w:val="0"/>
            <w:textInput>
              <w:default w:val="c103"/>
              <w:maxLength w:val="32700"/>
            </w:textInput>
          </w:ffData>
        </w:fldChar>
      </w:r>
      <w:bookmarkStart w:id="11" w:name="c103"/>
      <w:r w:rsidR="002C7915">
        <w:rPr>
          <w:rFonts w:ascii="Times New Roman" w:eastAsia="Times New Roman" w:hAnsi="Times New Roman" w:cs="Arial"/>
        </w:rPr>
        <w:instrText xml:space="preserve"> FORMTEXT </w:instrText>
      </w:r>
      <w:r w:rsidR="002C7915">
        <w:rPr>
          <w:rFonts w:ascii="Times New Roman" w:eastAsia="Times New Roman" w:hAnsi="Times New Roman" w:cs="Arial"/>
        </w:rPr>
      </w:r>
      <w:r w:rsidR="002C7915">
        <w:rPr>
          <w:rFonts w:ascii="Times New Roman" w:eastAsia="Times New Roman" w:hAnsi="Times New Roman" w:cs="Arial"/>
        </w:rPr>
        <w:fldChar w:fldCharType="separate"/>
      </w:r>
      <w:r w:rsidR="002C7915">
        <w:rPr>
          <w:rFonts w:ascii="Times New Roman" w:eastAsia="Times New Roman" w:hAnsi="Times New Roman" w:cs="Arial"/>
          <w:noProof/>
        </w:rPr>
        <w:t>c103</w:t>
      </w:r>
      <w:r w:rsidR="002C7915">
        <w:rPr>
          <w:rFonts w:ascii="Times New Roman" w:eastAsia="Times New Roman" w:hAnsi="Times New Roman" w:cs="Arial"/>
        </w:rPr>
        <w:fldChar w:fldCharType="end"/>
      </w:r>
      <w:bookmarkEnd w:id="11"/>
      <w:r w:rsidR="002C7915">
        <w:rPr>
          <w:rFonts w:ascii="Times New Roman" w:eastAsia="Times New Roman" w:hAnsi="Times New Roman" w:cs="Arial"/>
        </w:rPr>
        <w:fldChar w:fldCharType="begin">
          <w:ffData>
            <w:name w:val="c104"/>
            <w:enabled/>
            <w:calcOnExit w:val="0"/>
            <w:textInput>
              <w:default w:val="c104"/>
              <w:maxLength w:val="32700"/>
            </w:textInput>
          </w:ffData>
        </w:fldChar>
      </w:r>
      <w:bookmarkStart w:id="12" w:name="c104"/>
      <w:r w:rsidR="002C7915">
        <w:rPr>
          <w:rFonts w:ascii="Times New Roman" w:eastAsia="Times New Roman" w:hAnsi="Times New Roman" w:cs="Arial"/>
        </w:rPr>
        <w:instrText xml:space="preserve"> FORMTEXT </w:instrText>
      </w:r>
      <w:r w:rsidR="002C7915">
        <w:rPr>
          <w:rFonts w:ascii="Times New Roman" w:eastAsia="Times New Roman" w:hAnsi="Times New Roman" w:cs="Arial"/>
        </w:rPr>
      </w:r>
      <w:r w:rsidR="002C7915">
        <w:rPr>
          <w:rFonts w:ascii="Times New Roman" w:eastAsia="Times New Roman" w:hAnsi="Times New Roman" w:cs="Arial"/>
        </w:rPr>
        <w:fldChar w:fldCharType="separate"/>
      </w:r>
      <w:r w:rsidR="002C7915">
        <w:rPr>
          <w:rFonts w:ascii="Times New Roman" w:eastAsia="Times New Roman" w:hAnsi="Times New Roman" w:cs="Arial"/>
          <w:noProof/>
        </w:rPr>
        <w:t>c104</w:t>
      </w:r>
      <w:r w:rsidR="002C7915">
        <w:rPr>
          <w:rFonts w:ascii="Times New Roman" w:eastAsia="Times New Roman" w:hAnsi="Times New Roman" w:cs="Arial"/>
        </w:rPr>
        <w:fldChar w:fldCharType="end"/>
      </w:r>
      <w:bookmarkStart w:id="13" w:name="_Hlk120636527"/>
      <w:bookmarkEnd w:id="12"/>
      <w:r w:rsidR="005D629B">
        <w:rPr>
          <w:rFonts w:ascii="Times New Roman" w:eastAsia="Times New Roman" w:hAnsi="Times New Roman" w:cs="Arial"/>
        </w:rPr>
        <w:fldChar w:fldCharType="begin">
          <w:ffData>
            <w:name w:val="C121"/>
            <w:enabled/>
            <w:calcOnExit w:val="0"/>
            <w:textInput>
              <w:default w:val="c121"/>
              <w:maxLength w:val="32700"/>
            </w:textInput>
          </w:ffData>
        </w:fldChar>
      </w:r>
      <w:bookmarkStart w:id="14" w:name="C121"/>
      <w:r w:rsidR="005D629B">
        <w:rPr>
          <w:rFonts w:ascii="Times New Roman" w:eastAsia="Times New Roman" w:hAnsi="Times New Roman" w:cs="Arial"/>
        </w:rPr>
        <w:instrText xml:space="preserve"> FORMTEXT </w:instrText>
      </w:r>
      <w:r w:rsidR="005D629B">
        <w:rPr>
          <w:rFonts w:ascii="Times New Roman" w:eastAsia="Times New Roman" w:hAnsi="Times New Roman" w:cs="Arial"/>
        </w:rPr>
      </w:r>
      <w:r w:rsidR="005D629B">
        <w:rPr>
          <w:rFonts w:ascii="Times New Roman" w:eastAsia="Times New Roman" w:hAnsi="Times New Roman" w:cs="Arial"/>
        </w:rPr>
        <w:fldChar w:fldCharType="separate"/>
      </w:r>
      <w:r w:rsidR="005D629B">
        <w:rPr>
          <w:rFonts w:ascii="Times New Roman" w:eastAsia="Times New Roman" w:hAnsi="Times New Roman" w:cs="Arial"/>
          <w:noProof/>
        </w:rPr>
        <w:t>c121</w:t>
      </w:r>
      <w:r w:rsidR="005D629B">
        <w:rPr>
          <w:rFonts w:ascii="Times New Roman" w:eastAsia="Times New Roman" w:hAnsi="Times New Roman" w:cs="Arial"/>
        </w:rPr>
        <w:fldChar w:fldCharType="end"/>
      </w:r>
      <w:bookmarkEnd w:id="14"/>
      <w:r w:rsidR="005D629B">
        <w:rPr>
          <w:rFonts w:ascii="Times New Roman" w:eastAsia="Times New Roman" w:hAnsi="Times New Roman" w:cs="Arial"/>
        </w:rPr>
        <w:fldChar w:fldCharType="begin">
          <w:ffData>
            <w:name w:val="C122"/>
            <w:enabled/>
            <w:calcOnExit w:val="0"/>
            <w:textInput>
              <w:default w:val="c122"/>
              <w:maxLength w:val="32700"/>
            </w:textInput>
          </w:ffData>
        </w:fldChar>
      </w:r>
      <w:bookmarkStart w:id="15" w:name="C122"/>
      <w:r w:rsidR="005D629B">
        <w:rPr>
          <w:rFonts w:ascii="Times New Roman" w:eastAsia="Times New Roman" w:hAnsi="Times New Roman" w:cs="Arial"/>
        </w:rPr>
        <w:instrText xml:space="preserve"> FORMTEXT </w:instrText>
      </w:r>
      <w:r w:rsidR="005D629B">
        <w:rPr>
          <w:rFonts w:ascii="Times New Roman" w:eastAsia="Times New Roman" w:hAnsi="Times New Roman" w:cs="Arial"/>
        </w:rPr>
      </w:r>
      <w:r w:rsidR="005D629B">
        <w:rPr>
          <w:rFonts w:ascii="Times New Roman" w:eastAsia="Times New Roman" w:hAnsi="Times New Roman" w:cs="Arial"/>
        </w:rPr>
        <w:fldChar w:fldCharType="separate"/>
      </w:r>
      <w:r w:rsidR="005D629B">
        <w:rPr>
          <w:rFonts w:ascii="Times New Roman" w:eastAsia="Times New Roman" w:hAnsi="Times New Roman" w:cs="Arial"/>
          <w:noProof/>
        </w:rPr>
        <w:t>c122</w:t>
      </w:r>
      <w:r w:rsidR="005D629B">
        <w:rPr>
          <w:rFonts w:ascii="Times New Roman" w:eastAsia="Times New Roman" w:hAnsi="Times New Roman" w:cs="Arial"/>
        </w:rPr>
        <w:fldChar w:fldCharType="end"/>
      </w:r>
      <w:bookmarkEnd w:id="15"/>
      <w:r w:rsidR="005D629B">
        <w:rPr>
          <w:rFonts w:ascii="Times New Roman" w:eastAsia="Times New Roman" w:hAnsi="Times New Roman" w:cs="Arial"/>
        </w:rPr>
        <w:fldChar w:fldCharType="begin">
          <w:ffData>
            <w:name w:val="C123"/>
            <w:enabled/>
            <w:calcOnExit w:val="0"/>
            <w:textInput>
              <w:default w:val="c123"/>
              <w:maxLength w:val="32700"/>
            </w:textInput>
          </w:ffData>
        </w:fldChar>
      </w:r>
      <w:bookmarkStart w:id="16" w:name="C123"/>
      <w:r w:rsidR="005D629B">
        <w:rPr>
          <w:rFonts w:ascii="Times New Roman" w:eastAsia="Times New Roman" w:hAnsi="Times New Roman" w:cs="Arial"/>
        </w:rPr>
        <w:instrText xml:space="preserve"> FORMTEXT </w:instrText>
      </w:r>
      <w:r w:rsidR="005D629B">
        <w:rPr>
          <w:rFonts w:ascii="Times New Roman" w:eastAsia="Times New Roman" w:hAnsi="Times New Roman" w:cs="Arial"/>
        </w:rPr>
      </w:r>
      <w:r w:rsidR="005D629B">
        <w:rPr>
          <w:rFonts w:ascii="Times New Roman" w:eastAsia="Times New Roman" w:hAnsi="Times New Roman" w:cs="Arial"/>
        </w:rPr>
        <w:fldChar w:fldCharType="separate"/>
      </w:r>
      <w:r w:rsidR="005D629B">
        <w:rPr>
          <w:rFonts w:ascii="Times New Roman" w:eastAsia="Times New Roman" w:hAnsi="Times New Roman" w:cs="Arial"/>
          <w:noProof/>
        </w:rPr>
        <w:t>c123</w:t>
      </w:r>
      <w:r w:rsidR="005D629B">
        <w:rPr>
          <w:rFonts w:ascii="Times New Roman" w:eastAsia="Times New Roman" w:hAnsi="Times New Roman" w:cs="Arial"/>
        </w:rPr>
        <w:fldChar w:fldCharType="end"/>
      </w:r>
      <w:bookmarkEnd w:id="16"/>
      <w:r w:rsidR="005D629B">
        <w:rPr>
          <w:rFonts w:ascii="Times New Roman" w:eastAsia="Times New Roman" w:hAnsi="Times New Roman" w:cs="Arial"/>
        </w:rPr>
        <w:fldChar w:fldCharType="begin">
          <w:ffData>
            <w:name w:val="C124"/>
            <w:enabled/>
            <w:calcOnExit w:val="0"/>
            <w:textInput>
              <w:default w:val="c124"/>
              <w:maxLength w:val="32700"/>
            </w:textInput>
          </w:ffData>
        </w:fldChar>
      </w:r>
      <w:bookmarkStart w:id="17" w:name="C124"/>
      <w:r w:rsidR="005D629B">
        <w:rPr>
          <w:rFonts w:ascii="Times New Roman" w:eastAsia="Times New Roman" w:hAnsi="Times New Roman" w:cs="Arial"/>
        </w:rPr>
        <w:instrText xml:space="preserve"> FORMTEXT </w:instrText>
      </w:r>
      <w:r w:rsidR="005D629B">
        <w:rPr>
          <w:rFonts w:ascii="Times New Roman" w:eastAsia="Times New Roman" w:hAnsi="Times New Roman" w:cs="Arial"/>
        </w:rPr>
      </w:r>
      <w:r w:rsidR="005D629B">
        <w:rPr>
          <w:rFonts w:ascii="Times New Roman" w:eastAsia="Times New Roman" w:hAnsi="Times New Roman" w:cs="Arial"/>
        </w:rPr>
        <w:fldChar w:fldCharType="separate"/>
      </w:r>
      <w:r w:rsidR="005D629B">
        <w:rPr>
          <w:rFonts w:ascii="Times New Roman" w:eastAsia="Times New Roman" w:hAnsi="Times New Roman" w:cs="Arial"/>
          <w:noProof/>
        </w:rPr>
        <w:t>c124</w:t>
      </w:r>
      <w:r w:rsidR="005D629B">
        <w:rPr>
          <w:rFonts w:ascii="Times New Roman" w:eastAsia="Times New Roman" w:hAnsi="Times New Roman" w:cs="Arial"/>
        </w:rPr>
        <w:fldChar w:fldCharType="end"/>
      </w:r>
      <w:bookmarkEnd w:id="13"/>
      <w:bookmarkEnd w:id="17"/>
      <w:r w:rsidR="00EA1FE8">
        <w:rPr>
          <w:rFonts w:ascii="Times New Roman" w:eastAsia="Times New Roman" w:hAnsi="Times New Roman" w:cs="Arial"/>
        </w:rPr>
        <w:fldChar w:fldCharType="begin">
          <w:ffData>
            <w:name w:val="c125"/>
            <w:enabled/>
            <w:calcOnExit w:val="0"/>
            <w:textInput>
              <w:default w:val="c125"/>
              <w:maxLength w:val="32700"/>
            </w:textInput>
          </w:ffData>
        </w:fldChar>
      </w:r>
      <w:bookmarkStart w:id="18" w:name="c125"/>
      <w:r w:rsidR="00EA1FE8">
        <w:rPr>
          <w:rFonts w:ascii="Times New Roman" w:eastAsia="Times New Roman" w:hAnsi="Times New Roman" w:cs="Arial"/>
        </w:rPr>
        <w:instrText xml:space="preserve"> FORMTEXT </w:instrText>
      </w:r>
      <w:r w:rsidR="00EA1FE8">
        <w:rPr>
          <w:rFonts w:ascii="Times New Roman" w:eastAsia="Times New Roman" w:hAnsi="Times New Roman" w:cs="Arial"/>
        </w:rPr>
      </w:r>
      <w:r w:rsidR="00EA1FE8">
        <w:rPr>
          <w:rFonts w:ascii="Times New Roman" w:eastAsia="Times New Roman" w:hAnsi="Times New Roman" w:cs="Arial"/>
        </w:rPr>
        <w:fldChar w:fldCharType="separate"/>
      </w:r>
      <w:r w:rsidR="00EA1FE8">
        <w:rPr>
          <w:rFonts w:ascii="Times New Roman" w:eastAsia="Times New Roman" w:hAnsi="Times New Roman" w:cs="Arial"/>
          <w:noProof/>
        </w:rPr>
        <w:t>c125</w:t>
      </w:r>
      <w:r w:rsidR="00EA1FE8">
        <w:rPr>
          <w:rFonts w:ascii="Times New Roman" w:eastAsia="Times New Roman" w:hAnsi="Times New Roman" w:cs="Arial"/>
        </w:rPr>
        <w:fldChar w:fldCharType="end"/>
      </w:r>
      <w:bookmarkEnd w:id="18"/>
      <w:r w:rsidR="002D6893">
        <w:rPr>
          <w:rFonts w:ascii="Times New Roman" w:eastAsia="Times New Roman" w:hAnsi="Times New Roman"/>
          <w:sz w:val="32"/>
          <w:szCs w:val="32"/>
        </w:rPr>
        <w:br w:type="page"/>
      </w:r>
    </w:p>
    <w:p w14:paraId="3A9F0BD0" w14:textId="33C3929E" w:rsidR="002D6893" w:rsidRDefault="00A51E4E" w:rsidP="00A51E4E">
      <w:pPr>
        <w:jc w:val="center"/>
        <w:rPr>
          <w:b/>
          <w:bCs/>
          <w:w w:val="105"/>
        </w:rPr>
      </w:pPr>
      <w:r w:rsidRPr="00A51E4E">
        <w:rPr>
          <w:b/>
          <w:bCs/>
          <w:w w:val="106"/>
        </w:rPr>
        <w:lastRenderedPageBreak/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DIDATTICA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 w:rsidRPr="00A51E4E">
        <w:rPr>
          <w:b/>
          <w:bCs/>
          <w:w w:val="107"/>
        </w:rPr>
        <w:t>COM</w:t>
      </w:r>
      <w:r w:rsidRPr="00A51E4E">
        <w:rPr>
          <w:b/>
          <w:bCs/>
          <w:spacing w:val="-4"/>
          <w:w w:val="107"/>
        </w:rPr>
        <w:t>P</w:t>
      </w:r>
      <w:r w:rsidRPr="00A51E4E">
        <w:rPr>
          <w:b/>
          <w:bCs/>
          <w:w w:val="109"/>
        </w:rPr>
        <w:t>E</w:t>
      </w:r>
      <w:r w:rsidRPr="00A51E4E">
        <w:rPr>
          <w:b/>
          <w:bCs/>
          <w:spacing w:val="1"/>
          <w:w w:val="109"/>
        </w:rPr>
        <w:t>T</w:t>
      </w:r>
      <w:r w:rsidRPr="00A51E4E">
        <w:rPr>
          <w:b/>
          <w:bCs/>
          <w:w w:val="105"/>
        </w:rPr>
        <w:t>EN</w:t>
      </w:r>
      <w:r w:rsidRPr="00A51E4E">
        <w:rPr>
          <w:b/>
          <w:bCs/>
          <w:spacing w:val="-1"/>
          <w:w w:val="105"/>
        </w:rPr>
        <w:t>Z</w:t>
      </w:r>
      <w:r w:rsidRPr="00A51E4E">
        <w:rPr>
          <w:b/>
          <w:bCs/>
          <w:w w:val="109"/>
        </w:rPr>
        <w:t xml:space="preserve">E </w:t>
      </w:r>
      <w:r w:rsidRPr="00A51E4E">
        <w:rPr>
          <w:b/>
          <w:bCs/>
        </w:rPr>
        <w:t>CHIAVE</w:t>
      </w:r>
      <w:r w:rsidRPr="00A51E4E">
        <w:rPr>
          <w:b/>
          <w:bCs/>
          <w:spacing w:val="45"/>
        </w:rPr>
        <w:t xml:space="preserve"> </w:t>
      </w:r>
      <w:r w:rsidRPr="00A51E4E">
        <w:rPr>
          <w:b/>
          <w:bCs/>
          <w:w w:val="106"/>
        </w:rPr>
        <w:t>EUR</w:t>
      </w:r>
      <w:r w:rsidRPr="00A51E4E">
        <w:rPr>
          <w:b/>
          <w:bCs/>
          <w:spacing w:val="3"/>
          <w:w w:val="106"/>
        </w:rPr>
        <w:t>O</w:t>
      </w:r>
      <w:r w:rsidRPr="00A51E4E">
        <w:rPr>
          <w:b/>
          <w:bCs/>
          <w:w w:val="105"/>
        </w:rPr>
        <w:t>PA</w:t>
      </w:r>
    </w:p>
    <w:p w14:paraId="1DF19EEB" w14:textId="596A57BD" w:rsidR="00A51E4E" w:rsidRDefault="00A51E4E" w:rsidP="00A51E4E">
      <w:pPr>
        <w:jc w:val="center"/>
        <w:rPr>
          <w:b/>
          <w:bCs/>
          <w:w w:val="105"/>
        </w:rPr>
      </w:pPr>
    </w:p>
    <w:tbl>
      <w:tblPr>
        <w:tblW w:w="99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693"/>
        <w:gridCol w:w="816"/>
      </w:tblGrid>
      <w:tr w:rsidR="00F30F19" w:rsidRPr="00DC7462" w14:paraId="02FED882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AB64B" w14:textId="65A5AD63" w:rsid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11A44" w14:textId="5229B58B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COMUNICARE IN MADRELINGUA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D978E0" w14:textId="2DEDCC86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5"/>
                  <w:enabled/>
                  <w:calcOnExit w:val="0"/>
                  <w:textInput>
                    <w:default w:val="c45"/>
                  </w:textInput>
                </w:ffData>
              </w:fldChar>
            </w:r>
            <w:bookmarkStart w:id="19" w:name="c45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c45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19"/>
          </w:p>
        </w:tc>
      </w:tr>
      <w:tr w:rsidR="00F30F19" w:rsidRPr="00DC7462" w14:paraId="0215C718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67CAB" w14:textId="1FF99492" w:rsid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4B05F" w14:textId="4D78F433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COMUNICARE IN LINGUE STRANIERE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AEE861" w14:textId="0F1210D4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6"/>
                  <w:enabled/>
                  <w:calcOnExit w:val="0"/>
                  <w:textInput>
                    <w:default w:val="c46"/>
                  </w:textInput>
                </w:ffData>
              </w:fldChar>
            </w:r>
            <w:bookmarkStart w:id="20" w:name="c46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c46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0"/>
          </w:p>
        </w:tc>
      </w:tr>
      <w:tr w:rsidR="00F30F19" w:rsidRPr="00DC7462" w14:paraId="17768419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0C5FD" w14:textId="44C56434" w:rsidR="00F30F19" w:rsidRP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3A38F" w14:textId="2978D505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COMPETENZA MATEMATICA E COMPETENZE DI BASE IN SCIENZA E TECNOLOGIA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267581" w14:textId="5F7449AA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7"/>
                  <w:enabled/>
                  <w:calcOnExit w:val="0"/>
                  <w:textInput>
                    <w:default w:val="c47"/>
                  </w:textInput>
                </w:ffData>
              </w:fldChar>
            </w:r>
            <w:bookmarkStart w:id="21" w:name="c47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c47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1"/>
          </w:p>
        </w:tc>
      </w:tr>
      <w:tr w:rsidR="00F30F19" w:rsidRPr="00DC7462" w14:paraId="46A0F41B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A014" w14:textId="63A1FD73" w:rsid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66955" w14:textId="58A1ADC4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COMPETENZE DIGITALI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F3A8D6" w14:textId="206E517E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8"/>
                  <w:enabled/>
                  <w:calcOnExit w:val="0"/>
                  <w:textInput>
                    <w:default w:val="c48"/>
                  </w:textInput>
                </w:ffData>
              </w:fldChar>
            </w:r>
            <w:bookmarkStart w:id="22" w:name="c48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c48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2"/>
          </w:p>
        </w:tc>
      </w:tr>
      <w:tr w:rsidR="00F30F19" w:rsidRPr="00DC7462" w14:paraId="4C8396EE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9C0E" w14:textId="58850775" w:rsid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18BE6" w14:textId="08E9FFA5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IMPARARE AD IMPARARE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720B319" w14:textId="29904FD5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49"/>
                  <w:enabled/>
                  <w:calcOnExit w:val="0"/>
                  <w:textInput>
                    <w:default w:val="c49"/>
                  </w:textInput>
                </w:ffData>
              </w:fldChar>
            </w:r>
            <w:bookmarkStart w:id="23" w:name="c49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c49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3"/>
          </w:p>
        </w:tc>
      </w:tr>
      <w:tr w:rsidR="00F30F19" w:rsidRPr="00DC7462" w14:paraId="7D6E22F3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E0220" w14:textId="027BF5D0" w:rsidR="00F30F19" w:rsidRP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4201EC" w14:textId="06C3175A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COMPETENZE INTERPERSONALI, INTERCULTURALI E SOCIALI E COMPETENZA CIVICA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50B64A" w14:textId="11E96A66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0"/>
                  <w:enabled/>
                  <w:calcOnExit w:val="0"/>
                  <w:textInput>
                    <w:default w:val="c50"/>
                  </w:textInput>
                </w:ffData>
              </w:fldChar>
            </w:r>
            <w:bookmarkStart w:id="24" w:name="c50"/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c50</w:t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24"/>
          </w:p>
        </w:tc>
      </w:tr>
      <w:tr w:rsidR="00F30F19" w:rsidRPr="00DC7462" w14:paraId="64B9787F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5D801" w14:textId="6891EC06" w:rsidR="00F30F19" w:rsidRP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D61566" w14:textId="54B4219D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SPIRITO DI INIZIATIVA ED IMPRENDITORIALITÀ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FE9CF" w14:textId="58F4DA62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1"/>
                  <w:enabled/>
                  <w:calcOnExit w:val="0"/>
                  <w:textInput>
                    <w:default w:val="c51"/>
                  </w:textInput>
                </w:ffData>
              </w:fldChar>
            </w:r>
            <w:bookmarkStart w:id="25" w:name="c51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c51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5"/>
          </w:p>
        </w:tc>
      </w:tr>
      <w:tr w:rsidR="00F30F19" w:rsidRPr="00DC7462" w14:paraId="0DCBA3F7" w14:textId="77777777" w:rsidTr="00F30F19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1CAB2" w14:textId="41189C9D" w:rsidR="00F30F19" w:rsidRPr="00F30F19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3FBDF7" w14:textId="41C210AA" w:rsidR="00F30F19" w:rsidRPr="00DC7462" w:rsidRDefault="00F30F19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CONSAPEVOLEZZA ED ESPRESSIONE CULTURALE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675F9B" w14:textId="480B1F69" w:rsidR="00F30F19" w:rsidRPr="00F30F19" w:rsidRDefault="00F30F19" w:rsidP="004451D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begin">
                <w:ffData>
                  <w:name w:val="c52"/>
                  <w:enabled/>
                  <w:calcOnExit w:val="0"/>
                  <w:textInput>
                    <w:default w:val="c52"/>
                  </w:textInput>
                </w:ffData>
              </w:fldChar>
            </w:r>
            <w:bookmarkStart w:id="26" w:name="c52"/>
            <w:r w:rsidRPr="00F30F19">
              <w:rPr>
                <w:rFonts w:ascii="Times New Roman" w:eastAsia="Times New Roman" w:hAnsi="Times New Roman" w:cs="Arial"/>
                <w:b/>
                <w:bCs/>
              </w:rPr>
              <w:instrText xml:space="preserve"> FORMTEXT </w:instrTex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separate"/>
            </w:r>
            <w:r w:rsidRPr="00F30F19">
              <w:rPr>
                <w:rFonts w:ascii="Times New Roman" w:eastAsia="Times New Roman" w:hAnsi="Times New Roman" w:cs="Arial"/>
                <w:b/>
                <w:bCs/>
                <w:noProof/>
              </w:rPr>
              <w:t>c52</w:t>
            </w:r>
            <w:r w:rsidRPr="00F30F19">
              <w:rPr>
                <w:rFonts w:ascii="Times New Roman" w:eastAsia="Times New Roman" w:hAnsi="Times New Roman" w:cs="Arial"/>
                <w:b/>
                <w:bCs/>
              </w:rPr>
              <w:fldChar w:fldCharType="end"/>
            </w:r>
            <w:bookmarkEnd w:id="26"/>
          </w:p>
        </w:tc>
      </w:tr>
    </w:tbl>
    <w:p w14:paraId="5FB4DA9B" w14:textId="38334A32" w:rsidR="00A51E4E" w:rsidRDefault="00A51E4E" w:rsidP="00A51E4E">
      <w:pPr>
        <w:jc w:val="center"/>
        <w:rPr>
          <w:b/>
          <w:bCs/>
          <w:w w:val="105"/>
        </w:rPr>
      </w:pPr>
    </w:p>
    <w:p w14:paraId="4F6651CA" w14:textId="77777777" w:rsidR="00F30F19" w:rsidRDefault="00F30F19" w:rsidP="00F30F19">
      <w:pPr>
        <w:rPr>
          <w:rFonts w:ascii="Times New Roman" w:eastAsia="Times New Roman" w:hAnsi="Times New Roman"/>
          <w:sz w:val="32"/>
          <w:szCs w:val="32"/>
        </w:rPr>
      </w:pPr>
    </w:p>
    <w:p w14:paraId="235CA21A" w14:textId="764D6AF0" w:rsidR="00F30F19" w:rsidRDefault="00F30F19" w:rsidP="00F30F19">
      <w:pPr>
        <w:jc w:val="center"/>
        <w:rPr>
          <w:b/>
          <w:bCs/>
          <w:w w:val="106"/>
        </w:rPr>
      </w:pPr>
      <w:bookmarkStart w:id="27" w:name="_Hlk120298478"/>
      <w:r w:rsidRPr="00A51E4E">
        <w:rPr>
          <w:b/>
          <w:bCs/>
          <w:w w:val="106"/>
        </w:rPr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DIDATTICA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 w:rsidRPr="00A51E4E">
        <w:rPr>
          <w:b/>
          <w:bCs/>
          <w:w w:val="107"/>
        </w:rPr>
        <w:t>COM</w:t>
      </w:r>
      <w:r w:rsidRPr="00A51E4E">
        <w:rPr>
          <w:b/>
          <w:bCs/>
          <w:spacing w:val="-4"/>
          <w:w w:val="107"/>
        </w:rPr>
        <w:t>P</w:t>
      </w:r>
      <w:r w:rsidRPr="00A51E4E">
        <w:rPr>
          <w:b/>
          <w:bCs/>
          <w:w w:val="109"/>
        </w:rPr>
        <w:t>E</w:t>
      </w:r>
      <w:r w:rsidRPr="00A51E4E">
        <w:rPr>
          <w:b/>
          <w:bCs/>
          <w:spacing w:val="1"/>
          <w:w w:val="109"/>
        </w:rPr>
        <w:t>T</w:t>
      </w:r>
      <w:r w:rsidRPr="00A51E4E">
        <w:rPr>
          <w:b/>
          <w:bCs/>
          <w:w w:val="105"/>
        </w:rPr>
        <w:t>EN</w:t>
      </w:r>
      <w:r w:rsidRPr="00A51E4E">
        <w:rPr>
          <w:b/>
          <w:bCs/>
          <w:spacing w:val="-1"/>
          <w:w w:val="105"/>
        </w:rPr>
        <w:t>Z</w:t>
      </w:r>
      <w:r w:rsidRPr="00A51E4E">
        <w:rPr>
          <w:b/>
          <w:bCs/>
          <w:w w:val="109"/>
        </w:rPr>
        <w:t xml:space="preserve">E </w:t>
      </w:r>
      <w:r w:rsidRPr="00A51E4E">
        <w:rPr>
          <w:b/>
          <w:bCs/>
        </w:rPr>
        <w:t>CHIAVE</w:t>
      </w:r>
      <w:r w:rsidRPr="00A51E4E">
        <w:rPr>
          <w:b/>
          <w:bCs/>
          <w:spacing w:val="45"/>
        </w:rPr>
        <w:t xml:space="preserve"> </w:t>
      </w:r>
      <w:r>
        <w:rPr>
          <w:b/>
          <w:bCs/>
          <w:spacing w:val="-3"/>
        </w:rPr>
        <w:t xml:space="preserve">DI </w:t>
      </w:r>
      <w:r w:rsidRPr="00A51E4E">
        <w:rPr>
          <w:b/>
          <w:bCs/>
          <w:w w:val="104"/>
        </w:rPr>
        <w:t>CI</w:t>
      </w:r>
      <w:r w:rsidRPr="00A51E4E">
        <w:rPr>
          <w:b/>
          <w:bCs/>
          <w:spacing w:val="3"/>
          <w:w w:val="104"/>
        </w:rPr>
        <w:t>T</w:t>
      </w:r>
      <w:r w:rsidRPr="00A51E4E">
        <w:rPr>
          <w:b/>
          <w:bCs/>
          <w:w w:val="104"/>
        </w:rPr>
        <w:t>TADINA</w:t>
      </w:r>
      <w:r w:rsidRPr="00A51E4E">
        <w:rPr>
          <w:b/>
          <w:bCs/>
          <w:spacing w:val="-1"/>
          <w:w w:val="104"/>
        </w:rPr>
        <w:t>N</w:t>
      </w:r>
      <w:r w:rsidRPr="00A51E4E">
        <w:rPr>
          <w:b/>
          <w:bCs/>
          <w:w w:val="104"/>
        </w:rPr>
        <w:t>ZA</w:t>
      </w:r>
      <w:r w:rsidRPr="00A51E4E">
        <w:rPr>
          <w:b/>
          <w:bCs/>
          <w:spacing w:val="-1"/>
          <w:w w:val="104"/>
        </w:rPr>
        <w:t xml:space="preserve"> </w:t>
      </w:r>
    </w:p>
    <w:bookmarkEnd w:id="27"/>
    <w:p w14:paraId="130C6BAE" w14:textId="5E8BBAAA" w:rsidR="00F30F19" w:rsidRDefault="00F30F19" w:rsidP="00F30F19">
      <w:pPr>
        <w:jc w:val="center"/>
        <w:rPr>
          <w:b/>
          <w:bCs/>
          <w:w w:val="106"/>
        </w:rPr>
      </w:pPr>
    </w:p>
    <w:tbl>
      <w:tblPr>
        <w:tblW w:w="99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1"/>
        <w:gridCol w:w="8693"/>
        <w:gridCol w:w="816"/>
      </w:tblGrid>
      <w:tr w:rsidR="00A9286F" w:rsidRPr="00DC7462" w14:paraId="4FBF6B39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AAC4B" w14:textId="77777777" w:rsidR="00A9286F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091AA" w14:textId="24BEC19B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IMPARARE AD IMPARARE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50E720" w14:textId="487C1341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3"/>
                  <w:enabled/>
                  <w:calcOnExit w:val="0"/>
                  <w:textInput>
                    <w:default w:val="c53"/>
                  </w:textInput>
                </w:ffData>
              </w:fldChar>
            </w:r>
            <w:bookmarkStart w:id="28" w:name="c53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c53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28"/>
          </w:p>
        </w:tc>
      </w:tr>
      <w:tr w:rsidR="00A9286F" w:rsidRPr="00DC7462" w14:paraId="62F70275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1572D" w14:textId="77777777" w:rsidR="00A9286F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A41A5" w14:textId="4B398FA5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PROGETTARE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B55126" w14:textId="042791F9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4"/>
                  <w:enabled/>
                  <w:calcOnExit w:val="0"/>
                  <w:textInput>
                    <w:default w:val="c54"/>
                  </w:textInput>
                </w:ffData>
              </w:fldChar>
            </w:r>
            <w:bookmarkStart w:id="29" w:name="c54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c54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29"/>
          </w:p>
        </w:tc>
      </w:tr>
      <w:tr w:rsidR="00A9286F" w:rsidRPr="00DC7462" w14:paraId="0D6DE5BF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632AC" w14:textId="77777777" w:rsidR="00A9286F" w:rsidRPr="00F30F19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2C71B" w14:textId="17CAC52E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UNICARE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34D0963" w14:textId="0CDE2733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5"/>
                  <w:enabled/>
                  <w:calcOnExit w:val="0"/>
                  <w:textInput>
                    <w:default w:val="c55"/>
                  </w:textInput>
                </w:ffData>
              </w:fldChar>
            </w:r>
            <w:bookmarkStart w:id="30" w:name="c55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c55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0"/>
          </w:p>
        </w:tc>
      </w:tr>
      <w:tr w:rsidR="00A9286F" w:rsidRPr="00DC7462" w14:paraId="710EF3B5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8E80" w14:textId="77777777" w:rsidR="00A9286F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EB498" w14:textId="3CACD768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COLLABORARE E PARTECIPARE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72FADE" w14:textId="7A011319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6"/>
                  <w:enabled/>
                  <w:calcOnExit w:val="0"/>
                  <w:textInput>
                    <w:default w:val="c56"/>
                  </w:textInput>
                </w:ffData>
              </w:fldChar>
            </w:r>
            <w:bookmarkStart w:id="31" w:name="c56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c56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1"/>
          </w:p>
        </w:tc>
      </w:tr>
      <w:tr w:rsidR="00A9286F" w:rsidRPr="00DC7462" w14:paraId="01B38683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5785" w14:textId="77777777" w:rsidR="00A9286F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27165" w14:textId="1CEF0F87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AGIRE IN MODO AUTONOMO E RESPONSABILE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34EEA1" w14:textId="0C99F173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7"/>
                  <w:enabled/>
                  <w:calcOnExit w:val="0"/>
                  <w:textInput>
                    <w:default w:val="c57"/>
                  </w:textInput>
                </w:ffData>
              </w:fldChar>
            </w:r>
            <w:bookmarkStart w:id="32" w:name="c57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c57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2"/>
          </w:p>
        </w:tc>
      </w:tr>
      <w:tr w:rsidR="00A9286F" w:rsidRPr="00DC7462" w14:paraId="77F04CCB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F1E8" w14:textId="77777777" w:rsidR="00A9286F" w:rsidRPr="00F30F19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BC3278" w14:textId="4FE6AC6A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RISOLVERE PROBLEMI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3E8E043" w14:textId="2D0AD100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8"/>
                  <w:enabled/>
                  <w:calcOnExit w:val="0"/>
                  <w:textInput>
                    <w:default w:val="c58"/>
                  </w:textInput>
                </w:ffData>
              </w:fldChar>
            </w:r>
            <w:bookmarkStart w:id="33" w:name="c58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c58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3"/>
          </w:p>
        </w:tc>
      </w:tr>
      <w:tr w:rsidR="00A9286F" w:rsidRPr="00DC7462" w14:paraId="0C31A395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EFB82" w14:textId="77777777" w:rsidR="00A9286F" w:rsidRPr="00F30F19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C39C7E" w14:textId="7424D12A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30F19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I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NDIVIDUARE COLLEGAMENTI E RELAZIONI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5767B0" w14:textId="11E3DB68" w:rsidR="00A9286F" w:rsidRPr="00A9286F" w:rsidRDefault="00A9286F" w:rsidP="004451D8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59"/>
                  <w:enabled/>
                  <w:calcOnExit w:val="0"/>
                  <w:textInput>
                    <w:default w:val="c59"/>
                  </w:textInput>
                </w:ffData>
              </w:fldChar>
            </w:r>
            <w:bookmarkStart w:id="34" w:name="c59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c59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4"/>
          </w:p>
        </w:tc>
      </w:tr>
      <w:tr w:rsidR="00A9286F" w:rsidRPr="00DC7462" w14:paraId="487A7042" w14:textId="77777777" w:rsidTr="004451D8">
        <w:trPr>
          <w:trHeight w:val="288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D3A08" w14:textId="77777777" w:rsidR="00A9286F" w:rsidRPr="00F30F19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8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8839DE" w14:textId="3FAF439F" w:rsidR="00A9286F" w:rsidRPr="00DC7462" w:rsidRDefault="00A9286F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ACQUISIRE E INTERPRETARE L’INFORMAZIONE</w:t>
            </w:r>
          </w:p>
        </w:tc>
        <w:tc>
          <w:tcPr>
            <w:tcW w:w="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0E83E" w14:textId="49971F50" w:rsidR="00A9286F" w:rsidRPr="00A9286F" w:rsidRDefault="00A9286F" w:rsidP="00A9286F">
            <w:pPr>
              <w:jc w:val="center"/>
              <w:rPr>
                <w:rFonts w:ascii="Times New Roman" w:eastAsia="Times New Roman" w:hAnsi="Times New Roman" w:cs="Arial"/>
                <w:b/>
                <w:bCs/>
                <w:noProof/>
              </w:rPr>
            </w:pP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begin">
                <w:ffData>
                  <w:name w:val="c60"/>
                  <w:enabled/>
                  <w:calcOnExit w:val="0"/>
                  <w:textInput>
                    <w:default w:val="c60"/>
                  </w:textInput>
                </w:ffData>
              </w:fldChar>
            </w:r>
            <w:bookmarkStart w:id="35" w:name="c60"/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instrText xml:space="preserve"> FORMTEXT </w:instrTex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separate"/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t>c60</w:t>
            </w:r>
            <w:r w:rsidRPr="00A9286F">
              <w:rPr>
                <w:rFonts w:ascii="Times New Roman" w:eastAsia="Times New Roman" w:hAnsi="Times New Roman" w:cs="Arial"/>
                <w:b/>
                <w:bCs/>
                <w:noProof/>
              </w:rPr>
              <w:fldChar w:fldCharType="end"/>
            </w:r>
            <w:bookmarkEnd w:id="35"/>
          </w:p>
        </w:tc>
      </w:tr>
    </w:tbl>
    <w:p w14:paraId="3184FE66" w14:textId="56206572" w:rsidR="00F30F19" w:rsidRDefault="00F30F19" w:rsidP="00F30F19">
      <w:pPr>
        <w:jc w:val="center"/>
        <w:rPr>
          <w:b/>
          <w:bCs/>
          <w:w w:val="106"/>
        </w:rPr>
      </w:pPr>
    </w:p>
    <w:p w14:paraId="0D1785FC" w14:textId="77777777" w:rsidR="00A9286F" w:rsidRDefault="00A9286F" w:rsidP="00A9286F">
      <w:pPr>
        <w:jc w:val="center"/>
        <w:rPr>
          <w:b/>
          <w:bCs/>
          <w:w w:val="106"/>
        </w:rPr>
      </w:pPr>
    </w:p>
    <w:p w14:paraId="7F282A3D" w14:textId="60B1BE8F" w:rsidR="00A9286F" w:rsidRDefault="00A9286F" w:rsidP="00A9286F">
      <w:pPr>
        <w:jc w:val="center"/>
        <w:rPr>
          <w:b/>
          <w:bCs/>
          <w:w w:val="106"/>
        </w:rPr>
      </w:pPr>
      <w:r w:rsidRPr="00A51E4E">
        <w:rPr>
          <w:b/>
          <w:bCs/>
          <w:w w:val="106"/>
        </w:rPr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DIDATTICA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 w:rsidRPr="00BA7164">
        <w:rPr>
          <w:b/>
          <w:bCs/>
          <w:w w:val="107"/>
          <w:u w:val="single"/>
        </w:rPr>
        <w:t>COM</w:t>
      </w:r>
      <w:r w:rsidRPr="00BA7164">
        <w:rPr>
          <w:b/>
          <w:bCs/>
          <w:spacing w:val="-4"/>
          <w:w w:val="107"/>
          <w:u w:val="single"/>
        </w:rPr>
        <w:t>P</w:t>
      </w:r>
      <w:r w:rsidRPr="00BA7164">
        <w:rPr>
          <w:b/>
          <w:bCs/>
          <w:w w:val="109"/>
          <w:u w:val="single"/>
        </w:rPr>
        <w:t>E</w:t>
      </w:r>
      <w:r w:rsidRPr="00BA7164">
        <w:rPr>
          <w:b/>
          <w:bCs/>
          <w:spacing w:val="1"/>
          <w:w w:val="109"/>
          <w:u w:val="single"/>
        </w:rPr>
        <w:t>T</w:t>
      </w:r>
      <w:r w:rsidRPr="00BA7164">
        <w:rPr>
          <w:b/>
          <w:bCs/>
          <w:w w:val="105"/>
          <w:u w:val="single"/>
        </w:rPr>
        <w:t>EN</w:t>
      </w:r>
      <w:r w:rsidRPr="00BA7164">
        <w:rPr>
          <w:b/>
          <w:bCs/>
          <w:spacing w:val="-1"/>
          <w:w w:val="105"/>
          <w:u w:val="single"/>
        </w:rPr>
        <w:t>Z</w:t>
      </w:r>
      <w:r w:rsidRPr="00BA7164">
        <w:rPr>
          <w:b/>
          <w:bCs/>
          <w:w w:val="109"/>
          <w:u w:val="single"/>
        </w:rPr>
        <w:t>E</w:t>
      </w:r>
      <w:r w:rsidRPr="00A51E4E">
        <w:rPr>
          <w:b/>
          <w:bCs/>
          <w:w w:val="109"/>
        </w:rPr>
        <w:t xml:space="preserve"> </w:t>
      </w:r>
      <w:r>
        <w:rPr>
          <w:b/>
          <w:bCs/>
        </w:rPr>
        <w:t>RELATIVE AL PROFILO EDUCATIVO CULTURALE E PROFESSIONALE (PECUP) DELLA DISCIPLINA</w:t>
      </w:r>
      <w:r w:rsidRPr="00A51E4E">
        <w:rPr>
          <w:b/>
          <w:bCs/>
          <w:spacing w:val="-1"/>
          <w:w w:val="104"/>
        </w:rPr>
        <w:t xml:space="preserve"> </w:t>
      </w:r>
    </w:p>
    <w:p w14:paraId="33E0B0D0" w14:textId="6074CF8C" w:rsidR="00F30F19" w:rsidRDefault="00F30F19" w:rsidP="00F30F19">
      <w:pPr>
        <w:jc w:val="center"/>
        <w:rPr>
          <w:b/>
          <w:bCs/>
          <w:w w:val="105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9376"/>
      </w:tblGrid>
      <w:tr w:rsidR="00BA7164" w:rsidRPr="00DC7462" w14:paraId="19F4006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B82B1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1B184" w14:textId="02846716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1"/>
                  <w:enabled/>
                  <w:calcOnExit w:val="0"/>
                  <w:textInput>
                    <w:default w:val="c61"/>
                  </w:textInput>
                </w:ffData>
              </w:fldChar>
            </w:r>
            <w:bookmarkStart w:id="36" w:name="c61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c61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36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6"/>
                  <w:enabled/>
                  <w:calcOnExit w:val="0"/>
                  <w:textInput>
                    <w:default w:val="c126"/>
                  </w:textInput>
                </w:ffData>
              </w:fldChar>
            </w:r>
            <w:bookmarkStart w:id="37" w:name="c126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c126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37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7"/>
                  <w:enabled/>
                  <w:calcOnExit w:val="0"/>
                  <w:textInput>
                    <w:default w:val="c127"/>
                  </w:textInput>
                </w:ffData>
              </w:fldChar>
            </w:r>
            <w:bookmarkStart w:id="38" w:name="c127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c127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38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8"/>
                  <w:enabled/>
                  <w:calcOnExit w:val="0"/>
                  <w:textInput>
                    <w:default w:val="c128"/>
                  </w:textInput>
                </w:ffData>
              </w:fldChar>
            </w:r>
            <w:bookmarkStart w:id="39" w:name="c128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c128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39"/>
          </w:p>
        </w:tc>
      </w:tr>
      <w:tr w:rsidR="00BA7164" w:rsidRPr="00DC7462" w14:paraId="236AF100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0352D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4DD4F" w14:textId="71E790D3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2"/>
                  <w:enabled/>
                  <w:calcOnExit w:val="0"/>
                  <w:textInput>
                    <w:default w:val="c62"/>
                  </w:textInput>
                </w:ffData>
              </w:fldChar>
            </w:r>
            <w:bookmarkStart w:id="40" w:name="c62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c62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0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9"/>
                  <w:enabled/>
                  <w:calcOnExit w:val="0"/>
                  <w:textInput>
                    <w:default w:val="c129"/>
                  </w:textInput>
                </w:ffData>
              </w:fldChar>
            </w:r>
            <w:bookmarkStart w:id="41" w:name="c129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c129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1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0"/>
                  <w:enabled/>
                  <w:calcOnExit w:val="0"/>
                  <w:textInput>
                    <w:default w:val="c130"/>
                  </w:textInput>
                </w:ffData>
              </w:fldChar>
            </w:r>
            <w:bookmarkStart w:id="42" w:name="c130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c130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2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1"/>
                  <w:enabled/>
                  <w:calcOnExit w:val="0"/>
                  <w:textInput>
                    <w:default w:val="c131"/>
                  </w:textInput>
                </w:ffData>
              </w:fldChar>
            </w:r>
            <w:bookmarkStart w:id="43" w:name="c131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c131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3"/>
          </w:p>
        </w:tc>
      </w:tr>
      <w:tr w:rsidR="00BA7164" w:rsidRPr="00DC7462" w14:paraId="46FA342E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438C" w14:textId="77777777" w:rsidR="00BA7164" w:rsidRPr="00F30F19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34B0" w14:textId="58DB6966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3"/>
                  <w:enabled/>
                  <w:calcOnExit w:val="0"/>
                  <w:textInput>
                    <w:default w:val="c63"/>
                  </w:textInput>
                </w:ffData>
              </w:fldChar>
            </w:r>
            <w:bookmarkStart w:id="44" w:name="c63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c63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4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2"/>
                  <w:enabled/>
                  <w:calcOnExit w:val="0"/>
                  <w:textInput>
                    <w:default w:val="c132"/>
                  </w:textInput>
                </w:ffData>
              </w:fldChar>
            </w:r>
            <w:bookmarkStart w:id="45" w:name="c132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c132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5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3"/>
                  <w:enabled/>
                  <w:calcOnExit w:val="0"/>
                  <w:textInput>
                    <w:default w:val="c133"/>
                  </w:textInput>
                </w:ffData>
              </w:fldChar>
            </w:r>
            <w:bookmarkStart w:id="46" w:name="c133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c133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6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4"/>
                  <w:enabled/>
                  <w:calcOnExit w:val="0"/>
                  <w:textInput>
                    <w:default w:val="c134"/>
                  </w:textInput>
                </w:ffData>
              </w:fldChar>
            </w:r>
            <w:bookmarkStart w:id="47" w:name="c134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c134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7"/>
          </w:p>
        </w:tc>
      </w:tr>
      <w:tr w:rsidR="00BA7164" w:rsidRPr="00DC7462" w14:paraId="5979F51D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0A64D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866E" w14:textId="56CB040B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4"/>
                  <w:enabled/>
                  <w:calcOnExit w:val="0"/>
                  <w:textInput>
                    <w:default w:val="c64"/>
                  </w:textInput>
                </w:ffData>
              </w:fldChar>
            </w:r>
            <w:bookmarkStart w:id="48" w:name="c64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c64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8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5"/>
                  <w:enabled/>
                  <w:calcOnExit w:val="0"/>
                  <w:textInput>
                    <w:default w:val="c135"/>
                  </w:textInput>
                </w:ffData>
              </w:fldChar>
            </w:r>
            <w:bookmarkStart w:id="49" w:name="c135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c135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49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6"/>
                  <w:enabled/>
                  <w:calcOnExit w:val="0"/>
                  <w:textInput>
                    <w:default w:val="c136"/>
                  </w:textInput>
                </w:ffData>
              </w:fldChar>
            </w:r>
            <w:bookmarkStart w:id="50" w:name="c136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c136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0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7"/>
                  <w:enabled/>
                  <w:calcOnExit w:val="0"/>
                  <w:textInput>
                    <w:default w:val="c137"/>
                  </w:textInput>
                </w:ffData>
              </w:fldChar>
            </w:r>
            <w:bookmarkStart w:id="51" w:name="c137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c137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1"/>
          </w:p>
        </w:tc>
      </w:tr>
      <w:tr w:rsidR="00BA7164" w:rsidRPr="00DC7462" w14:paraId="20110EDD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3A7E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CF44" w14:textId="186E56E9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65"/>
                  <w:enabled/>
                  <w:calcOnExit w:val="0"/>
                  <w:textInput>
                    <w:default w:val="c65"/>
                  </w:textInput>
                </w:ffData>
              </w:fldChar>
            </w:r>
            <w:bookmarkStart w:id="52" w:name="c65"/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c65</w:t>
            </w:r>
            <w:r w:rsidRPr="00BA716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2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8"/>
                  <w:enabled/>
                  <w:calcOnExit w:val="0"/>
                  <w:textInput>
                    <w:default w:val="c138"/>
                  </w:textInput>
                </w:ffData>
              </w:fldChar>
            </w:r>
            <w:bookmarkStart w:id="53" w:name="c138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c138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3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9"/>
                  <w:enabled/>
                  <w:calcOnExit w:val="0"/>
                  <w:textInput>
                    <w:default w:val="c139"/>
                  </w:textInput>
                </w:ffData>
              </w:fldChar>
            </w:r>
            <w:bookmarkStart w:id="54" w:name="c139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c139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4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0"/>
                  <w:enabled/>
                  <w:calcOnExit w:val="0"/>
                  <w:textInput>
                    <w:default w:val="c140"/>
                  </w:textInput>
                </w:ffData>
              </w:fldChar>
            </w:r>
            <w:bookmarkStart w:id="55" w:name="c140"/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2D28F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c140</w:t>
            </w:r>
            <w:r w:rsidR="002D28F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5"/>
          </w:p>
        </w:tc>
      </w:tr>
    </w:tbl>
    <w:p w14:paraId="7C4B21C5" w14:textId="24829417" w:rsidR="00BA7164" w:rsidRDefault="00BA7164" w:rsidP="00F30F19">
      <w:pPr>
        <w:jc w:val="center"/>
        <w:rPr>
          <w:b/>
          <w:bCs/>
          <w:w w:val="105"/>
        </w:rPr>
      </w:pPr>
    </w:p>
    <w:p w14:paraId="4077FC90" w14:textId="77777777" w:rsidR="00BA7164" w:rsidRDefault="00BA7164">
      <w:pPr>
        <w:rPr>
          <w:b/>
          <w:bCs/>
          <w:w w:val="105"/>
        </w:rPr>
      </w:pPr>
      <w:r>
        <w:rPr>
          <w:b/>
          <w:bCs/>
          <w:w w:val="105"/>
        </w:rPr>
        <w:br w:type="page"/>
      </w:r>
    </w:p>
    <w:p w14:paraId="4966354B" w14:textId="562101B8" w:rsidR="00BA7164" w:rsidRDefault="00BA7164">
      <w:pPr>
        <w:rPr>
          <w:b/>
          <w:bCs/>
          <w:w w:val="105"/>
        </w:rPr>
      </w:pPr>
    </w:p>
    <w:p w14:paraId="1110EDC6" w14:textId="77777777" w:rsidR="00A51E4E" w:rsidRDefault="00A51E4E" w:rsidP="00A51E4E">
      <w:pPr>
        <w:jc w:val="center"/>
        <w:rPr>
          <w:b/>
          <w:bCs/>
          <w:w w:val="105"/>
        </w:rPr>
      </w:pPr>
    </w:p>
    <w:p w14:paraId="17813AD8" w14:textId="777A01FF" w:rsidR="00BA7164" w:rsidRDefault="00BA7164" w:rsidP="00BA7164">
      <w:pPr>
        <w:jc w:val="center"/>
        <w:rPr>
          <w:b/>
          <w:bCs/>
          <w:spacing w:val="-1"/>
          <w:w w:val="104"/>
        </w:rPr>
      </w:pPr>
      <w:r w:rsidRPr="00A51E4E">
        <w:rPr>
          <w:b/>
          <w:bCs/>
          <w:w w:val="106"/>
        </w:rPr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DIDATTICA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 w:rsidRPr="00BA7164">
        <w:rPr>
          <w:b/>
          <w:bCs/>
          <w:w w:val="107"/>
          <w:u w:val="single"/>
        </w:rPr>
        <w:t>ABILITA’</w:t>
      </w:r>
      <w:r w:rsidRPr="00A51E4E">
        <w:rPr>
          <w:b/>
          <w:bCs/>
          <w:w w:val="109"/>
        </w:rPr>
        <w:t xml:space="preserve"> </w:t>
      </w:r>
      <w:r>
        <w:rPr>
          <w:b/>
          <w:bCs/>
        </w:rPr>
        <w:t>RELATIVE AL PROFILO EDUCATIVO CULTURALE E PROFESSIONALE (PECUP) DELLA DISCIPLINA</w:t>
      </w:r>
      <w:r w:rsidRPr="00A51E4E">
        <w:rPr>
          <w:b/>
          <w:bCs/>
          <w:spacing w:val="-1"/>
          <w:w w:val="104"/>
        </w:rPr>
        <w:t xml:space="preserve"> </w:t>
      </w:r>
    </w:p>
    <w:p w14:paraId="1EAB8FA5" w14:textId="77777777" w:rsidR="00BA7164" w:rsidRDefault="00BA7164" w:rsidP="00BA7164">
      <w:pPr>
        <w:jc w:val="center"/>
        <w:rPr>
          <w:b/>
          <w:bCs/>
          <w:w w:val="106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9376"/>
      </w:tblGrid>
      <w:tr w:rsidR="00BA7164" w:rsidRPr="00DC7462" w14:paraId="38CC8944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BF34D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319275" w14:textId="48A9C49A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9"/>
                  <w:enabled/>
                  <w:calcOnExit w:val="0"/>
                  <w:textInput>
                    <w:default w:val="c09"/>
                  </w:textInput>
                </w:ffData>
              </w:fldChar>
            </w:r>
            <w:bookmarkStart w:id="56" w:name="c9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c09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1"/>
                  <w:enabled/>
                  <w:calcOnExit w:val="0"/>
                  <w:textInput>
                    <w:default w:val="c141"/>
                  </w:textInput>
                </w:ffData>
              </w:fldChar>
            </w:r>
            <w:bookmarkStart w:id="57" w:name="c14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c141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7"/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2"/>
                  <w:enabled/>
                  <w:calcOnExit w:val="0"/>
                  <w:textInput>
                    <w:default w:val="c142"/>
                  </w:textInput>
                </w:ffData>
              </w:fldChar>
            </w:r>
            <w:bookmarkStart w:id="58" w:name="c142"/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8117E0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c142</w:t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8"/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3"/>
                  <w:enabled/>
                  <w:calcOnExit w:val="0"/>
                  <w:textInput>
                    <w:default w:val="c143"/>
                  </w:textInput>
                </w:ffData>
              </w:fldChar>
            </w:r>
            <w:bookmarkStart w:id="59" w:name="c143"/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8117E0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c143</w:t>
            </w:r>
            <w:r w:rsidR="008117E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59"/>
          </w:p>
        </w:tc>
      </w:tr>
      <w:tr w:rsidR="00BA7164" w:rsidRPr="00DC7462" w14:paraId="7AAF7179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ACBCC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291FA3" w14:textId="72166D35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0"/>
                  <w:enabled/>
                  <w:calcOnExit w:val="0"/>
                  <w:textInput>
                    <w:default w:val="c10"/>
                  </w:textInput>
                </w:ffData>
              </w:fldChar>
            </w:r>
            <w:bookmarkStart w:id="60" w:name="c10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c10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4"/>
                  <w:enabled/>
                  <w:calcOnExit w:val="0"/>
                  <w:textInput>
                    <w:default w:val="c144"/>
                  </w:textInput>
                </w:ffData>
              </w:fldChar>
            </w:r>
            <w:bookmarkStart w:id="61" w:name="c14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c144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5"/>
                  <w:enabled/>
                  <w:calcOnExit w:val="0"/>
                  <w:textInput>
                    <w:default w:val="c145"/>
                  </w:textInput>
                </w:ffData>
              </w:fldChar>
            </w:r>
            <w:bookmarkStart w:id="62" w:name="c14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c145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6"/>
                  <w:enabled/>
                  <w:calcOnExit w:val="0"/>
                  <w:textInput>
                    <w:default w:val="c146"/>
                  </w:textInput>
                </w:ffData>
              </w:fldChar>
            </w:r>
            <w:bookmarkStart w:id="63" w:name="c14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3"/>
          </w:p>
        </w:tc>
      </w:tr>
      <w:tr w:rsidR="00BA7164" w:rsidRPr="00DC7462" w14:paraId="173EDB1C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1372D" w14:textId="77777777" w:rsidR="00BA7164" w:rsidRPr="00F30F19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E9BE1" w14:textId="21CDBA4C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1"/>
                  <w:enabled/>
                  <w:calcOnExit w:val="0"/>
                  <w:textInput>
                    <w:default w:val="c11"/>
                  </w:textInput>
                </w:ffData>
              </w:fldChar>
            </w:r>
            <w:bookmarkStart w:id="64" w:name="c11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c11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7"/>
                  <w:enabled/>
                  <w:calcOnExit w:val="0"/>
                  <w:textInput>
                    <w:default w:val="c147"/>
                  </w:textInput>
                </w:ffData>
              </w:fldChar>
            </w:r>
            <w:bookmarkStart w:id="65" w:name="c14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8"/>
                  <w:enabled/>
                  <w:calcOnExit w:val="0"/>
                  <w:textInput>
                    <w:default w:val="c148"/>
                  </w:textInput>
                </w:ffData>
              </w:fldCha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9"/>
                  <w:enabled/>
                  <w:calcOnExit w:val="0"/>
                  <w:textInput>
                    <w:default w:val="c149"/>
                  </w:textInput>
                </w:ffData>
              </w:fldChar>
            </w:r>
            <w:bookmarkStart w:id="66" w:name="c149"/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A6110C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c149</w:t>
            </w:r>
            <w:r w:rsidR="00A6110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6"/>
          </w:p>
        </w:tc>
      </w:tr>
      <w:tr w:rsidR="00BA7164" w:rsidRPr="00DC7462" w14:paraId="03145FB1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88E0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57F310" w14:textId="10C1BA5B" w:rsidR="00BA7164" w:rsidRPr="00DC7462" w:rsidRDefault="007A7471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2"/>
                  <w:enabled/>
                  <w:calcOnExit w:val="0"/>
                  <w:textInput>
                    <w:default w:val="c12"/>
                  </w:textInput>
                </w:ffData>
              </w:fldChar>
            </w:r>
            <w:bookmarkStart w:id="67" w:name="c12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7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0"/>
                  <w:enabled/>
                  <w:calcOnExit w:val="0"/>
                  <w:textInput>
                    <w:default w:val="c150"/>
                  </w:textInput>
                </w:ffData>
              </w:fldChar>
            </w:r>
            <w:bookmarkStart w:id="68" w:name="c150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c150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8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1"/>
                  <w:enabled/>
                  <w:calcOnExit w:val="0"/>
                  <w:textInput>
                    <w:default w:val="c151"/>
                  </w:textInput>
                </w:ffData>
              </w:fldChar>
            </w:r>
            <w:bookmarkStart w:id="69" w:name="c151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c151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69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2"/>
                  <w:enabled/>
                  <w:calcOnExit w:val="0"/>
                  <w:textInput>
                    <w:default w:val="c152"/>
                  </w:textInput>
                </w:ffData>
              </w:fldChar>
            </w:r>
            <w:bookmarkStart w:id="70" w:name="c152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c152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0"/>
          </w:p>
        </w:tc>
      </w:tr>
      <w:tr w:rsidR="00BA7164" w:rsidRPr="00DC7462" w14:paraId="0EDAB5B8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7C998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ED90DA" w14:textId="1214F67E" w:rsidR="00BA7164" w:rsidRPr="00DC7462" w:rsidRDefault="007A7471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3"/>
                  <w:enabled/>
                  <w:calcOnExit w:val="0"/>
                  <w:textInput>
                    <w:default w:val="c13"/>
                  </w:textInput>
                </w:ffData>
              </w:fldChar>
            </w:r>
            <w:bookmarkStart w:id="71" w:name="c13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1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3"/>
                  <w:enabled/>
                  <w:calcOnExit w:val="0"/>
                  <w:textInput>
                    <w:default w:val="c153"/>
                  </w:textInput>
                </w:ffData>
              </w:fldChar>
            </w:r>
            <w:bookmarkStart w:id="72" w:name="c153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c153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2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4"/>
                  <w:enabled/>
                  <w:calcOnExit w:val="0"/>
                  <w:textInput>
                    <w:default w:val="c154"/>
                  </w:textInput>
                </w:ffData>
              </w:fldChar>
            </w:r>
            <w:bookmarkStart w:id="73" w:name="c154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c154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3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5"/>
                  <w:enabled/>
                  <w:calcOnExit w:val="0"/>
                  <w:textInput>
                    <w:default w:val="c155"/>
                  </w:textInput>
                </w:ffData>
              </w:fldChar>
            </w:r>
            <w:bookmarkStart w:id="74" w:name="c155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c155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4"/>
          </w:p>
        </w:tc>
      </w:tr>
      <w:tr w:rsidR="00BA7164" w:rsidRPr="00DC7462" w14:paraId="2F41EB1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D6667" w14:textId="1C4E61C0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ADE5A7B" w14:textId="50184C35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4"/>
                  <w:enabled/>
                  <w:calcOnExit w:val="0"/>
                  <w:textInput>
                    <w:default w:val="c14"/>
                  </w:textInput>
                </w:ffData>
              </w:fldChar>
            </w:r>
            <w:bookmarkStart w:id="75" w:name="c14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c14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6"/>
                  <w:enabled/>
                  <w:calcOnExit w:val="0"/>
                  <w:textInput>
                    <w:default w:val="c156"/>
                  </w:textInput>
                </w:ffData>
              </w:fldChar>
            </w:r>
            <w:bookmarkStart w:id="76" w:name="c15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7"/>
                  <w:enabled/>
                  <w:calcOnExit w:val="0"/>
                  <w:textInput>
                    <w:default w:val="c157"/>
                  </w:textInput>
                </w:ffData>
              </w:fldChar>
            </w:r>
            <w:bookmarkStart w:id="77" w:name="c15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8"/>
                  <w:enabled/>
                  <w:calcOnExit w:val="0"/>
                  <w:textInput>
                    <w:default w:val="c158"/>
                  </w:textInput>
                </w:ffData>
              </w:fldChar>
            </w:r>
            <w:bookmarkStart w:id="78" w:name="c15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8"/>
          </w:p>
        </w:tc>
      </w:tr>
      <w:tr w:rsidR="00BA7164" w:rsidRPr="00DC7462" w14:paraId="6B394672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492FF" w14:textId="1C0A0054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E7F89B" w14:textId="3D68C143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"/>
                  <w:enabled/>
                  <w:calcOnExit w:val="0"/>
                  <w:textInput>
                    <w:default w:val="c15"/>
                  </w:textInput>
                </w:ffData>
              </w:fldChar>
            </w:r>
            <w:bookmarkStart w:id="79" w:name="c15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c15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7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59"/>
                  <w:enabled/>
                  <w:calcOnExit w:val="0"/>
                  <w:textInput>
                    <w:default w:val="c159"/>
                  </w:textInput>
                </w:ffData>
              </w:fldChar>
            </w:r>
            <w:bookmarkStart w:id="80" w:name="c15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c159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0"/>
                  <w:enabled/>
                  <w:calcOnExit w:val="0"/>
                  <w:textInput>
                    <w:default w:val="c160"/>
                  </w:textInput>
                </w:ffData>
              </w:fldChar>
            </w:r>
            <w:bookmarkStart w:id="81" w:name="c16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c160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1"/>
                  <w:enabled/>
                  <w:calcOnExit w:val="0"/>
                  <w:textInput>
                    <w:default w:val="c161"/>
                  </w:textInput>
                </w:ffData>
              </w:fldChar>
            </w:r>
            <w:bookmarkStart w:id="82" w:name="c16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c161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2"/>
          </w:p>
        </w:tc>
      </w:tr>
      <w:tr w:rsidR="00BA7164" w:rsidRPr="00DC7462" w14:paraId="264C732B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0723C" w14:textId="46BB63B1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C3B3427" w14:textId="2E49FCB9" w:rsidR="00BA7164" w:rsidRPr="00DC7462" w:rsidRDefault="0059111A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"/>
                  <w:enabled/>
                  <w:calcOnExit w:val="0"/>
                  <w:textInput>
                    <w:default w:val="c16"/>
                  </w:textInput>
                </w:ffData>
              </w:fldChar>
            </w:r>
            <w:bookmarkStart w:id="83" w:name="c16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2"/>
                  <w:enabled/>
                  <w:calcOnExit w:val="0"/>
                  <w:textInput>
                    <w:default w:val="c162"/>
                  </w:textInput>
                </w:ffData>
              </w:fldChar>
            </w:r>
            <w:bookmarkStart w:id="84" w:name="c16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c162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3"/>
                  <w:enabled/>
                  <w:calcOnExit w:val="0"/>
                  <w:textInput>
                    <w:default w:val="c163"/>
                  </w:textInput>
                </w:ffData>
              </w:fldChar>
            </w:r>
            <w:bookmarkStart w:id="85" w:name="c16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c163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4"/>
                  <w:enabled/>
                  <w:calcOnExit w:val="0"/>
                  <w:textInput>
                    <w:default w:val="c164"/>
                  </w:textInput>
                </w:ffData>
              </w:fldChar>
            </w:r>
            <w:bookmarkStart w:id="86" w:name="c16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c164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6"/>
          </w:p>
        </w:tc>
      </w:tr>
      <w:tr w:rsidR="00BA7164" w:rsidRPr="00DC7462" w14:paraId="28E60B5B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F889" w14:textId="593D931C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A4D774A" w14:textId="5739DA55" w:rsidR="00BA7164" w:rsidRPr="00DC7462" w:rsidRDefault="0059111A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"/>
                  <w:enabled/>
                  <w:calcOnExit w:val="0"/>
                  <w:textInput>
                    <w:default w:val="c17"/>
                  </w:textInput>
                </w:ffData>
              </w:fldChar>
            </w:r>
            <w:bookmarkStart w:id="87" w:name="c17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5"/>
                  <w:enabled/>
                  <w:calcOnExit w:val="0"/>
                  <w:textInput>
                    <w:default w:val="c165"/>
                  </w:textInput>
                </w:ffData>
              </w:fldChar>
            </w:r>
            <w:bookmarkStart w:id="88" w:name="c16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c165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6"/>
                  <w:enabled/>
                  <w:calcOnExit w:val="0"/>
                  <w:textInput>
                    <w:default w:val="c166"/>
                  </w:textInput>
                </w:ffData>
              </w:fldChar>
            </w:r>
            <w:bookmarkStart w:id="89" w:name="c16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8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7"/>
                  <w:enabled/>
                  <w:calcOnExit w:val="0"/>
                  <w:textInput>
                    <w:default w:val="c167"/>
                  </w:textInput>
                </w:ffData>
              </w:fldChar>
            </w:r>
            <w:bookmarkStart w:id="90" w:name="c16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0"/>
          </w:p>
        </w:tc>
      </w:tr>
    </w:tbl>
    <w:p w14:paraId="25BDEB22" w14:textId="77777777" w:rsidR="00A51E4E" w:rsidRPr="00A51E4E" w:rsidRDefault="00A51E4E" w:rsidP="00A51E4E">
      <w:pPr>
        <w:jc w:val="center"/>
        <w:rPr>
          <w:rFonts w:ascii="Times New Roman" w:eastAsia="Times New Roman" w:hAnsi="Times New Roman"/>
          <w:b/>
          <w:bCs/>
          <w:sz w:val="32"/>
          <w:szCs w:val="32"/>
        </w:rPr>
      </w:pPr>
    </w:p>
    <w:p w14:paraId="6A30680F" w14:textId="2CBDA210" w:rsidR="00A51E4E" w:rsidRDefault="00A51E4E" w:rsidP="00CA1915">
      <w:pPr>
        <w:rPr>
          <w:rFonts w:ascii="Times New Roman" w:eastAsia="Times New Roman" w:hAnsi="Times New Roman"/>
          <w:sz w:val="32"/>
          <w:szCs w:val="32"/>
        </w:rPr>
      </w:pPr>
    </w:p>
    <w:p w14:paraId="3C552F52" w14:textId="4301755B" w:rsidR="00BA7164" w:rsidRDefault="00BA7164" w:rsidP="00BA7164">
      <w:pPr>
        <w:jc w:val="center"/>
        <w:rPr>
          <w:b/>
          <w:bCs/>
          <w:spacing w:val="-1"/>
          <w:w w:val="104"/>
        </w:rPr>
      </w:pPr>
      <w:r w:rsidRPr="00A51E4E">
        <w:rPr>
          <w:b/>
          <w:bCs/>
          <w:w w:val="106"/>
        </w:rPr>
        <w:t>CONTRIBUTO</w:t>
      </w:r>
      <w:r w:rsidRPr="00A51E4E">
        <w:rPr>
          <w:b/>
          <w:bCs/>
          <w:spacing w:val="-3"/>
          <w:w w:val="106"/>
        </w:rPr>
        <w:t xml:space="preserve"> </w:t>
      </w:r>
      <w:r w:rsidRPr="00A51E4E">
        <w:rPr>
          <w:b/>
          <w:bCs/>
        </w:rPr>
        <w:t>DELL</w:t>
      </w:r>
      <w:r>
        <w:rPr>
          <w:b/>
          <w:bCs/>
        </w:rPr>
        <w:t>’UNITA’ DIDATTICA</w:t>
      </w:r>
      <w:r w:rsidRPr="00A51E4E">
        <w:rPr>
          <w:b/>
          <w:bCs/>
          <w:spacing w:val="2"/>
        </w:rPr>
        <w:t xml:space="preserve"> </w:t>
      </w:r>
      <w:r w:rsidRPr="00A51E4E">
        <w:rPr>
          <w:b/>
          <w:bCs/>
        </w:rPr>
        <w:t>AL</w:t>
      </w:r>
      <w:r w:rsidRPr="00A51E4E">
        <w:rPr>
          <w:b/>
          <w:bCs/>
          <w:spacing w:val="13"/>
        </w:rPr>
        <w:t xml:space="preserve"> </w:t>
      </w:r>
      <w:r w:rsidRPr="00A51E4E">
        <w:rPr>
          <w:b/>
          <w:bCs/>
          <w:w w:val="105"/>
        </w:rPr>
        <w:t>CO</w:t>
      </w:r>
      <w:r w:rsidRPr="00A51E4E">
        <w:rPr>
          <w:b/>
          <w:bCs/>
          <w:spacing w:val="2"/>
          <w:w w:val="105"/>
        </w:rPr>
        <w:t>N</w:t>
      </w:r>
      <w:r w:rsidRPr="00A51E4E">
        <w:rPr>
          <w:b/>
          <w:bCs/>
          <w:w w:val="105"/>
        </w:rPr>
        <w:t>S</w:t>
      </w:r>
      <w:r w:rsidRPr="00A51E4E">
        <w:rPr>
          <w:b/>
          <w:bCs/>
          <w:spacing w:val="2"/>
          <w:w w:val="105"/>
        </w:rPr>
        <w:t>E</w:t>
      </w:r>
      <w:r w:rsidRPr="00A51E4E">
        <w:rPr>
          <w:b/>
          <w:bCs/>
          <w:spacing w:val="-2"/>
          <w:w w:val="105"/>
        </w:rPr>
        <w:t>G</w:t>
      </w:r>
      <w:r w:rsidRPr="00A51E4E">
        <w:rPr>
          <w:b/>
          <w:bCs/>
          <w:w w:val="105"/>
        </w:rPr>
        <w:t>UIMENTO</w:t>
      </w:r>
      <w:r w:rsidRPr="00A51E4E">
        <w:rPr>
          <w:b/>
          <w:bCs/>
          <w:spacing w:val="9"/>
          <w:w w:val="105"/>
        </w:rPr>
        <w:t xml:space="preserve"> </w:t>
      </w:r>
      <w:r w:rsidRPr="00A51E4E">
        <w:rPr>
          <w:b/>
          <w:bCs/>
        </w:rPr>
        <w:t>DELLE</w:t>
      </w:r>
      <w:r w:rsidRPr="00A51E4E">
        <w:rPr>
          <w:b/>
          <w:bCs/>
          <w:spacing w:val="53"/>
        </w:rPr>
        <w:t xml:space="preserve"> </w:t>
      </w:r>
      <w:r>
        <w:rPr>
          <w:b/>
          <w:bCs/>
          <w:w w:val="107"/>
          <w:u w:val="single"/>
        </w:rPr>
        <w:t>CONOSCENZE</w:t>
      </w:r>
      <w:r w:rsidRPr="00A51E4E">
        <w:rPr>
          <w:b/>
          <w:bCs/>
          <w:w w:val="109"/>
        </w:rPr>
        <w:t xml:space="preserve"> </w:t>
      </w:r>
      <w:r>
        <w:rPr>
          <w:b/>
          <w:bCs/>
        </w:rPr>
        <w:t>RELATIVE AL PROFILO EDUCATIVO CULTURALE E PROFESSIONALE (PECUP) DELLA DISCIPLINA</w:t>
      </w:r>
      <w:r w:rsidRPr="00A51E4E">
        <w:rPr>
          <w:b/>
          <w:bCs/>
          <w:spacing w:val="-1"/>
          <w:w w:val="104"/>
        </w:rPr>
        <w:t xml:space="preserve"> </w:t>
      </w:r>
    </w:p>
    <w:p w14:paraId="01FF1708" w14:textId="322351DE" w:rsidR="00BA7164" w:rsidRDefault="00BA7164" w:rsidP="00CA1915">
      <w:pPr>
        <w:rPr>
          <w:rFonts w:ascii="Times New Roman" w:eastAsia="Times New Roman" w:hAnsi="Times New Roman"/>
          <w:sz w:val="32"/>
          <w:szCs w:val="32"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"/>
        <w:gridCol w:w="9376"/>
      </w:tblGrid>
      <w:tr w:rsidR="00A55AA0" w:rsidRPr="00DC7462" w14:paraId="173C2D41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78C6A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02A337" w14:textId="63CBAFED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27"/>
                  <w:enabled/>
                  <w:calcOnExit w:val="0"/>
                  <w:textInput>
                    <w:default w:val="c27"/>
                  </w:textInput>
                </w:ffData>
              </w:fldChar>
            </w:r>
            <w:bookmarkStart w:id="91" w:name="c27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c27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8"/>
                  <w:enabled/>
                  <w:calcOnExit w:val="0"/>
                  <w:textInput>
                    <w:default w:val="c168"/>
                  </w:textInput>
                </w:ffData>
              </w:fldChar>
            </w:r>
            <w:bookmarkStart w:id="92" w:name="c16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69"/>
                  <w:enabled/>
                  <w:calcOnExit w:val="0"/>
                  <w:textInput>
                    <w:default w:val="c169"/>
                  </w:textInput>
                </w:ffData>
              </w:fldChar>
            </w:r>
            <w:bookmarkStart w:id="93" w:name="c16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c169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0"/>
                  <w:enabled/>
                  <w:calcOnExit w:val="0"/>
                  <w:textInput>
                    <w:default w:val="c170"/>
                  </w:textInput>
                </w:ffData>
              </w:fldChar>
            </w:r>
            <w:bookmarkStart w:id="94" w:name="c17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c170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4"/>
          </w:p>
        </w:tc>
      </w:tr>
      <w:tr w:rsidR="00A55AA0" w:rsidRPr="00DC7462" w14:paraId="74EAF328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0D9E6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D441BF" w14:textId="79389BCB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28"/>
                  <w:enabled/>
                  <w:calcOnExit w:val="0"/>
                  <w:textInput>
                    <w:default w:val="c28"/>
                  </w:textInput>
                </w:ffData>
              </w:fldChar>
            </w:r>
            <w:bookmarkStart w:id="95" w:name="c28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c28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1"/>
                  <w:enabled/>
                  <w:calcOnExit w:val="0"/>
                  <w:textInput>
                    <w:default w:val="c171"/>
                  </w:textInput>
                </w:ffData>
              </w:fldChar>
            </w:r>
            <w:bookmarkStart w:id="96" w:name="c17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c171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2"/>
                  <w:enabled/>
                  <w:calcOnExit w:val="0"/>
                  <w:textInput>
                    <w:default w:val="c172"/>
                  </w:textInput>
                </w:ffData>
              </w:fldChar>
            </w:r>
            <w:bookmarkStart w:id="97" w:name="c17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c172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3"/>
                  <w:enabled/>
                  <w:calcOnExit w:val="0"/>
                  <w:textInput>
                    <w:default w:val="c173"/>
                  </w:textInput>
                </w:ffData>
              </w:fldChar>
            </w:r>
            <w:bookmarkStart w:id="98" w:name="c17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c173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8"/>
          </w:p>
        </w:tc>
      </w:tr>
      <w:tr w:rsidR="00A55AA0" w:rsidRPr="00DC7462" w14:paraId="4A731BA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F3D44" w14:textId="77777777" w:rsidR="00BA7164" w:rsidRPr="00F30F19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5E3DBB" w14:textId="63C41B0B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29"/>
                  <w:enabled/>
                  <w:calcOnExit w:val="0"/>
                  <w:textInput>
                    <w:default w:val="c29"/>
                  </w:textInput>
                </w:ffData>
              </w:fldChar>
            </w:r>
            <w:bookmarkStart w:id="99" w:name="c29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c29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9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4"/>
                  <w:enabled/>
                  <w:calcOnExit w:val="0"/>
                  <w:textInput>
                    <w:default w:val="c174"/>
                  </w:textInput>
                </w:ffData>
              </w:fldChar>
            </w:r>
            <w:bookmarkStart w:id="100" w:name="c17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c174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5"/>
                  <w:enabled/>
                  <w:calcOnExit w:val="0"/>
                  <w:textInput>
                    <w:default w:val="c175"/>
                  </w:textInput>
                </w:ffData>
              </w:fldChar>
            </w:r>
            <w:bookmarkStart w:id="101" w:name="c17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c175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6"/>
                  <w:enabled/>
                  <w:calcOnExit w:val="0"/>
                  <w:textInput>
                    <w:default w:val="c176"/>
                  </w:textInput>
                </w:ffData>
              </w:fldChar>
            </w:r>
            <w:bookmarkStart w:id="102" w:name="c17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2"/>
          </w:p>
        </w:tc>
      </w:tr>
      <w:tr w:rsidR="00A55AA0" w:rsidRPr="00DC7462" w14:paraId="6B980A90" w14:textId="77777777" w:rsidTr="00A6110C">
        <w:trPr>
          <w:trHeight w:val="5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8C503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4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ADAC9" w14:textId="25B126E0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0"/>
                  <w:enabled/>
                  <w:calcOnExit w:val="0"/>
                  <w:textInput>
                    <w:default w:val="c30"/>
                  </w:textInput>
                </w:ffData>
              </w:fldChar>
            </w:r>
            <w:bookmarkStart w:id="103" w:name="c30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c30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7"/>
                  <w:enabled/>
                  <w:calcOnExit w:val="0"/>
                  <w:textInput>
                    <w:default w:val="c177"/>
                  </w:textInput>
                </w:ffData>
              </w:fldChar>
            </w:r>
            <w:bookmarkStart w:id="104" w:name="c17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8"/>
                  <w:enabled/>
                  <w:calcOnExit w:val="0"/>
                  <w:textInput>
                    <w:default w:val="c178"/>
                  </w:textInput>
                </w:ffData>
              </w:fldChar>
            </w:r>
            <w:bookmarkStart w:id="105" w:name="c17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79"/>
                  <w:enabled/>
                  <w:calcOnExit w:val="0"/>
                  <w:textInput>
                    <w:default w:val="c179"/>
                  </w:textInput>
                </w:ffData>
              </w:fldChar>
            </w:r>
            <w:bookmarkStart w:id="106" w:name="c17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c179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6"/>
          </w:p>
        </w:tc>
      </w:tr>
      <w:tr w:rsidR="00A55AA0" w:rsidRPr="00DC7462" w14:paraId="677DCA60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A2355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8A58CF" w14:textId="0D3244D4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1"/>
                  <w:enabled/>
                  <w:calcOnExit w:val="0"/>
                  <w:textInput>
                    <w:default w:val="c31"/>
                  </w:textInput>
                </w:ffData>
              </w:fldChar>
            </w:r>
            <w:bookmarkStart w:id="107" w:name="c31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c31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0"/>
                  <w:enabled/>
                  <w:calcOnExit w:val="0"/>
                  <w:textInput>
                    <w:default w:val="c180"/>
                  </w:textInput>
                </w:ffData>
              </w:fldChar>
            </w:r>
            <w:bookmarkStart w:id="108" w:name="c18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c180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1"/>
                  <w:enabled/>
                  <w:calcOnExit w:val="0"/>
                  <w:textInput>
                    <w:default w:val="c181"/>
                  </w:textInput>
                </w:ffData>
              </w:fldChar>
            </w:r>
            <w:bookmarkStart w:id="109" w:name="c18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c181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0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2"/>
                  <w:enabled/>
                  <w:calcOnExit w:val="0"/>
                  <w:textInput>
                    <w:default w:val="c182"/>
                  </w:textInput>
                </w:ffData>
              </w:fldChar>
            </w:r>
            <w:bookmarkStart w:id="110" w:name="c18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c182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0"/>
          </w:p>
        </w:tc>
      </w:tr>
      <w:tr w:rsidR="00A55AA0" w:rsidRPr="00DC7462" w14:paraId="337F4C8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9A229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6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5EDE34" w14:textId="33C5D68E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2"/>
                  <w:enabled/>
                  <w:calcOnExit w:val="0"/>
                  <w:textInput>
                    <w:default w:val="c32"/>
                  </w:textInput>
                </w:ffData>
              </w:fldChar>
            </w:r>
            <w:bookmarkStart w:id="111" w:name="c32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c32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1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3"/>
                  <w:enabled/>
                  <w:calcOnExit w:val="0"/>
                  <w:textInput>
                    <w:default w:val="c183"/>
                  </w:textInput>
                </w:ffData>
              </w:fldChar>
            </w:r>
            <w:bookmarkStart w:id="112" w:name="c18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c183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2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4"/>
                  <w:enabled/>
                  <w:calcOnExit w:val="0"/>
                  <w:textInput>
                    <w:default w:val="c184"/>
                  </w:textInput>
                </w:ffData>
              </w:fldChar>
            </w:r>
            <w:bookmarkStart w:id="113" w:name="c184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c184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3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5"/>
                  <w:enabled/>
                  <w:calcOnExit w:val="0"/>
                  <w:textInput>
                    <w:default w:val="c185"/>
                  </w:textInput>
                </w:ffData>
              </w:fldChar>
            </w:r>
            <w:bookmarkStart w:id="114" w:name="c18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c185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4"/>
          </w:p>
        </w:tc>
      </w:tr>
      <w:tr w:rsidR="00A55AA0" w:rsidRPr="00DC7462" w14:paraId="75544E1E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B681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7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E113612" w14:textId="713A45A7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3"/>
                  <w:enabled/>
                  <w:calcOnExit w:val="0"/>
                  <w:textInput>
                    <w:default w:val="c33"/>
                  </w:textInput>
                </w:ffData>
              </w:fldChar>
            </w:r>
            <w:bookmarkStart w:id="115" w:name="c33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c33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5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6"/>
                  <w:enabled/>
                  <w:calcOnExit w:val="0"/>
                  <w:textInput>
                    <w:default w:val="c186"/>
                  </w:textInput>
                </w:ffData>
              </w:fldChar>
            </w:r>
            <w:bookmarkStart w:id="116" w:name="c18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c186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6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7"/>
                  <w:enabled/>
                  <w:calcOnExit w:val="0"/>
                  <w:textInput>
                    <w:default w:val="c187"/>
                  </w:textInput>
                </w:ffData>
              </w:fldChar>
            </w:r>
            <w:bookmarkStart w:id="117" w:name="c18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c187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7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8"/>
                  <w:enabled/>
                  <w:calcOnExit w:val="0"/>
                  <w:textInput>
                    <w:default w:val="c188"/>
                  </w:textInput>
                </w:ffData>
              </w:fldChar>
            </w:r>
            <w:bookmarkStart w:id="118" w:name="c188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c188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8"/>
          </w:p>
        </w:tc>
      </w:tr>
      <w:tr w:rsidR="00A55AA0" w:rsidRPr="00DC7462" w14:paraId="01152817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5BF39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8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C5BDF5" w14:textId="2EC44819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4"/>
                  <w:enabled/>
                  <w:calcOnExit w:val="0"/>
                  <w:textInput>
                    <w:default w:val="c34"/>
                  </w:textInput>
                </w:ffData>
              </w:fldChar>
            </w:r>
            <w:bookmarkStart w:id="119" w:name="c34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c34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1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89"/>
                  <w:enabled/>
                  <w:calcOnExit w:val="0"/>
                  <w:textInput>
                    <w:default w:val="c189"/>
                  </w:textInput>
                </w:ffData>
              </w:fldChar>
            </w:r>
            <w:bookmarkStart w:id="120" w:name="c189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c189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0"/>
                  <w:enabled/>
                  <w:calcOnExit w:val="0"/>
                  <w:textInput>
                    <w:default w:val="c190"/>
                  </w:textInput>
                </w:ffData>
              </w:fldChar>
            </w:r>
            <w:bookmarkStart w:id="121" w:name="c190"/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7A7471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c190</w:t>
            </w:r>
            <w:r w:rsidR="007A747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1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1"/>
                  <w:enabled/>
                  <w:calcOnExit w:val="0"/>
                  <w:textInput>
                    <w:default w:val="c191"/>
                  </w:textInput>
                </w:ffData>
              </w:fldChar>
            </w:r>
            <w:bookmarkStart w:id="122" w:name="c191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EA390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c191</w: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2"/>
          </w:p>
        </w:tc>
      </w:tr>
      <w:tr w:rsidR="00A55AA0" w:rsidRPr="00DC7462" w14:paraId="3029E844" w14:textId="77777777" w:rsidTr="00A6110C">
        <w:trPr>
          <w:trHeight w:val="288"/>
          <w:jc w:val="center"/>
        </w:trPr>
        <w:tc>
          <w:tcPr>
            <w:tcW w:w="2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FA3CB" w14:textId="77777777" w:rsidR="00BA7164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9</w:t>
            </w:r>
          </w:p>
        </w:tc>
        <w:tc>
          <w:tcPr>
            <w:tcW w:w="47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2B6762" w14:textId="2070301F" w:rsidR="00BA7164" w:rsidRPr="00DC7462" w:rsidRDefault="00BA7164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35"/>
                  <w:enabled/>
                  <w:calcOnExit w:val="0"/>
                  <w:textInput>
                    <w:default w:val="c35"/>
                  </w:textInput>
                </w:ffData>
              </w:fldChar>
            </w:r>
            <w:bookmarkStart w:id="123" w:name="c35"/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c35</w:t>
            </w:r>
            <w:r w:rsidRPr="0051302D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3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2"/>
                  <w:enabled/>
                  <w:calcOnExit w:val="0"/>
                  <w:textInput>
                    <w:default w:val="c192"/>
                  </w:textInput>
                </w:ffData>
              </w:fldChar>
            </w:r>
            <w:bookmarkStart w:id="124" w:name="c192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EA390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c192</w: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4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3"/>
                  <w:enabled/>
                  <w:calcOnExit w:val="0"/>
                  <w:textInput>
                    <w:default w:val="c193"/>
                  </w:textInput>
                </w:ffData>
              </w:fldChar>
            </w:r>
            <w:bookmarkStart w:id="125" w:name="c193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EA390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c193</w: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5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begin">
                <w:ffData>
                  <w:name w:val="c194"/>
                  <w:enabled/>
                  <w:calcOnExit w:val="0"/>
                  <w:textInput>
                    <w:default w:val="c194"/>
                  </w:textInput>
                </w:ffData>
              </w:fldChar>
            </w:r>
            <w:bookmarkStart w:id="126" w:name="c194"/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instrText xml:space="preserve"> FORMTEXT </w:instrTex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separate"/>
            </w:r>
            <w:r w:rsidR="00EA3904">
              <w:rPr>
                <w:rFonts w:ascii="Calibri" w:eastAsia="Times New Roman" w:hAnsi="Calibri" w:cs="Calibri"/>
                <w:b/>
                <w:bCs/>
                <w:noProof/>
                <w:color w:val="000000"/>
                <w:sz w:val="22"/>
                <w:szCs w:val="22"/>
              </w:rPr>
              <w:t>c194</w:t>
            </w:r>
            <w:r w:rsidR="00EA3904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fldChar w:fldCharType="end"/>
            </w:r>
            <w:bookmarkEnd w:id="126"/>
          </w:p>
        </w:tc>
      </w:tr>
    </w:tbl>
    <w:p w14:paraId="100881D4" w14:textId="316953C5" w:rsidR="00BA7164" w:rsidRDefault="00BA7164" w:rsidP="00CA1915">
      <w:pPr>
        <w:rPr>
          <w:rFonts w:ascii="Times New Roman" w:eastAsia="Times New Roman" w:hAnsi="Times New Roman"/>
          <w:sz w:val="32"/>
          <w:szCs w:val="32"/>
        </w:rPr>
      </w:pPr>
    </w:p>
    <w:p w14:paraId="30BF776C" w14:textId="022D2FD0" w:rsidR="00A55AA0" w:rsidRDefault="00A55AA0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br w:type="page"/>
      </w:r>
    </w:p>
    <w:p w14:paraId="1A8FFB7B" w14:textId="77777777" w:rsidR="00BA7164" w:rsidRPr="001344DB" w:rsidRDefault="00BA7164" w:rsidP="00CA1915">
      <w:pPr>
        <w:rPr>
          <w:rFonts w:ascii="Times New Roman" w:eastAsia="Times New Roman" w:hAnsi="Times New Roman"/>
          <w:sz w:val="32"/>
          <w:szCs w:val="32"/>
        </w:rPr>
      </w:pPr>
    </w:p>
    <w:p w14:paraId="0A8F9535" w14:textId="77777777" w:rsidR="009F5017" w:rsidRDefault="009F5017" w:rsidP="00A14437">
      <w:pPr>
        <w:tabs>
          <w:tab w:val="left" w:pos="2700"/>
        </w:tabs>
        <w:rPr>
          <w:rFonts w:ascii="Times New Roman" w:eastAsia="Times New Roman" w:hAnsi="Times New Roman" w:cs="Arial"/>
        </w:rPr>
      </w:pPr>
    </w:p>
    <w:p w14:paraId="101CE677" w14:textId="485E9AA0" w:rsidR="009310F8" w:rsidRDefault="009310F8" w:rsidP="009310F8">
      <w:pPr>
        <w:spacing w:line="200" w:lineRule="exact"/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30"/>
      </w:tblGrid>
      <w:tr w:rsidR="00A55AA0" w:rsidRPr="00DC7462" w14:paraId="3EB5F4CA" w14:textId="77777777" w:rsidTr="00A6110C">
        <w:trPr>
          <w:trHeight w:val="649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033D" w14:textId="77777777" w:rsidR="00A55AA0" w:rsidRDefault="00A55AA0" w:rsidP="00A55AA0">
            <w:pPr>
              <w:jc w:val="center"/>
              <w:rPr>
                <w:b/>
                <w:bCs/>
                <w:w w:val="108"/>
              </w:rPr>
            </w:pPr>
          </w:p>
          <w:p w14:paraId="1B999C3A" w14:textId="77777777" w:rsidR="00A55AA0" w:rsidRDefault="00A55AA0" w:rsidP="00A55AA0">
            <w:pPr>
              <w:jc w:val="center"/>
              <w:rPr>
                <w:b/>
                <w:bCs/>
              </w:rPr>
            </w:pPr>
            <w:r w:rsidRPr="00A55AA0">
              <w:rPr>
                <w:b/>
                <w:bCs/>
                <w:w w:val="108"/>
              </w:rPr>
              <w:t>LIV</w:t>
            </w:r>
            <w:r w:rsidRPr="00A55AA0">
              <w:rPr>
                <w:b/>
                <w:bCs/>
                <w:spacing w:val="1"/>
                <w:w w:val="108"/>
              </w:rPr>
              <w:t>E</w:t>
            </w:r>
            <w:r w:rsidRPr="00A55AA0">
              <w:rPr>
                <w:b/>
                <w:bCs/>
                <w:w w:val="108"/>
              </w:rPr>
              <w:t>L</w:t>
            </w:r>
            <w:r w:rsidRPr="00A55AA0">
              <w:rPr>
                <w:b/>
                <w:bCs/>
                <w:spacing w:val="1"/>
                <w:w w:val="108"/>
              </w:rPr>
              <w:t>L</w:t>
            </w:r>
            <w:r w:rsidRPr="00A55AA0">
              <w:rPr>
                <w:b/>
                <w:bCs/>
                <w:w w:val="108"/>
              </w:rPr>
              <w:t>I</w:t>
            </w:r>
            <w:r w:rsidRPr="00A55AA0">
              <w:rPr>
                <w:b/>
                <w:bCs/>
                <w:spacing w:val="-1"/>
                <w:w w:val="108"/>
              </w:rPr>
              <w:t xml:space="preserve"> </w:t>
            </w:r>
            <w:r w:rsidRPr="00A55AA0">
              <w:rPr>
                <w:b/>
                <w:bCs/>
              </w:rPr>
              <w:t>DI</w:t>
            </w:r>
            <w:r w:rsidRPr="00A55AA0">
              <w:rPr>
                <w:b/>
                <w:bCs/>
                <w:spacing w:val="13"/>
              </w:rPr>
              <w:t xml:space="preserve"> </w:t>
            </w:r>
            <w:r w:rsidRPr="00A55AA0">
              <w:rPr>
                <w:b/>
                <w:bCs/>
                <w:w w:val="106"/>
              </w:rPr>
              <w:t>COM</w:t>
            </w:r>
            <w:r w:rsidRPr="00A55AA0">
              <w:rPr>
                <w:b/>
                <w:bCs/>
                <w:spacing w:val="-4"/>
                <w:w w:val="106"/>
              </w:rPr>
              <w:t>P</w:t>
            </w:r>
            <w:r w:rsidRPr="00A55AA0">
              <w:rPr>
                <w:b/>
                <w:bCs/>
                <w:w w:val="106"/>
              </w:rPr>
              <w:t>E</w:t>
            </w:r>
            <w:r w:rsidRPr="00A55AA0">
              <w:rPr>
                <w:b/>
                <w:bCs/>
                <w:spacing w:val="1"/>
                <w:w w:val="106"/>
              </w:rPr>
              <w:t>T</w:t>
            </w:r>
            <w:r w:rsidRPr="00A55AA0">
              <w:rPr>
                <w:b/>
                <w:bCs/>
                <w:w w:val="106"/>
              </w:rPr>
              <w:t>EN</w:t>
            </w:r>
            <w:r w:rsidRPr="00A55AA0">
              <w:rPr>
                <w:b/>
                <w:bCs/>
                <w:spacing w:val="-1"/>
                <w:w w:val="106"/>
              </w:rPr>
              <w:t>Z</w:t>
            </w:r>
            <w:r w:rsidRPr="00A55AA0">
              <w:rPr>
                <w:b/>
                <w:bCs/>
                <w:w w:val="106"/>
              </w:rPr>
              <w:t>A</w:t>
            </w:r>
            <w:r w:rsidRPr="00A55AA0">
              <w:rPr>
                <w:b/>
                <w:bCs/>
                <w:spacing w:val="-3"/>
                <w:w w:val="106"/>
              </w:rPr>
              <w:t xml:space="preserve"> </w:t>
            </w:r>
            <w:r w:rsidRPr="00A55AA0">
              <w:rPr>
                <w:b/>
                <w:bCs/>
              </w:rPr>
              <w:t>DELLA UNITA’ DIDATTICA</w:t>
            </w:r>
          </w:p>
          <w:p w14:paraId="1F5944ED" w14:textId="5691348B" w:rsidR="00A55AA0" w:rsidRPr="00DC7462" w:rsidRDefault="00A55AA0" w:rsidP="00A55AA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53993669" w14:textId="77777777" w:rsidTr="00A6110C">
        <w:trPr>
          <w:trHeight w:val="28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5694" w14:textId="6851E798" w:rsidR="00A55AA0" w:rsidRDefault="00A55AA0" w:rsidP="00A55AA0">
            <w:pPr>
              <w:spacing w:before="77"/>
              <w:ind w:left="73"/>
            </w:pPr>
            <w:r w:rsidRPr="00A30FC7">
              <w:rPr>
                <w:b/>
                <w:bCs/>
              </w:rPr>
              <w:t>BA</w:t>
            </w:r>
            <w:r w:rsidRPr="00A30FC7">
              <w:rPr>
                <w:b/>
                <w:bCs/>
                <w:spacing w:val="1"/>
              </w:rPr>
              <w:t>S</w:t>
            </w:r>
            <w:r w:rsidRPr="00A30FC7">
              <w:rPr>
                <w:b/>
                <w:bCs/>
                <w:w w:val="112"/>
              </w:rPr>
              <w:t>E</w:t>
            </w:r>
            <w:r>
              <w:rPr>
                <w:w w:val="112"/>
              </w:rPr>
              <w:t xml:space="preserve"> (determina gli obiettivi fondanti dell’unità didattica</w:t>
            </w:r>
            <w:proofErr w:type="gramStart"/>
            <w:r>
              <w:rPr>
                <w:w w:val="112"/>
              </w:rPr>
              <w:t>)</w:t>
            </w:r>
            <w:r>
              <w:t xml:space="preserve"> </w:t>
            </w:r>
            <w:r>
              <w:rPr>
                <w:w w:val="112"/>
              </w:rPr>
              <w:t>:</w:t>
            </w:r>
            <w:proofErr w:type="gramEnd"/>
          </w:p>
          <w:p w14:paraId="0F86D5B9" w14:textId="1A4D988E" w:rsidR="007B3D99" w:rsidRDefault="004131D3" w:rsidP="007B3D99">
            <w:pPr>
              <w:spacing w:before="77"/>
              <w:ind w:left="73"/>
            </w:pPr>
            <w:r>
              <w:rPr>
                <w:rFonts w:ascii="Times New Roman" w:eastAsia="Times New Roman" w:hAnsi="Times New Roman" w:cs="Arial"/>
              </w:rPr>
              <w:fldChar w:fldCharType="begin">
                <w:ffData>
                  <w:name w:val="c71"/>
                  <w:enabled/>
                  <w:calcOnExit w:val="0"/>
                  <w:textInput>
                    <w:default w:val="c71"/>
                    <w:maxLength w:val="32700"/>
                  </w:textInput>
                </w:ffData>
              </w:fldChar>
            </w:r>
            <w:bookmarkStart w:id="127" w:name="c71"/>
            <w:r>
              <w:rPr>
                <w:rFonts w:ascii="Times New Roman" w:eastAsia="Times New Roman" w:hAnsi="Times New Roman" w:cs="Arial"/>
              </w:rPr>
              <w:instrText xml:space="preserve"> FORMTEXT </w:instrText>
            </w:r>
            <w:r>
              <w:rPr>
                <w:rFonts w:ascii="Times New Roman" w:eastAsia="Times New Roman" w:hAnsi="Times New Roman" w:cs="Arial"/>
              </w:rPr>
            </w:r>
            <w:r>
              <w:rPr>
                <w:rFonts w:ascii="Times New Roman" w:eastAsia="Times New Roman" w:hAnsi="Times New Roman" w:cs="Arial"/>
              </w:rPr>
              <w:fldChar w:fldCharType="separate"/>
            </w:r>
            <w:r>
              <w:rPr>
                <w:rFonts w:ascii="Times New Roman" w:eastAsia="Times New Roman" w:hAnsi="Times New Roman" w:cs="Arial"/>
                <w:noProof/>
              </w:rPr>
              <w:t>c71</w:t>
            </w:r>
            <w:r>
              <w:rPr>
                <w:rFonts w:ascii="Times New Roman" w:eastAsia="Times New Roman" w:hAnsi="Times New Roman" w:cs="Arial"/>
              </w:rPr>
              <w:fldChar w:fldCharType="end"/>
            </w:r>
            <w:bookmarkEnd w:id="127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5"/>
                  <w:enabled/>
                  <w:calcOnExit w:val="0"/>
                  <w:textInput>
                    <w:default w:val="c105"/>
                    <w:maxLength w:val="32700"/>
                  </w:textInput>
                </w:ffData>
              </w:fldChar>
            </w:r>
            <w:bookmarkStart w:id="128" w:name="c105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c105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28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6"/>
                  <w:enabled/>
                  <w:calcOnExit w:val="0"/>
                  <w:textInput>
                    <w:default w:val="c106"/>
                    <w:maxLength w:val="32700"/>
                  </w:textInput>
                </w:ffData>
              </w:fldChar>
            </w:r>
            <w:bookmarkStart w:id="129" w:name="c106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c106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29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7"/>
                  <w:enabled/>
                  <w:calcOnExit w:val="0"/>
                  <w:textInput>
                    <w:default w:val="c107"/>
                    <w:maxLength w:val="32700"/>
                  </w:textInput>
                </w:ffData>
              </w:fldChar>
            </w:r>
            <w:bookmarkStart w:id="130" w:name="c107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c107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0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8"/>
                  <w:enabled/>
                  <w:calcOnExit w:val="0"/>
                  <w:textInput>
                    <w:default w:val="c108"/>
                    <w:maxLength w:val="32700"/>
                  </w:textInput>
                </w:ffData>
              </w:fldChar>
            </w:r>
            <w:bookmarkStart w:id="131" w:name="c108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c108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1"/>
            <w:r w:rsidR="005D629B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9"/>
                  <w:enabled/>
                  <w:calcOnExit w:val="0"/>
                  <w:textInput>
                    <w:default w:val="c119"/>
                    <w:maxLength w:val="32700"/>
                  </w:textInput>
                </w:ffData>
              </w:fldChar>
            </w:r>
            <w:bookmarkStart w:id="132" w:name="C119"/>
            <w:r w:rsidR="005D629B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5D629B">
              <w:rPr>
                <w:rFonts w:ascii="Times New Roman" w:eastAsia="Times New Roman" w:hAnsi="Times New Roman" w:cs="Arial"/>
              </w:rPr>
            </w:r>
            <w:r w:rsidR="005D629B">
              <w:rPr>
                <w:rFonts w:ascii="Times New Roman" w:eastAsia="Times New Roman" w:hAnsi="Times New Roman" w:cs="Arial"/>
              </w:rPr>
              <w:fldChar w:fldCharType="separate"/>
            </w:r>
            <w:r w:rsidR="005D629B">
              <w:rPr>
                <w:rFonts w:ascii="Times New Roman" w:eastAsia="Times New Roman" w:hAnsi="Times New Roman" w:cs="Arial"/>
                <w:noProof/>
              </w:rPr>
              <w:t>c119</w:t>
            </w:r>
            <w:r w:rsidR="005D629B">
              <w:rPr>
                <w:rFonts w:ascii="Times New Roman" w:eastAsia="Times New Roman" w:hAnsi="Times New Roman" w:cs="Arial"/>
              </w:rPr>
              <w:fldChar w:fldCharType="end"/>
            </w:r>
            <w:bookmarkEnd w:id="132"/>
          </w:p>
          <w:p w14:paraId="7F17EAD7" w14:textId="0108BBD6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339C367E" w14:textId="77777777" w:rsidTr="00A6110C">
        <w:trPr>
          <w:trHeight w:val="28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79A1" w14:textId="6CDD779E" w:rsidR="00A55AA0" w:rsidRDefault="00A55AA0" w:rsidP="00A55AA0">
            <w:pPr>
              <w:spacing w:before="77"/>
              <w:ind w:left="73"/>
              <w:rPr>
                <w:w w:val="108"/>
              </w:rPr>
            </w:pPr>
            <w:r w:rsidRPr="00A30FC7">
              <w:rPr>
                <w:b/>
                <w:bCs/>
                <w:w w:val="107"/>
              </w:rPr>
              <w:t>INT</w:t>
            </w:r>
            <w:r w:rsidRPr="00A30FC7">
              <w:rPr>
                <w:b/>
                <w:bCs/>
                <w:spacing w:val="1"/>
                <w:w w:val="107"/>
              </w:rPr>
              <w:t>E</w:t>
            </w:r>
            <w:r w:rsidRPr="00A30FC7">
              <w:rPr>
                <w:b/>
                <w:bCs/>
                <w:w w:val="107"/>
              </w:rPr>
              <w:t>R</w:t>
            </w:r>
            <w:r w:rsidRPr="00A30FC7">
              <w:rPr>
                <w:b/>
                <w:bCs/>
                <w:spacing w:val="-1"/>
                <w:w w:val="107"/>
              </w:rPr>
              <w:t>M</w:t>
            </w:r>
            <w:r w:rsidRPr="00A30FC7">
              <w:rPr>
                <w:b/>
                <w:bCs/>
                <w:w w:val="108"/>
              </w:rPr>
              <w:t>EDIO</w:t>
            </w:r>
            <w:r>
              <w:rPr>
                <w:w w:val="108"/>
              </w:rPr>
              <w:t xml:space="preserve"> (in aggiunta </w:t>
            </w:r>
            <w:r w:rsidR="00A30FC7">
              <w:rPr>
                <w:w w:val="108"/>
              </w:rPr>
              <w:t>a quanto descritto per il livello base</w:t>
            </w:r>
            <w:r>
              <w:rPr>
                <w:w w:val="108"/>
              </w:rPr>
              <w:t xml:space="preserve"> </w:t>
            </w:r>
            <w:proofErr w:type="spellStart"/>
            <w:r>
              <w:rPr>
                <w:w w:val="108"/>
              </w:rPr>
              <w:t>BASE</w:t>
            </w:r>
            <w:proofErr w:type="spellEnd"/>
            <w:r>
              <w:rPr>
                <w:w w:val="108"/>
              </w:rPr>
              <w:t>):</w:t>
            </w:r>
          </w:p>
          <w:p w14:paraId="0742DF8A" w14:textId="2C26EF09" w:rsidR="00A30FC7" w:rsidRDefault="004131D3" w:rsidP="00A55AA0">
            <w:pPr>
              <w:spacing w:before="77"/>
              <w:ind w:left="73"/>
            </w:pPr>
            <w:r>
              <w:rPr>
                <w:rFonts w:ascii="Times New Roman" w:eastAsia="Times New Roman" w:hAnsi="Times New Roman" w:cs="Arial"/>
              </w:rPr>
              <w:fldChar w:fldCharType="begin">
                <w:ffData>
                  <w:name w:val="c72"/>
                  <w:enabled/>
                  <w:calcOnExit w:val="0"/>
                  <w:textInput>
                    <w:default w:val="c72"/>
                    <w:maxLength w:val="32700"/>
                  </w:textInput>
                </w:ffData>
              </w:fldChar>
            </w:r>
            <w:bookmarkStart w:id="133" w:name="c72"/>
            <w:r>
              <w:rPr>
                <w:rFonts w:ascii="Times New Roman" w:eastAsia="Times New Roman" w:hAnsi="Times New Roman" w:cs="Arial"/>
              </w:rPr>
              <w:instrText xml:space="preserve"> FORMTEXT </w:instrText>
            </w:r>
            <w:r>
              <w:rPr>
                <w:rFonts w:ascii="Times New Roman" w:eastAsia="Times New Roman" w:hAnsi="Times New Roman" w:cs="Arial"/>
              </w:rPr>
            </w:r>
            <w:r>
              <w:rPr>
                <w:rFonts w:ascii="Times New Roman" w:eastAsia="Times New Roman" w:hAnsi="Times New Roman" w:cs="Arial"/>
              </w:rPr>
              <w:fldChar w:fldCharType="separate"/>
            </w:r>
            <w:r>
              <w:rPr>
                <w:rFonts w:ascii="Times New Roman" w:eastAsia="Times New Roman" w:hAnsi="Times New Roman" w:cs="Arial"/>
                <w:noProof/>
              </w:rPr>
              <w:t>c72</w:t>
            </w:r>
            <w:r>
              <w:rPr>
                <w:rFonts w:ascii="Times New Roman" w:eastAsia="Times New Roman" w:hAnsi="Times New Roman" w:cs="Arial"/>
              </w:rPr>
              <w:fldChar w:fldCharType="end"/>
            </w:r>
            <w:bookmarkEnd w:id="133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09"/>
                  <w:enabled/>
                  <w:calcOnExit w:val="0"/>
                  <w:textInput>
                    <w:default w:val="c109"/>
                    <w:maxLength w:val="32700"/>
                  </w:textInput>
                </w:ffData>
              </w:fldChar>
            </w:r>
            <w:bookmarkStart w:id="134" w:name="c109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c109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4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0"/>
                  <w:enabled/>
                  <w:calcOnExit w:val="0"/>
                  <w:textInput>
                    <w:default w:val="c110"/>
                    <w:maxLength w:val="32700"/>
                  </w:textInput>
                </w:ffData>
              </w:fldChar>
            </w:r>
            <w:bookmarkStart w:id="135" w:name="c110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c110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5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1"/>
                  <w:enabled/>
                  <w:calcOnExit w:val="0"/>
                  <w:textInput>
                    <w:default w:val="c111"/>
                    <w:maxLength w:val="32700"/>
                  </w:textInput>
                </w:ffData>
              </w:fldChar>
            </w:r>
            <w:bookmarkStart w:id="136" w:name="c111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c111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6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2"/>
                  <w:enabled/>
                  <w:calcOnExit w:val="0"/>
                  <w:textInput>
                    <w:default w:val="c112"/>
                    <w:maxLength w:val="32700"/>
                  </w:textInput>
                </w:ffData>
              </w:fldChar>
            </w:r>
            <w:bookmarkStart w:id="137" w:name="c112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c112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37"/>
            <w:r w:rsidR="005D629B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8"/>
                  <w:enabled/>
                  <w:calcOnExit w:val="0"/>
                  <w:textInput>
                    <w:default w:val="c118"/>
                    <w:maxLength w:val="32700"/>
                  </w:textInput>
                </w:ffData>
              </w:fldChar>
            </w:r>
            <w:bookmarkStart w:id="138" w:name="C118"/>
            <w:r w:rsidR="005D629B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5D629B">
              <w:rPr>
                <w:rFonts w:ascii="Times New Roman" w:eastAsia="Times New Roman" w:hAnsi="Times New Roman" w:cs="Arial"/>
              </w:rPr>
            </w:r>
            <w:r w:rsidR="005D629B">
              <w:rPr>
                <w:rFonts w:ascii="Times New Roman" w:eastAsia="Times New Roman" w:hAnsi="Times New Roman" w:cs="Arial"/>
              </w:rPr>
              <w:fldChar w:fldCharType="separate"/>
            </w:r>
            <w:r w:rsidR="005D629B">
              <w:rPr>
                <w:rFonts w:ascii="Times New Roman" w:eastAsia="Times New Roman" w:hAnsi="Times New Roman" w:cs="Arial"/>
                <w:noProof/>
              </w:rPr>
              <w:t>c118</w:t>
            </w:r>
            <w:r w:rsidR="005D629B">
              <w:rPr>
                <w:rFonts w:ascii="Times New Roman" w:eastAsia="Times New Roman" w:hAnsi="Times New Roman" w:cs="Arial"/>
              </w:rPr>
              <w:fldChar w:fldCharType="end"/>
            </w:r>
            <w:bookmarkEnd w:id="138"/>
          </w:p>
          <w:p w14:paraId="3ED60575" w14:textId="41804B95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A55AA0" w:rsidRPr="00DC7462" w14:paraId="5C6424D5" w14:textId="77777777" w:rsidTr="00A6110C">
        <w:trPr>
          <w:trHeight w:val="288"/>
          <w:jc w:val="center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C6BF" w14:textId="2B865D6B" w:rsidR="00A55AA0" w:rsidRDefault="00A55AA0" w:rsidP="00A55AA0">
            <w:pPr>
              <w:spacing w:before="77"/>
              <w:ind w:left="73"/>
              <w:rPr>
                <w:w w:val="107"/>
              </w:rPr>
            </w:pPr>
            <w:r w:rsidRPr="00A30FC7">
              <w:rPr>
                <w:b/>
                <w:bCs/>
              </w:rPr>
              <w:t>AV</w:t>
            </w:r>
            <w:r w:rsidRPr="00A30FC7">
              <w:rPr>
                <w:b/>
                <w:bCs/>
                <w:spacing w:val="-1"/>
              </w:rPr>
              <w:t>A</w:t>
            </w:r>
            <w:r w:rsidRPr="00A30FC7">
              <w:rPr>
                <w:b/>
                <w:bCs/>
                <w:spacing w:val="2"/>
              </w:rPr>
              <w:t>N</w:t>
            </w:r>
            <w:r w:rsidRPr="00A30FC7">
              <w:rPr>
                <w:b/>
                <w:bCs/>
                <w:spacing w:val="-2"/>
                <w:w w:val="109"/>
              </w:rPr>
              <w:t>Z</w:t>
            </w:r>
            <w:r w:rsidRPr="00A30FC7">
              <w:rPr>
                <w:b/>
                <w:bCs/>
                <w:w w:val="107"/>
              </w:rPr>
              <w:t>ATO</w:t>
            </w:r>
            <w:r>
              <w:rPr>
                <w:w w:val="107"/>
              </w:rPr>
              <w:t xml:space="preserve"> (in aggiunta </w:t>
            </w:r>
            <w:r w:rsidR="00A30FC7">
              <w:rPr>
                <w:w w:val="107"/>
              </w:rPr>
              <w:t>a quanto descritto per il livello INTERMEDIO</w:t>
            </w:r>
            <w:r>
              <w:rPr>
                <w:w w:val="107"/>
              </w:rPr>
              <w:t>:</w:t>
            </w:r>
          </w:p>
          <w:p w14:paraId="5CBA92C2" w14:textId="1A50204D" w:rsidR="00A30FC7" w:rsidRDefault="004131D3" w:rsidP="00A55AA0">
            <w:pPr>
              <w:spacing w:before="77"/>
              <w:ind w:left="73"/>
            </w:pPr>
            <w:r>
              <w:rPr>
                <w:rFonts w:ascii="Times New Roman" w:eastAsia="Times New Roman" w:hAnsi="Times New Roman" w:cs="Arial"/>
              </w:rPr>
              <w:fldChar w:fldCharType="begin">
                <w:ffData>
                  <w:name w:val="c73"/>
                  <w:enabled/>
                  <w:calcOnExit w:val="0"/>
                  <w:textInput>
                    <w:default w:val="c73"/>
                    <w:maxLength w:val="32700"/>
                  </w:textInput>
                </w:ffData>
              </w:fldChar>
            </w:r>
            <w:bookmarkStart w:id="139" w:name="c73"/>
            <w:r>
              <w:rPr>
                <w:rFonts w:ascii="Times New Roman" w:eastAsia="Times New Roman" w:hAnsi="Times New Roman" w:cs="Arial"/>
              </w:rPr>
              <w:instrText xml:space="preserve"> FORMTEXT </w:instrText>
            </w:r>
            <w:r>
              <w:rPr>
                <w:rFonts w:ascii="Times New Roman" w:eastAsia="Times New Roman" w:hAnsi="Times New Roman" w:cs="Arial"/>
              </w:rPr>
            </w:r>
            <w:r>
              <w:rPr>
                <w:rFonts w:ascii="Times New Roman" w:eastAsia="Times New Roman" w:hAnsi="Times New Roman" w:cs="Arial"/>
              </w:rPr>
              <w:fldChar w:fldCharType="separate"/>
            </w:r>
            <w:r>
              <w:rPr>
                <w:rFonts w:ascii="Times New Roman" w:eastAsia="Times New Roman" w:hAnsi="Times New Roman" w:cs="Arial"/>
                <w:noProof/>
              </w:rPr>
              <w:t>c73</w:t>
            </w:r>
            <w:r>
              <w:rPr>
                <w:rFonts w:ascii="Times New Roman" w:eastAsia="Times New Roman" w:hAnsi="Times New Roman" w:cs="Arial"/>
              </w:rPr>
              <w:fldChar w:fldCharType="end"/>
            </w:r>
            <w:bookmarkEnd w:id="139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3"/>
                  <w:enabled/>
                  <w:calcOnExit w:val="0"/>
                  <w:textInput>
                    <w:default w:val="c113"/>
                    <w:maxLength w:val="32700"/>
                  </w:textInput>
                </w:ffData>
              </w:fldChar>
            </w:r>
            <w:bookmarkStart w:id="140" w:name="c113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c113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40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4"/>
                  <w:enabled/>
                  <w:calcOnExit w:val="0"/>
                  <w:textInput>
                    <w:default w:val="c114"/>
                    <w:maxLength w:val="32700"/>
                  </w:textInput>
                </w:ffData>
              </w:fldChar>
            </w:r>
            <w:bookmarkStart w:id="141" w:name="c114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c114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41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5"/>
                  <w:enabled/>
                  <w:calcOnExit w:val="0"/>
                  <w:textInput>
                    <w:default w:val="c115"/>
                    <w:maxLength w:val="32700"/>
                  </w:textInput>
                </w:ffData>
              </w:fldChar>
            </w:r>
            <w:bookmarkStart w:id="142" w:name="c115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c115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42"/>
            <w:r w:rsidR="002C7915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6"/>
                  <w:enabled/>
                  <w:calcOnExit w:val="0"/>
                  <w:textInput>
                    <w:default w:val="c116"/>
                    <w:maxLength w:val="32700"/>
                  </w:textInput>
                </w:ffData>
              </w:fldChar>
            </w:r>
            <w:bookmarkStart w:id="143" w:name="c116"/>
            <w:r w:rsidR="002C7915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2C7915">
              <w:rPr>
                <w:rFonts w:ascii="Times New Roman" w:eastAsia="Times New Roman" w:hAnsi="Times New Roman" w:cs="Arial"/>
              </w:rPr>
            </w:r>
            <w:r w:rsidR="002C7915">
              <w:rPr>
                <w:rFonts w:ascii="Times New Roman" w:eastAsia="Times New Roman" w:hAnsi="Times New Roman" w:cs="Arial"/>
              </w:rPr>
              <w:fldChar w:fldCharType="separate"/>
            </w:r>
            <w:r w:rsidR="002C7915">
              <w:rPr>
                <w:rFonts w:ascii="Times New Roman" w:eastAsia="Times New Roman" w:hAnsi="Times New Roman" w:cs="Arial"/>
                <w:noProof/>
              </w:rPr>
              <w:t>c116</w:t>
            </w:r>
            <w:r w:rsidR="002C7915">
              <w:rPr>
                <w:rFonts w:ascii="Times New Roman" w:eastAsia="Times New Roman" w:hAnsi="Times New Roman" w:cs="Arial"/>
              </w:rPr>
              <w:fldChar w:fldCharType="end"/>
            </w:r>
            <w:bookmarkEnd w:id="143"/>
            <w:r w:rsidR="005D629B">
              <w:rPr>
                <w:rFonts w:ascii="Times New Roman" w:eastAsia="Times New Roman" w:hAnsi="Times New Roman" w:cs="Arial"/>
              </w:rPr>
              <w:fldChar w:fldCharType="begin">
                <w:ffData>
                  <w:name w:val="C117"/>
                  <w:enabled/>
                  <w:calcOnExit w:val="0"/>
                  <w:textInput>
                    <w:default w:val="c117"/>
                    <w:maxLength w:val="32700"/>
                  </w:textInput>
                </w:ffData>
              </w:fldChar>
            </w:r>
            <w:bookmarkStart w:id="144" w:name="C117"/>
            <w:r w:rsidR="005D629B">
              <w:rPr>
                <w:rFonts w:ascii="Times New Roman" w:eastAsia="Times New Roman" w:hAnsi="Times New Roman" w:cs="Arial"/>
              </w:rPr>
              <w:instrText xml:space="preserve"> FORMTEXT </w:instrText>
            </w:r>
            <w:r w:rsidR="005D629B">
              <w:rPr>
                <w:rFonts w:ascii="Times New Roman" w:eastAsia="Times New Roman" w:hAnsi="Times New Roman" w:cs="Arial"/>
              </w:rPr>
            </w:r>
            <w:r w:rsidR="005D629B">
              <w:rPr>
                <w:rFonts w:ascii="Times New Roman" w:eastAsia="Times New Roman" w:hAnsi="Times New Roman" w:cs="Arial"/>
              </w:rPr>
              <w:fldChar w:fldCharType="separate"/>
            </w:r>
            <w:r w:rsidR="005D629B">
              <w:rPr>
                <w:rFonts w:ascii="Times New Roman" w:eastAsia="Times New Roman" w:hAnsi="Times New Roman" w:cs="Arial"/>
                <w:noProof/>
              </w:rPr>
              <w:t>c117</w:t>
            </w:r>
            <w:r w:rsidR="005D629B">
              <w:rPr>
                <w:rFonts w:ascii="Times New Roman" w:eastAsia="Times New Roman" w:hAnsi="Times New Roman" w:cs="Arial"/>
              </w:rPr>
              <w:fldChar w:fldCharType="end"/>
            </w:r>
            <w:bookmarkEnd w:id="144"/>
          </w:p>
          <w:p w14:paraId="4B963460" w14:textId="280B8897" w:rsidR="00A55AA0" w:rsidRPr="00DC7462" w:rsidRDefault="00A55AA0" w:rsidP="004451D8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05EC6B6" w14:textId="7EFA251B" w:rsidR="00A55AA0" w:rsidRDefault="00A55AA0" w:rsidP="009310F8">
      <w:pPr>
        <w:spacing w:line="200" w:lineRule="exact"/>
      </w:pPr>
    </w:p>
    <w:p w14:paraId="5D6E79B6" w14:textId="61E9792C" w:rsidR="00A55AA0" w:rsidRDefault="00A55AA0" w:rsidP="009310F8">
      <w:pPr>
        <w:spacing w:line="200" w:lineRule="exact"/>
      </w:pPr>
    </w:p>
    <w:p w14:paraId="54DA6ACB" w14:textId="5A3FD778" w:rsidR="00A30FC7" w:rsidRDefault="00A30FC7" w:rsidP="009310F8">
      <w:pPr>
        <w:spacing w:line="200" w:lineRule="exact"/>
      </w:pPr>
    </w:p>
    <w:p w14:paraId="5E39FBBF" w14:textId="717BB077" w:rsidR="00A30FC7" w:rsidRDefault="00A30FC7" w:rsidP="009310F8">
      <w:pPr>
        <w:spacing w:line="200" w:lineRule="exact"/>
      </w:pPr>
    </w:p>
    <w:p w14:paraId="312DBC84" w14:textId="42A5F463" w:rsidR="00A30FC7" w:rsidRDefault="00A30FC7" w:rsidP="009310F8">
      <w:pPr>
        <w:spacing w:line="200" w:lineRule="exact"/>
      </w:pPr>
    </w:p>
    <w:p w14:paraId="739D4B09" w14:textId="745486A3" w:rsidR="00A30FC7" w:rsidRDefault="00A30FC7" w:rsidP="009310F8">
      <w:pPr>
        <w:spacing w:line="200" w:lineRule="exact"/>
      </w:pPr>
    </w:p>
    <w:p w14:paraId="69BE0A7B" w14:textId="3FA9236C" w:rsidR="00DE76C7" w:rsidRDefault="00DE76C7" w:rsidP="009310F8">
      <w:pPr>
        <w:spacing w:line="200" w:lineRule="exact"/>
      </w:pPr>
      <w:r>
        <w:br w:type="page"/>
      </w:r>
    </w:p>
    <w:p w14:paraId="56C0C68E" w14:textId="77777777" w:rsidR="00A30FC7" w:rsidRDefault="00A30FC7" w:rsidP="009310F8">
      <w:pPr>
        <w:spacing w:line="200" w:lineRule="exact"/>
      </w:pPr>
    </w:p>
    <w:p w14:paraId="68047777" w14:textId="0E67F8C2" w:rsidR="00A30FC7" w:rsidRDefault="00A30FC7" w:rsidP="009310F8">
      <w:pPr>
        <w:spacing w:line="200" w:lineRule="exact"/>
      </w:pPr>
    </w:p>
    <w:sectPr w:rsidR="00A30FC7" w:rsidSect="00A30F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320" w:right="114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0C094" w14:textId="77777777" w:rsidR="002B60A9" w:rsidRDefault="002B60A9" w:rsidP="002A2A1A">
      <w:r>
        <w:separator/>
      </w:r>
    </w:p>
  </w:endnote>
  <w:endnote w:type="continuationSeparator" w:id="0">
    <w:p w14:paraId="6CDF2A60" w14:textId="77777777" w:rsidR="002B60A9" w:rsidRDefault="002B60A9" w:rsidP="002A2A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 Rounded MT Bold">
    <w:altName w:val="Arial"/>
    <w:charset w:val="00"/>
    <w:family w:val="swiss"/>
    <w:pitch w:val="variable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90FBC" w14:textId="77777777" w:rsidR="00E8539A" w:rsidRDefault="00E8539A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C1F7" w14:textId="77777777" w:rsidR="00D519C4" w:rsidRDefault="00D519C4">
    <w:pPr>
      <w:pStyle w:val="Pidipagina"/>
    </w:pPr>
    <w:r>
      <w:fldChar w:fldCharType="begin"/>
    </w:r>
    <w:r>
      <w:instrText xml:space="preserve"> PAGE   \* MERGEFORMAT </w:instrText>
    </w:r>
    <w:r>
      <w:fldChar w:fldCharType="separate"/>
    </w:r>
    <w:r w:rsidR="00072A55">
      <w:rPr>
        <w:noProof/>
      </w:rPr>
      <w:t>1</w:t>
    </w:r>
    <w:r>
      <w:fldChar w:fldCharType="end"/>
    </w:r>
  </w:p>
  <w:p w14:paraId="416B1685" w14:textId="77777777" w:rsidR="00901CB7" w:rsidRDefault="00901CB7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56A88" w14:textId="77777777" w:rsidR="00E8539A" w:rsidRDefault="00E8539A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AB29A8" w14:textId="77777777" w:rsidR="002B60A9" w:rsidRDefault="002B60A9" w:rsidP="002A2A1A">
      <w:r>
        <w:separator/>
      </w:r>
    </w:p>
  </w:footnote>
  <w:footnote w:type="continuationSeparator" w:id="0">
    <w:p w14:paraId="4A182363" w14:textId="77777777" w:rsidR="002B60A9" w:rsidRDefault="002B60A9" w:rsidP="002A2A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A89A72" w14:textId="77777777" w:rsidR="00E8539A" w:rsidRDefault="00E8539A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A0" w:firstRow="1" w:lastRow="0" w:firstColumn="1" w:lastColumn="0" w:noHBand="0" w:noVBand="0"/>
    </w:tblPr>
    <w:tblGrid>
      <w:gridCol w:w="1648"/>
      <w:gridCol w:w="5552"/>
      <w:gridCol w:w="3011"/>
    </w:tblGrid>
    <w:tr w:rsidR="00E8539A" w14:paraId="63E6E13E" w14:textId="77777777" w:rsidTr="00E8539A">
      <w:tc>
        <w:tcPr>
          <w:tcW w:w="1648" w:type="dxa"/>
          <w:vMerge w:val="restart"/>
          <w:hideMark/>
        </w:tcPr>
        <w:p w14:paraId="3DEDA780" w14:textId="5710032E" w:rsidR="00E8539A" w:rsidRDefault="00E45E11">
          <w:pPr>
            <w:pStyle w:val="Titoletto"/>
            <w:spacing w:before="40" w:after="40" w:line="240" w:lineRule="auto"/>
            <w:ind w:left="0" w:right="0"/>
            <w:jc w:val="center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17284B4C" wp14:editId="3999A9B3">
                <wp:extent cx="1028700" cy="998220"/>
                <wp:effectExtent l="0" t="0" r="0" b="0"/>
                <wp:docPr id="1" name="Immagin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998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63" w:type="dxa"/>
          <w:gridSpan w:val="2"/>
          <w:hideMark/>
        </w:tcPr>
        <w:p w14:paraId="613FB3F0" w14:textId="77777777" w:rsidR="00E8539A" w:rsidRDefault="00E8539A">
          <w:pPr>
            <w:pStyle w:val="Titoletto"/>
            <w:spacing w:after="57" w:line="288" w:lineRule="auto"/>
            <w:ind w:left="0" w:right="0"/>
            <w:jc w:val="center"/>
            <w:rPr>
              <w:rFonts w:ascii="Arial Rounded MT Bold" w:hAnsi="Arial Rounded MT Bold" w:cs="Arial Rounded MT Bold"/>
              <w:sz w:val="26"/>
              <w:szCs w:val="26"/>
            </w:rPr>
          </w:pPr>
          <w:r>
            <w:rPr>
              <w:rFonts w:ascii="Arial Rounded MT Bold" w:hAnsi="Arial Rounded MT Bold" w:cs="Arial Rounded MT Bold"/>
              <w:b/>
              <w:bCs/>
              <w:sz w:val="26"/>
              <w:szCs w:val="26"/>
            </w:rPr>
            <w:t>ISTITUTO TECNICO “CAMILLO MORIGIA - LUIGI PERDISA”</w:t>
          </w:r>
        </w:p>
      </w:tc>
    </w:tr>
    <w:tr w:rsidR="00E8539A" w14:paraId="1B02AA0B" w14:textId="77777777" w:rsidTr="00E8539A">
      <w:trPr>
        <w:trHeight w:val="774"/>
      </w:trPr>
      <w:tc>
        <w:tcPr>
          <w:tcW w:w="1648" w:type="dxa"/>
          <w:vMerge/>
          <w:vAlign w:val="center"/>
          <w:hideMark/>
        </w:tcPr>
        <w:p w14:paraId="2B5BE64F" w14:textId="77777777" w:rsidR="00E8539A" w:rsidRDefault="00E8539A">
          <w:pPr>
            <w:rPr>
              <w:sz w:val="20"/>
              <w:szCs w:val="20"/>
            </w:rPr>
          </w:pPr>
        </w:p>
      </w:tc>
      <w:tc>
        <w:tcPr>
          <w:tcW w:w="5552" w:type="dxa"/>
          <w:hideMark/>
        </w:tcPr>
        <w:p w14:paraId="7F9F35EB" w14:textId="77777777" w:rsidR="00E8539A" w:rsidRDefault="00E8539A">
          <w:pPr>
            <w:pStyle w:val="Titoletto"/>
            <w:spacing w:line="240" w:lineRule="auto"/>
            <w:ind w:left="113" w:right="113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Sede amministrativa, indirizzi Geometri e Grafica:</w:t>
          </w:r>
        </w:p>
        <w:p w14:paraId="19E474AE" w14:textId="77777777" w:rsidR="00E8539A" w:rsidRDefault="00E8539A">
          <w:pPr>
            <w:pStyle w:val="Titoletto"/>
            <w:spacing w:line="240" w:lineRule="auto"/>
            <w:ind w:left="113" w:right="113"/>
            <w:jc w:val="cen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Via Guglielmo Marconi 6 – 48124 Ravenna,</w:t>
          </w:r>
        </w:p>
        <w:p w14:paraId="6C5CF7DF" w14:textId="77777777" w:rsidR="00E8539A" w:rsidRDefault="00E8539A">
          <w:pPr>
            <w:pStyle w:val="Titoletto"/>
            <w:spacing w:line="240" w:lineRule="auto"/>
            <w:ind w:left="113" w:right="113"/>
            <w:jc w:val="right"/>
            <w:rPr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0544-400287; Fax: 0544-400289</w:t>
          </w:r>
        </w:p>
        <w:p w14:paraId="459E1CD9" w14:textId="77777777" w:rsidR="00E8539A" w:rsidRDefault="00E8539A">
          <w:pPr>
            <w:pStyle w:val="Textbody"/>
            <w:spacing w:after="0" w:line="240" w:lineRule="auto"/>
            <w:ind w:left="113" w:right="113"/>
            <w:rPr>
              <w:sz w:val="16"/>
              <w:szCs w:val="16"/>
            </w:rPr>
          </w:pPr>
          <w:r>
            <w:rPr>
              <w:sz w:val="16"/>
              <w:szCs w:val="16"/>
            </w:rPr>
            <w:t>Sede indirizzo Agrario e Azienda Agraria:</w:t>
          </w:r>
        </w:p>
        <w:p w14:paraId="5DC58DF7" w14:textId="77777777" w:rsidR="00E8539A" w:rsidRDefault="00E8539A">
          <w:pPr>
            <w:pStyle w:val="Textbody"/>
            <w:spacing w:after="0" w:line="240" w:lineRule="auto"/>
            <w:ind w:left="113" w:right="113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Via Dell’Agricoltura 5 – 48123 Ravenna;</w:t>
          </w:r>
        </w:p>
        <w:p w14:paraId="7EE43476" w14:textId="77777777" w:rsidR="00E8539A" w:rsidRDefault="00E8539A">
          <w:pPr>
            <w:pStyle w:val="Textbody"/>
            <w:spacing w:after="0" w:line="240" w:lineRule="auto"/>
            <w:ind w:left="113" w:right="113"/>
            <w:jc w:val="right"/>
            <w:rPr>
              <w:rFonts w:cs="Times New Roman"/>
              <w:sz w:val="16"/>
              <w:szCs w:val="16"/>
            </w:rPr>
          </w:pPr>
          <w:r>
            <w:rPr>
              <w:rFonts w:ascii="Wingdings" w:hAnsi="Wingdings" w:cs="Wingdings"/>
              <w:sz w:val="16"/>
              <w:szCs w:val="16"/>
            </w:rPr>
            <w:t></w:t>
          </w:r>
          <w:r>
            <w:rPr>
              <w:rFonts w:ascii="Helvetica" w:hAnsi="Helvetica" w:cs="Helvetica"/>
              <w:sz w:val="16"/>
              <w:szCs w:val="16"/>
            </w:rPr>
            <w:t>0544-450079, Fax: 0544-450787</w:t>
          </w:r>
        </w:p>
      </w:tc>
      <w:tc>
        <w:tcPr>
          <w:tcW w:w="3011" w:type="dxa"/>
          <w:vAlign w:val="center"/>
          <w:hideMark/>
        </w:tcPr>
        <w:p w14:paraId="13BD9D1D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eastAsia="MS ??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E-Mail: </w:t>
          </w:r>
          <w:hyperlink r:id="rId2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ratl02000l@istruzione.it</w:t>
            </w:r>
          </w:hyperlink>
        </w:p>
        <w:p w14:paraId="6C4119F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PEC: </w:t>
          </w:r>
          <w:r>
            <w:rPr>
              <w:rStyle w:val="Internetlink"/>
              <w:rFonts w:ascii="Arial" w:hAnsi="Arial" w:cs="Arial"/>
              <w:i/>
              <w:iCs/>
              <w:sz w:val="16"/>
              <w:szCs w:val="16"/>
            </w:rPr>
            <w:t>ratl02000l@pec.istruzione.it</w:t>
          </w:r>
        </w:p>
        <w:p w14:paraId="188D9D3B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 xml:space="preserve">WEB: </w:t>
          </w:r>
          <w:hyperlink r:id="rId3" w:history="1">
            <w:r>
              <w:rPr>
                <w:rStyle w:val="Collegamentoipertestuale"/>
                <w:rFonts w:ascii="Arial" w:eastAsia="MS Gothic" w:hAnsi="Arial" w:cs="Arial"/>
                <w:i/>
                <w:iCs/>
                <w:sz w:val="16"/>
                <w:szCs w:val="16"/>
              </w:rPr>
              <w:t>http://</w:t>
            </w:r>
          </w:hyperlink>
          <w:hyperlink r:id="rId4" w:history="1">
            <w:r>
              <w:rPr>
                <w:rStyle w:val="Internetlink"/>
                <w:rFonts w:ascii="Arial" w:hAnsi="Arial" w:cs="Arial"/>
                <w:i/>
                <w:iCs/>
                <w:sz w:val="16"/>
                <w:szCs w:val="16"/>
              </w:rPr>
              <w:t>www.itmorigiaperdisa.it</w:t>
            </w:r>
          </w:hyperlink>
        </w:p>
        <w:p w14:paraId="0BD59004" w14:textId="77777777" w:rsidR="00E8539A" w:rsidRDefault="00E8539A">
          <w:pPr>
            <w:pStyle w:val="Titoletto"/>
            <w:spacing w:line="312" w:lineRule="auto"/>
            <w:ind w:left="0" w:right="0"/>
            <w:jc w:val="left"/>
            <w:rPr>
              <w:i/>
              <w:iCs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Codice Fiscale n. 92082620391</w:t>
          </w:r>
        </w:p>
      </w:tc>
    </w:tr>
  </w:tbl>
  <w:p w14:paraId="50423180" w14:textId="77777777" w:rsidR="00901CB7" w:rsidRDefault="00901CB7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5CBA" w14:textId="77777777" w:rsidR="00E8539A" w:rsidRDefault="00E8539A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610447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DejaVu Sans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5344DFA"/>
    <w:multiLevelType w:val="hybridMultilevel"/>
    <w:tmpl w:val="766C85F8"/>
    <w:lvl w:ilvl="0" w:tplc="04100017">
      <w:start w:val="1"/>
      <w:numFmt w:val="lowerLetter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E44D7A"/>
    <w:multiLevelType w:val="multilevel"/>
    <w:tmpl w:val="E066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2A5C88"/>
    <w:multiLevelType w:val="hybridMultilevel"/>
    <w:tmpl w:val="0E0C5C0C"/>
    <w:lvl w:ilvl="0" w:tplc="5134D2B2">
      <w:start w:val="1"/>
      <w:numFmt w:val="bullet"/>
      <w:lvlText w:val=""/>
      <w:lvlJc w:val="left"/>
      <w:pPr>
        <w:tabs>
          <w:tab w:val="num" w:pos="1596"/>
        </w:tabs>
        <w:ind w:left="1596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2696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41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3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56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557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29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16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7736" w:hanging="360"/>
      </w:pPr>
      <w:rPr>
        <w:rFonts w:ascii="Wingdings" w:hAnsi="Wingdings" w:hint="default"/>
      </w:rPr>
    </w:lvl>
  </w:abstractNum>
  <w:abstractNum w:abstractNumId="9" w15:restartNumberingAfterBreak="0">
    <w:nsid w:val="0CE26CBE"/>
    <w:multiLevelType w:val="hybridMultilevel"/>
    <w:tmpl w:val="023870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7403CC"/>
    <w:multiLevelType w:val="hybridMultilevel"/>
    <w:tmpl w:val="D3D6323A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185059CF"/>
    <w:multiLevelType w:val="hybridMultilevel"/>
    <w:tmpl w:val="A22296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3379E2"/>
    <w:multiLevelType w:val="hybridMultilevel"/>
    <w:tmpl w:val="453804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282799"/>
    <w:multiLevelType w:val="hybridMultilevel"/>
    <w:tmpl w:val="A198B0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204388"/>
    <w:multiLevelType w:val="hybridMultilevel"/>
    <w:tmpl w:val="D4CC22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0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AE207A"/>
    <w:multiLevelType w:val="hybridMultilevel"/>
    <w:tmpl w:val="3E6294A2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A595D1A"/>
    <w:multiLevelType w:val="hybridMultilevel"/>
    <w:tmpl w:val="E806DCB8"/>
    <w:lvl w:ilvl="0" w:tplc="041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8A65285"/>
    <w:multiLevelType w:val="hybridMultilevel"/>
    <w:tmpl w:val="DE26FD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FB0BAF"/>
    <w:multiLevelType w:val="hybridMultilevel"/>
    <w:tmpl w:val="C890BDF8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50175B2F"/>
    <w:multiLevelType w:val="hybridMultilevel"/>
    <w:tmpl w:val="31B694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115B2"/>
    <w:multiLevelType w:val="multilevel"/>
    <w:tmpl w:val="01240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8F620D0"/>
    <w:multiLevelType w:val="hybridMultilevel"/>
    <w:tmpl w:val="2A0EE13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B66890"/>
    <w:multiLevelType w:val="hybridMultilevel"/>
    <w:tmpl w:val="E4BA74D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3BEE56C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906880"/>
    <w:multiLevelType w:val="hybridMultilevel"/>
    <w:tmpl w:val="69764CF0"/>
    <w:lvl w:ilvl="0" w:tplc="0410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4" w15:restartNumberingAfterBreak="0">
    <w:nsid w:val="6D3F53F9"/>
    <w:multiLevelType w:val="hybridMultilevel"/>
    <w:tmpl w:val="400C82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22207C"/>
    <w:multiLevelType w:val="hybridMultilevel"/>
    <w:tmpl w:val="B4769684"/>
    <w:lvl w:ilvl="0" w:tplc="5134D2B2">
      <w:start w:val="1"/>
      <w:numFmt w:val="bullet"/>
      <w:lvlText w:val=""/>
      <w:lvlJc w:val="left"/>
      <w:pPr>
        <w:tabs>
          <w:tab w:val="num" w:pos="2031"/>
        </w:tabs>
        <w:ind w:left="2031" w:hanging="340"/>
      </w:pPr>
      <w:rPr>
        <w:rFonts w:ascii="Wingdings" w:hAnsi="Wingdings" w:hint="default"/>
        <w:b/>
        <w:i w:val="0"/>
        <w:sz w:val="28"/>
      </w:rPr>
    </w:lvl>
    <w:lvl w:ilvl="1" w:tplc="04100003" w:tentative="1">
      <w:start w:val="1"/>
      <w:numFmt w:val="bullet"/>
      <w:lvlText w:val="o"/>
      <w:lvlJc w:val="left"/>
      <w:pPr>
        <w:ind w:left="3131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38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5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291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60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7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451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8171" w:hanging="360"/>
      </w:pPr>
      <w:rPr>
        <w:rFonts w:ascii="Wingdings" w:hAnsi="Wingdings" w:hint="default"/>
      </w:rPr>
    </w:lvl>
  </w:abstractNum>
  <w:num w:numId="1" w16cid:durableId="1024135487">
    <w:abstractNumId w:val="3"/>
  </w:num>
  <w:num w:numId="2" w16cid:durableId="1110662740">
    <w:abstractNumId w:val="1"/>
  </w:num>
  <w:num w:numId="3" w16cid:durableId="2031837561">
    <w:abstractNumId w:val="2"/>
  </w:num>
  <w:num w:numId="4" w16cid:durableId="597754370">
    <w:abstractNumId w:val="19"/>
  </w:num>
  <w:num w:numId="5" w16cid:durableId="1169520911">
    <w:abstractNumId w:val="17"/>
  </w:num>
  <w:num w:numId="6" w16cid:durableId="2055763014">
    <w:abstractNumId w:val="12"/>
  </w:num>
  <w:num w:numId="7" w16cid:durableId="1640570949">
    <w:abstractNumId w:val="13"/>
  </w:num>
  <w:num w:numId="8" w16cid:durableId="628441455">
    <w:abstractNumId w:val="9"/>
  </w:num>
  <w:num w:numId="9" w16cid:durableId="215553054">
    <w:abstractNumId w:val="21"/>
  </w:num>
  <w:num w:numId="10" w16cid:durableId="2098743390">
    <w:abstractNumId w:val="22"/>
  </w:num>
  <w:num w:numId="11" w16cid:durableId="2085688640">
    <w:abstractNumId w:val="6"/>
  </w:num>
  <w:num w:numId="12" w16cid:durableId="1912883413">
    <w:abstractNumId w:val="0"/>
  </w:num>
  <w:num w:numId="13" w16cid:durableId="1555850254">
    <w:abstractNumId w:val="4"/>
  </w:num>
  <w:num w:numId="14" w16cid:durableId="762647669">
    <w:abstractNumId w:val="5"/>
  </w:num>
  <w:num w:numId="15" w16cid:durableId="2141603376">
    <w:abstractNumId w:val="7"/>
  </w:num>
  <w:num w:numId="16" w16cid:durableId="1548637152">
    <w:abstractNumId w:val="16"/>
  </w:num>
  <w:num w:numId="17" w16cid:durableId="1972130091">
    <w:abstractNumId w:val="8"/>
  </w:num>
  <w:num w:numId="18" w16cid:durableId="326714356">
    <w:abstractNumId w:val="25"/>
  </w:num>
  <w:num w:numId="19" w16cid:durableId="673604294">
    <w:abstractNumId w:val="24"/>
  </w:num>
  <w:num w:numId="20" w16cid:durableId="230964455">
    <w:abstractNumId w:val="14"/>
  </w:num>
  <w:num w:numId="21" w16cid:durableId="818570708">
    <w:abstractNumId w:val="23"/>
  </w:num>
  <w:num w:numId="22" w16cid:durableId="1370495491">
    <w:abstractNumId w:val="10"/>
  </w:num>
  <w:num w:numId="23" w16cid:durableId="145054236">
    <w:abstractNumId w:val="18"/>
  </w:num>
  <w:num w:numId="24" w16cid:durableId="991519984">
    <w:abstractNumId w:val="15"/>
  </w:num>
  <w:num w:numId="25" w16cid:durableId="86273144">
    <w:abstractNumId w:val="11"/>
  </w:num>
  <w:num w:numId="26" w16cid:durableId="19448472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D3"/>
    <w:rsid w:val="00007354"/>
    <w:rsid w:val="00016D31"/>
    <w:rsid w:val="00072A55"/>
    <w:rsid w:val="00075AEF"/>
    <w:rsid w:val="00077E11"/>
    <w:rsid w:val="0008241B"/>
    <w:rsid w:val="00094908"/>
    <w:rsid w:val="000B2EF5"/>
    <w:rsid w:val="000C2D28"/>
    <w:rsid w:val="000E492D"/>
    <w:rsid w:val="001344DB"/>
    <w:rsid w:val="00170669"/>
    <w:rsid w:val="001719C2"/>
    <w:rsid w:val="00184E1C"/>
    <w:rsid w:val="001A04FC"/>
    <w:rsid w:val="001B4D95"/>
    <w:rsid w:val="001B67E9"/>
    <w:rsid w:val="001C03AE"/>
    <w:rsid w:val="001E4404"/>
    <w:rsid w:val="001F78D3"/>
    <w:rsid w:val="001F7E65"/>
    <w:rsid w:val="00200527"/>
    <w:rsid w:val="0020527A"/>
    <w:rsid w:val="00264B82"/>
    <w:rsid w:val="00270572"/>
    <w:rsid w:val="00271ADE"/>
    <w:rsid w:val="002876D4"/>
    <w:rsid w:val="002A2A1A"/>
    <w:rsid w:val="002B60A9"/>
    <w:rsid w:val="002C3772"/>
    <w:rsid w:val="002C7915"/>
    <w:rsid w:val="002D28F4"/>
    <w:rsid w:val="002D6893"/>
    <w:rsid w:val="002E1A52"/>
    <w:rsid w:val="002F1266"/>
    <w:rsid w:val="002F7292"/>
    <w:rsid w:val="003179AC"/>
    <w:rsid w:val="003A1D94"/>
    <w:rsid w:val="003A2DD2"/>
    <w:rsid w:val="003F07E9"/>
    <w:rsid w:val="004131D3"/>
    <w:rsid w:val="00457D14"/>
    <w:rsid w:val="0047398D"/>
    <w:rsid w:val="00480029"/>
    <w:rsid w:val="00486BDD"/>
    <w:rsid w:val="00492B51"/>
    <w:rsid w:val="004B329F"/>
    <w:rsid w:val="004C0408"/>
    <w:rsid w:val="004C2360"/>
    <w:rsid w:val="004D686E"/>
    <w:rsid w:val="004D74EE"/>
    <w:rsid w:val="004F4DA5"/>
    <w:rsid w:val="0051302D"/>
    <w:rsid w:val="00513BF7"/>
    <w:rsid w:val="005310CB"/>
    <w:rsid w:val="0053464D"/>
    <w:rsid w:val="005371C6"/>
    <w:rsid w:val="00544897"/>
    <w:rsid w:val="0059111A"/>
    <w:rsid w:val="005913A5"/>
    <w:rsid w:val="00596099"/>
    <w:rsid w:val="005A2BD6"/>
    <w:rsid w:val="005B4230"/>
    <w:rsid w:val="005B4D0E"/>
    <w:rsid w:val="005D629B"/>
    <w:rsid w:val="00600E8A"/>
    <w:rsid w:val="00605847"/>
    <w:rsid w:val="00641B07"/>
    <w:rsid w:val="006454EF"/>
    <w:rsid w:val="00681F88"/>
    <w:rsid w:val="00693706"/>
    <w:rsid w:val="0069565F"/>
    <w:rsid w:val="006B5EF6"/>
    <w:rsid w:val="006C59BF"/>
    <w:rsid w:val="006D675A"/>
    <w:rsid w:val="006E078D"/>
    <w:rsid w:val="006E4629"/>
    <w:rsid w:val="006E5A9B"/>
    <w:rsid w:val="00751FE0"/>
    <w:rsid w:val="00761A23"/>
    <w:rsid w:val="007A7471"/>
    <w:rsid w:val="007B3D99"/>
    <w:rsid w:val="007B4A9D"/>
    <w:rsid w:val="007C4A86"/>
    <w:rsid w:val="007E1812"/>
    <w:rsid w:val="00810222"/>
    <w:rsid w:val="008117E0"/>
    <w:rsid w:val="0082060E"/>
    <w:rsid w:val="00830A78"/>
    <w:rsid w:val="008558E0"/>
    <w:rsid w:val="00873705"/>
    <w:rsid w:val="008A5DF8"/>
    <w:rsid w:val="008B3870"/>
    <w:rsid w:val="008B4EF1"/>
    <w:rsid w:val="008C2B9D"/>
    <w:rsid w:val="00901CB7"/>
    <w:rsid w:val="00907823"/>
    <w:rsid w:val="00910BBA"/>
    <w:rsid w:val="00912D17"/>
    <w:rsid w:val="00914271"/>
    <w:rsid w:val="009211C4"/>
    <w:rsid w:val="00924984"/>
    <w:rsid w:val="009310F8"/>
    <w:rsid w:val="00946B1C"/>
    <w:rsid w:val="009B0DEC"/>
    <w:rsid w:val="009B199C"/>
    <w:rsid w:val="009B715B"/>
    <w:rsid w:val="009D5C90"/>
    <w:rsid w:val="009F0986"/>
    <w:rsid w:val="009F5017"/>
    <w:rsid w:val="00A14437"/>
    <w:rsid w:val="00A30FC7"/>
    <w:rsid w:val="00A36969"/>
    <w:rsid w:val="00A36F04"/>
    <w:rsid w:val="00A51CB9"/>
    <w:rsid w:val="00A51E4E"/>
    <w:rsid w:val="00A55AA0"/>
    <w:rsid w:val="00A6110C"/>
    <w:rsid w:val="00A73D17"/>
    <w:rsid w:val="00A804BA"/>
    <w:rsid w:val="00A910C0"/>
    <w:rsid w:val="00A9286F"/>
    <w:rsid w:val="00AD20F4"/>
    <w:rsid w:val="00AF3225"/>
    <w:rsid w:val="00B00F32"/>
    <w:rsid w:val="00B06B56"/>
    <w:rsid w:val="00B8108B"/>
    <w:rsid w:val="00BA7164"/>
    <w:rsid w:val="00BE4905"/>
    <w:rsid w:val="00C21058"/>
    <w:rsid w:val="00C63B11"/>
    <w:rsid w:val="00C6655D"/>
    <w:rsid w:val="00CA1915"/>
    <w:rsid w:val="00CA3122"/>
    <w:rsid w:val="00CB7FC4"/>
    <w:rsid w:val="00CC2939"/>
    <w:rsid w:val="00CC58EB"/>
    <w:rsid w:val="00CD6BE0"/>
    <w:rsid w:val="00CE26ED"/>
    <w:rsid w:val="00D07A4C"/>
    <w:rsid w:val="00D40045"/>
    <w:rsid w:val="00D519C4"/>
    <w:rsid w:val="00D5352E"/>
    <w:rsid w:val="00D54DD0"/>
    <w:rsid w:val="00D5684C"/>
    <w:rsid w:val="00D8308E"/>
    <w:rsid w:val="00DD2522"/>
    <w:rsid w:val="00DD5FF0"/>
    <w:rsid w:val="00DE76C7"/>
    <w:rsid w:val="00E01ADF"/>
    <w:rsid w:val="00E12A99"/>
    <w:rsid w:val="00E41664"/>
    <w:rsid w:val="00E45E11"/>
    <w:rsid w:val="00E519DC"/>
    <w:rsid w:val="00E5458A"/>
    <w:rsid w:val="00E75F7A"/>
    <w:rsid w:val="00E8539A"/>
    <w:rsid w:val="00EA1FE8"/>
    <w:rsid w:val="00EA3904"/>
    <w:rsid w:val="00EC0829"/>
    <w:rsid w:val="00EC7C0C"/>
    <w:rsid w:val="00ED203D"/>
    <w:rsid w:val="00ED2F7D"/>
    <w:rsid w:val="00ED3B94"/>
    <w:rsid w:val="00ED7405"/>
    <w:rsid w:val="00EE0F04"/>
    <w:rsid w:val="00EE1CA0"/>
    <w:rsid w:val="00EE1CB7"/>
    <w:rsid w:val="00EE3363"/>
    <w:rsid w:val="00EF2EC6"/>
    <w:rsid w:val="00EF7850"/>
    <w:rsid w:val="00F02955"/>
    <w:rsid w:val="00F148C4"/>
    <w:rsid w:val="00F30F19"/>
    <w:rsid w:val="00F370B2"/>
    <w:rsid w:val="00F47CCD"/>
    <w:rsid w:val="00F5372A"/>
    <w:rsid w:val="00F658FC"/>
    <w:rsid w:val="00F95A99"/>
    <w:rsid w:val="00FA6A15"/>
    <w:rsid w:val="00FB56FA"/>
    <w:rsid w:val="00FF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A5CD6"/>
  <w15:chartTrackingRefBased/>
  <w15:docId w15:val="{5505277F-4A22-4AD8-B8D1-F03C4C35E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F78D3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5A2BD6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5A2BD6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qFormat/>
    <w:rsid w:val="001F78D3"/>
    <w:pPr>
      <w:keepNext/>
      <w:keepLines/>
      <w:spacing w:before="200"/>
      <w:outlineLvl w:val="2"/>
    </w:pPr>
    <w:rPr>
      <w:rFonts w:ascii="Calibri" w:eastAsia="MS Gothic" w:hAnsi="Calibri"/>
      <w:b/>
      <w:bCs/>
      <w:color w:val="4F81BD"/>
      <w:sz w:val="20"/>
      <w:szCs w:val="20"/>
      <w:lang w:val="x-none" w:eastAsia="x-none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310F8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paragraph" w:styleId="Titolo5">
    <w:name w:val="heading 5"/>
    <w:basedOn w:val="Normale"/>
    <w:next w:val="Normale"/>
    <w:link w:val="Titolo5Carattere"/>
    <w:uiPriority w:val="9"/>
    <w:qFormat/>
    <w:rsid w:val="001F78D3"/>
    <w:pPr>
      <w:spacing w:before="240" w:after="60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val="x-none" w:eastAsia="ar-SA"/>
    </w:rPr>
  </w:style>
  <w:style w:type="paragraph" w:styleId="Titolo6">
    <w:name w:val="heading 6"/>
    <w:basedOn w:val="Normale"/>
    <w:next w:val="Normale"/>
    <w:link w:val="Titolo6Carattere"/>
    <w:qFormat/>
    <w:rsid w:val="009310F8"/>
    <w:pPr>
      <w:tabs>
        <w:tab w:val="num" w:pos="4320"/>
      </w:tabs>
      <w:spacing w:before="240" w:after="60"/>
      <w:ind w:left="4320" w:hanging="720"/>
      <w:outlineLvl w:val="5"/>
    </w:pPr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310F8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lang w:val="en-US" w:eastAsia="en-US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310F8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lang w:val="en-US" w:eastAsia="en-US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310F8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link w:val="Titolo3"/>
    <w:uiPriority w:val="9"/>
    <w:rsid w:val="001F78D3"/>
    <w:rPr>
      <w:rFonts w:ascii="Calibri" w:eastAsia="MS Gothic" w:hAnsi="Calibri" w:cs="Times New Roman"/>
      <w:b/>
      <w:bCs/>
      <w:color w:val="4F81BD"/>
    </w:rPr>
  </w:style>
  <w:style w:type="character" w:customStyle="1" w:styleId="Titolo5Carattere">
    <w:name w:val="Titolo 5 Carattere"/>
    <w:link w:val="Titolo5"/>
    <w:uiPriority w:val="9"/>
    <w:rsid w:val="001F78D3"/>
    <w:rPr>
      <w:rFonts w:ascii="Times New Roman" w:eastAsia="Times New Roman" w:hAnsi="Times New Roman" w:cs="Times New Roman"/>
      <w:b/>
      <w:bCs/>
      <w:i/>
      <w:iCs/>
      <w:sz w:val="26"/>
      <w:szCs w:val="26"/>
      <w:lang w:eastAsia="ar-SA"/>
    </w:rPr>
  </w:style>
  <w:style w:type="paragraph" w:styleId="Titolo">
    <w:name w:val="Title"/>
    <w:basedOn w:val="Normale"/>
    <w:next w:val="Sottotitolo"/>
    <w:link w:val="TitoloCarattere"/>
    <w:qFormat/>
    <w:rsid w:val="001F78D3"/>
    <w:pPr>
      <w:suppressAutoHyphens/>
      <w:jc w:val="center"/>
    </w:pPr>
    <w:rPr>
      <w:rFonts w:ascii="Times New Roman" w:eastAsia="Times New Roman" w:hAnsi="Times New Roman"/>
      <w:sz w:val="20"/>
      <w:szCs w:val="20"/>
      <w:lang w:val="x-none" w:eastAsia="he-IL" w:bidi="he-IL"/>
    </w:rPr>
  </w:style>
  <w:style w:type="character" w:customStyle="1" w:styleId="TitoloCarattere">
    <w:name w:val="Titolo Carattere"/>
    <w:link w:val="Titolo"/>
    <w:rsid w:val="001F78D3"/>
    <w:rPr>
      <w:rFonts w:ascii="Times New Roman" w:eastAsia="Times New Roman" w:hAnsi="Times New Roman" w:cs="Times New Roman"/>
      <w:szCs w:val="20"/>
      <w:lang w:eastAsia="he-IL" w:bidi="he-I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F78D3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0"/>
      <w:szCs w:val="20"/>
      <w:lang w:val="x-none" w:eastAsia="x-none"/>
    </w:rPr>
  </w:style>
  <w:style w:type="character" w:customStyle="1" w:styleId="SottotitoloCarattere">
    <w:name w:val="Sottotitolo Carattere"/>
    <w:link w:val="Sottotitolo"/>
    <w:uiPriority w:val="11"/>
    <w:rsid w:val="001F78D3"/>
    <w:rPr>
      <w:rFonts w:ascii="Calibri" w:eastAsia="MS Gothic" w:hAnsi="Calibri" w:cs="Times New Roman"/>
      <w:i/>
      <w:iCs/>
      <w:color w:val="4F81BD"/>
      <w:spacing w:val="15"/>
    </w:rPr>
  </w:style>
  <w:style w:type="paragraph" w:customStyle="1" w:styleId="Grigliamedia1-Colore21">
    <w:name w:val="Griglia media 1 - Colore 21"/>
    <w:basedOn w:val="Normale"/>
    <w:uiPriority w:val="34"/>
    <w:qFormat/>
    <w:rsid w:val="001F78D3"/>
    <w:pPr>
      <w:ind w:left="720"/>
      <w:contextualSpacing/>
    </w:pPr>
  </w:style>
  <w:style w:type="table" w:styleId="Grigliatabella">
    <w:name w:val="Table Grid"/>
    <w:basedOn w:val="Tabellanormale"/>
    <w:uiPriority w:val="59"/>
    <w:rsid w:val="000B2E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eWeb">
    <w:name w:val="Normal (Web)"/>
    <w:basedOn w:val="Normale"/>
    <w:uiPriority w:val="99"/>
    <w:semiHidden/>
    <w:unhideWhenUsed/>
    <w:rsid w:val="00D5684C"/>
    <w:pPr>
      <w:spacing w:before="100" w:beforeAutospacing="1" w:after="119"/>
    </w:pPr>
    <w:rPr>
      <w:rFonts w:ascii="Times New Roman" w:eastAsia="Times New Roman" w:hAnsi="Times New Roman"/>
    </w:rPr>
  </w:style>
  <w:style w:type="paragraph" w:styleId="Intestazione">
    <w:name w:val="header"/>
    <w:basedOn w:val="Normale"/>
    <w:link w:val="Intestazione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2A2A1A"/>
    <w:rPr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2A2A1A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2A2A1A"/>
    <w:rPr>
      <w:sz w:val="24"/>
      <w:szCs w:val="24"/>
    </w:rPr>
  </w:style>
  <w:style w:type="character" w:styleId="Collegamentoipertestuale">
    <w:name w:val="Hyperlink"/>
    <w:semiHidden/>
    <w:unhideWhenUsed/>
    <w:rsid w:val="00E8539A"/>
    <w:rPr>
      <w:color w:val="0000FF"/>
      <w:u w:val="single"/>
    </w:rPr>
  </w:style>
  <w:style w:type="paragraph" w:customStyle="1" w:styleId="Titoletto">
    <w:name w:val="Titoletto"/>
    <w:basedOn w:val="Normale"/>
    <w:rsid w:val="00E8539A"/>
    <w:pPr>
      <w:spacing w:line="360" w:lineRule="auto"/>
      <w:ind w:left="284" w:right="284"/>
      <w:jc w:val="both"/>
    </w:pPr>
    <w:rPr>
      <w:rFonts w:ascii="Times New Roman" w:eastAsia="Times New Roman" w:hAnsi="Times New Roman"/>
      <w:sz w:val="32"/>
      <w:szCs w:val="20"/>
    </w:rPr>
  </w:style>
  <w:style w:type="paragraph" w:customStyle="1" w:styleId="Textbody">
    <w:name w:val="Text body"/>
    <w:basedOn w:val="Normale"/>
    <w:rsid w:val="00E8539A"/>
    <w:pPr>
      <w:widowControl w:val="0"/>
      <w:suppressAutoHyphens/>
      <w:autoSpaceDN w:val="0"/>
      <w:spacing w:after="140" w:line="288" w:lineRule="auto"/>
    </w:pPr>
    <w:rPr>
      <w:rFonts w:ascii="Arial" w:eastAsia="MS Minngs" w:hAnsi="Arial" w:cs="Arial"/>
      <w:kern w:val="3"/>
      <w:lang w:eastAsia="zh-CN"/>
    </w:rPr>
  </w:style>
  <w:style w:type="character" w:customStyle="1" w:styleId="Internetlink">
    <w:name w:val="Internet link"/>
    <w:rsid w:val="00E8539A"/>
    <w:rPr>
      <w:rFonts w:ascii="Times New Roman" w:hAnsi="Times New Roman" w:cs="Times New Roman" w:hint="default"/>
      <w:color w:val="0000FF"/>
      <w:u w:val="single"/>
    </w:rPr>
  </w:style>
  <w:style w:type="character" w:customStyle="1" w:styleId="Titolo1Carattere">
    <w:name w:val="Titolo 1 Carattere"/>
    <w:link w:val="Titolo1"/>
    <w:uiPriority w:val="9"/>
    <w:rsid w:val="005A2BD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Nessunaspaziatura">
    <w:name w:val="No Spacing"/>
    <w:uiPriority w:val="1"/>
    <w:qFormat/>
    <w:rsid w:val="005A2BD6"/>
    <w:rPr>
      <w:sz w:val="24"/>
      <w:szCs w:val="24"/>
    </w:rPr>
  </w:style>
  <w:style w:type="character" w:customStyle="1" w:styleId="Titolo2Carattere">
    <w:name w:val="Titolo 2 Carattere"/>
    <w:link w:val="Titolo2"/>
    <w:uiPriority w:val="9"/>
    <w:rsid w:val="005A2BD6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310F8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itolo6Carattere">
    <w:name w:val="Titolo 6 Carattere"/>
    <w:basedOn w:val="Carpredefinitoparagrafo"/>
    <w:link w:val="Titolo6"/>
    <w:rsid w:val="009310F8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310F8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310F8"/>
    <w:rPr>
      <w:rFonts w:asciiTheme="minorHAnsi" w:eastAsiaTheme="minorEastAsia" w:hAnsiTheme="minorHAnsi" w:cstheme="minorBidi"/>
      <w:i/>
      <w:iCs/>
      <w:sz w:val="24"/>
      <w:szCs w:val="24"/>
      <w:lang w:val="en-US" w:eastAsia="en-US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310F8"/>
    <w:rPr>
      <w:rFonts w:asciiTheme="majorHAnsi" w:eastAsiaTheme="majorEastAsia" w:hAnsiTheme="majorHAnsi" w:cstheme="maj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itmorigiaperdisa.it/" TargetMode="External"/><Relationship Id="rId2" Type="http://schemas.openxmlformats.org/officeDocument/2006/relationships/hyperlink" Target="mailto:ratl02000l@istruzione.it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www.itmorigiaperdisa.it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La stipula del Progetto formativo è di fondamentale importanza al fine di definire degli obbiettivi formativi idonei in relazi</vt:lpstr>
    </vt:vector>
  </TitlesOfParts>
  <Company> </Company>
  <LinksUpToDate>false</LinksUpToDate>
  <CharactersWithSpaces>4302</CharactersWithSpaces>
  <SharedDoc>false</SharedDoc>
  <HLinks>
    <vt:vector size="18" baseType="variant">
      <vt:variant>
        <vt:i4>7536680</vt:i4>
      </vt:variant>
      <vt:variant>
        <vt:i4>6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7536680</vt:i4>
      </vt:variant>
      <vt:variant>
        <vt:i4>3</vt:i4>
      </vt:variant>
      <vt:variant>
        <vt:i4>0</vt:i4>
      </vt:variant>
      <vt:variant>
        <vt:i4>5</vt:i4>
      </vt:variant>
      <vt:variant>
        <vt:lpwstr>http://www.itmorigiaperdisa.it/</vt:lpwstr>
      </vt:variant>
      <vt:variant>
        <vt:lpwstr/>
      </vt:variant>
      <vt:variant>
        <vt:i4>786536</vt:i4>
      </vt:variant>
      <vt:variant>
        <vt:i4>0</vt:i4>
      </vt:variant>
      <vt:variant>
        <vt:i4>0</vt:i4>
      </vt:variant>
      <vt:variant>
        <vt:i4>5</vt:i4>
      </vt:variant>
      <vt:variant>
        <vt:lpwstr>mailto:ratl02000l@istruzione.it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stipula del Progetto formativo è di fondamentale importanza al fine di definire degli obbiettivi formativi idonei in relazi</dc:title>
  <dc:subject/>
  <dc:creator>Marina</dc:creator>
  <cp:keywords/>
  <cp:lastModifiedBy>andrea</cp:lastModifiedBy>
  <cp:revision>15</cp:revision>
  <cp:lastPrinted>2014-05-14T19:25:00Z</cp:lastPrinted>
  <dcterms:created xsi:type="dcterms:W3CDTF">2022-11-25T19:08:00Z</dcterms:created>
  <dcterms:modified xsi:type="dcterms:W3CDTF">2022-11-29T19:40:00Z</dcterms:modified>
</cp:coreProperties>
</file>