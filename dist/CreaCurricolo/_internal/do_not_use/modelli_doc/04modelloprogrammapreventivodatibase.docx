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94EB7" w14:textId="7CE0EDB5" w:rsidR="00823B9B" w:rsidRPr="004A1F46" w:rsidRDefault="000354AF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>PROGRA</w:t>
      </w:r>
      <w:r w:rsidR="008B58AD">
        <w:rPr>
          <w:rFonts w:ascii="Times New Roman" w:eastAsia="Times New Roman" w:hAnsi="Times New Roman" w:cs="Arial"/>
          <w:b/>
          <w:bCs/>
          <w:sz w:val="40"/>
          <w:szCs w:val="40"/>
        </w:rPr>
        <w:t>MMA PREVENTIVO</w:t>
      </w: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70601F00" w:rsidR="009310F8" w:rsidRPr="000354AF" w:rsidRDefault="009310F8" w:rsidP="000354AF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</w:t>
      </w:r>
      <w:r w:rsidR="0095185C" w:rsidRPr="004A1F46">
        <w:rPr>
          <w:b/>
          <w:bCs/>
          <w:spacing w:val="2"/>
          <w:sz w:val="32"/>
          <w:szCs w:val="32"/>
        </w:rPr>
        <w:t>E</w:t>
      </w:r>
      <w:r w:rsidR="000354AF" w:rsidRPr="000354AF">
        <w:rPr>
          <w:b/>
          <w:bCs/>
          <w:spacing w:val="2"/>
        </w:rPr>
        <w:t>:</w:t>
      </w:r>
      <w:r w:rsidR="00AA7234">
        <w:rPr>
          <w:b/>
          <w:bCs/>
          <w:spacing w:val="2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c04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0AFF43AE" w14:textId="586EE3A6" w:rsidR="009310F8" w:rsidRPr="000354AF" w:rsidRDefault="009310F8" w:rsidP="009310F8">
      <w:pPr>
        <w:ind w:left="2691" w:right="2694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INDIRIZZO</w:t>
      </w:r>
      <w:r w:rsidRPr="000354AF">
        <w:rPr>
          <w:b/>
          <w:bCs/>
          <w:w w:val="107"/>
        </w:rPr>
        <w:t>:</w:t>
      </w:r>
      <w:r w:rsidRPr="000354AF">
        <w:rPr>
          <w:b/>
          <w:bCs/>
          <w:spacing w:val="8"/>
          <w:w w:val="107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5"/>
            <w:enabled/>
            <w:calcOnExit w:val="0"/>
            <w:textInput>
              <w:default w:val="c05"/>
            </w:textInput>
          </w:ffData>
        </w:fldChar>
      </w:r>
      <w:bookmarkStart w:id="1" w:name="c5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c05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1"/>
    </w:p>
    <w:p w14:paraId="7DD42D91" w14:textId="77777777" w:rsidR="009310F8" w:rsidRPr="000354AF" w:rsidRDefault="009310F8" w:rsidP="009310F8">
      <w:pPr>
        <w:spacing w:before="1" w:line="160" w:lineRule="exact"/>
        <w:rPr>
          <w:b/>
          <w:bCs/>
          <w:sz w:val="17"/>
          <w:szCs w:val="17"/>
        </w:rPr>
      </w:pPr>
    </w:p>
    <w:p w14:paraId="4FE51F31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23EA7D09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1A329EC6" w14:textId="5DE60A3F" w:rsidR="004A1F46" w:rsidRPr="008B58AD" w:rsidRDefault="009310F8" w:rsidP="008B58AD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b/>
          <w:bCs/>
          <w:sz w:val="32"/>
          <w:szCs w:val="32"/>
        </w:rPr>
        <w:t>DISCIPLINA:</w:t>
      </w:r>
      <w:r w:rsidRPr="000354AF">
        <w:rPr>
          <w:b/>
          <w:bCs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2" w:name="c6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c06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2"/>
    </w:p>
    <w:p w14:paraId="4AA3846A" w14:textId="7C7F9600" w:rsidR="00823B9B" w:rsidRPr="000354AF" w:rsidRDefault="009310F8" w:rsidP="002332B7">
      <w:pPr>
        <w:spacing w:line="480" w:lineRule="auto"/>
        <w:ind w:left="113" w:right="1162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>DOC</w:t>
      </w:r>
      <w:r w:rsidR="00823B9B" w:rsidRPr="000354AF">
        <w:rPr>
          <w:b/>
          <w:bCs/>
        </w:rPr>
        <w:t>UMENTO CREATO DA</w:t>
      </w:r>
      <w:r w:rsidRPr="000354AF">
        <w:rPr>
          <w:b/>
          <w:bCs/>
        </w:rPr>
        <w:t>:</w:t>
      </w:r>
      <w:r w:rsidR="00823B9B" w:rsidRPr="000354AF">
        <w:rPr>
          <w:b/>
          <w:bCs/>
          <w:spacing w:val="3"/>
        </w:rPr>
        <w:t xml:space="preserve"> </w:t>
      </w:r>
      <w:r w:rsidRPr="000354AF">
        <w:rPr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3" w:name="c2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c02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3"/>
      <w:r w:rsidR="00823B9B" w:rsidRPr="000354AF">
        <w:rPr>
          <w:rFonts w:ascii="Times New Roman" w:eastAsia="Times New Roman" w:hAnsi="Times New Roman" w:cs="Arial"/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4" w:name="c3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c03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4"/>
    </w:p>
    <w:p w14:paraId="75CB7AC3" w14:textId="06E821A8" w:rsidR="009310F8" w:rsidRDefault="00823B9B" w:rsidP="00AA7234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 xml:space="preserve">In data: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5" w:name="c1"/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Pr="000354AF">
        <w:rPr>
          <w:rFonts w:ascii="Times New Roman" w:eastAsia="Times New Roman" w:hAnsi="Times New Roman" w:cs="Arial"/>
          <w:b/>
          <w:bCs/>
          <w:noProof/>
        </w:rPr>
        <w:t>c01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5"/>
    </w:p>
    <w:p w14:paraId="125FED3F" w14:textId="018D3546" w:rsidR="008B58AD" w:rsidRDefault="008B58AD" w:rsidP="008B58AD">
      <w:pPr>
        <w:spacing w:line="480" w:lineRule="auto"/>
        <w:ind w:left="113" w:right="169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</w:t>
      </w:r>
    </w:p>
    <w:sectPr w:rsidR="008B58AD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F766B" w14:textId="77777777" w:rsidR="00CF0544" w:rsidRDefault="00CF0544" w:rsidP="002A2A1A">
      <w:r>
        <w:separator/>
      </w:r>
    </w:p>
  </w:endnote>
  <w:endnote w:type="continuationSeparator" w:id="0">
    <w:p w14:paraId="47F23D4B" w14:textId="77777777" w:rsidR="00CF0544" w:rsidRDefault="00CF0544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6A411" w14:textId="77777777" w:rsidR="00CF0544" w:rsidRDefault="00CF0544" w:rsidP="002A2A1A">
      <w:r>
        <w:separator/>
      </w:r>
    </w:p>
  </w:footnote>
  <w:footnote w:type="continuationSeparator" w:id="0">
    <w:p w14:paraId="5E82ED58" w14:textId="77777777" w:rsidR="00CF0544" w:rsidRDefault="00CF0544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84E1C"/>
    <w:rsid w:val="001A04FC"/>
    <w:rsid w:val="001B4D95"/>
    <w:rsid w:val="001C03AE"/>
    <w:rsid w:val="001F78D3"/>
    <w:rsid w:val="001F7E65"/>
    <w:rsid w:val="00200527"/>
    <w:rsid w:val="0020527A"/>
    <w:rsid w:val="002332B7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71C6"/>
    <w:rsid w:val="00544897"/>
    <w:rsid w:val="005913A5"/>
    <w:rsid w:val="00596099"/>
    <w:rsid w:val="005A2BD6"/>
    <w:rsid w:val="005B4230"/>
    <w:rsid w:val="005B4D0E"/>
    <w:rsid w:val="005C5586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51FE0"/>
    <w:rsid w:val="00761A23"/>
    <w:rsid w:val="007B4A9D"/>
    <w:rsid w:val="007C4A86"/>
    <w:rsid w:val="007E1812"/>
    <w:rsid w:val="00810222"/>
    <w:rsid w:val="0082060E"/>
    <w:rsid w:val="00823B9B"/>
    <w:rsid w:val="00830A78"/>
    <w:rsid w:val="008558E0"/>
    <w:rsid w:val="008736A6"/>
    <w:rsid w:val="00873705"/>
    <w:rsid w:val="008A5DF8"/>
    <w:rsid w:val="008B3870"/>
    <w:rsid w:val="008B4EF1"/>
    <w:rsid w:val="008B58AD"/>
    <w:rsid w:val="008C2B9D"/>
    <w:rsid w:val="008E7C9A"/>
    <w:rsid w:val="00901CB7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D20F4"/>
    <w:rsid w:val="00AF3225"/>
    <w:rsid w:val="00AF78FC"/>
    <w:rsid w:val="00B00F32"/>
    <w:rsid w:val="00B8108B"/>
    <w:rsid w:val="00BA0DED"/>
    <w:rsid w:val="00BC32B5"/>
    <w:rsid w:val="00BE4905"/>
    <w:rsid w:val="00C21058"/>
    <w:rsid w:val="00C63B11"/>
    <w:rsid w:val="00C6655D"/>
    <w:rsid w:val="00C905C8"/>
    <w:rsid w:val="00CA1915"/>
    <w:rsid w:val="00CA3122"/>
    <w:rsid w:val="00CB7FC4"/>
    <w:rsid w:val="00CC2939"/>
    <w:rsid w:val="00CC58EB"/>
    <w:rsid w:val="00CD6BE0"/>
    <w:rsid w:val="00CE26ED"/>
    <w:rsid w:val="00CF0544"/>
    <w:rsid w:val="00D07A4C"/>
    <w:rsid w:val="00D40045"/>
    <w:rsid w:val="00D519C4"/>
    <w:rsid w:val="00D5352E"/>
    <w:rsid w:val="00D54DD0"/>
    <w:rsid w:val="00D5684C"/>
    <w:rsid w:val="00DC7462"/>
    <w:rsid w:val="00DD2522"/>
    <w:rsid w:val="00DD5FF0"/>
    <w:rsid w:val="00DF3926"/>
    <w:rsid w:val="00E00DA4"/>
    <w:rsid w:val="00E12A99"/>
    <w:rsid w:val="00E31A2D"/>
    <w:rsid w:val="00E41664"/>
    <w:rsid w:val="00E45E11"/>
    <w:rsid w:val="00E519DC"/>
    <w:rsid w:val="00E5458A"/>
    <w:rsid w:val="00E75F7A"/>
    <w:rsid w:val="00E8539A"/>
    <w:rsid w:val="00EA3D64"/>
    <w:rsid w:val="00EC0829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58FC"/>
    <w:rsid w:val="00F9214A"/>
    <w:rsid w:val="00FA6A15"/>
    <w:rsid w:val="00FB56FA"/>
    <w:rsid w:val="00FF35B8"/>
    <w:rsid w:val="00FF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305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10</cp:revision>
  <cp:lastPrinted>2014-05-14T19:25:00Z</cp:lastPrinted>
  <dcterms:created xsi:type="dcterms:W3CDTF">2022-11-25T17:20:00Z</dcterms:created>
  <dcterms:modified xsi:type="dcterms:W3CDTF">2022-11-27T20:55:00Z</dcterms:modified>
</cp:coreProperties>
</file>