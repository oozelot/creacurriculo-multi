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56AFAA4D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2C361F8D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97E91DC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1F190FCB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C94EB7" w14:textId="6D1863BB" w:rsidR="00823B9B" w:rsidRPr="004A1F46" w:rsidRDefault="005B2D52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>
        <w:rPr>
          <w:rFonts w:ascii="Times New Roman" w:eastAsia="Times New Roman" w:hAnsi="Times New Roman" w:cs="Arial"/>
          <w:b/>
          <w:bCs/>
          <w:sz w:val="40"/>
          <w:szCs w:val="40"/>
        </w:rPr>
        <w:t>CERTIFICAZIONE DELLE</w:t>
      </w:r>
      <w:r w:rsidR="000354AF"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COMPETENZE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t xml:space="preserve"> IN CHIAVE EUROPEA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70601F00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95185C" w:rsidRPr="004A1F46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FF43AE" w14:textId="586EE3A6" w:rsidR="009310F8" w:rsidRPr="000354AF" w:rsidRDefault="009310F8" w:rsidP="009310F8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c05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7DD42D91" w14:textId="77777777" w:rsidR="009310F8" w:rsidRPr="000354AF" w:rsidRDefault="009310F8" w:rsidP="009310F8">
      <w:pPr>
        <w:spacing w:before="1" w:line="160" w:lineRule="exact"/>
        <w:rPr>
          <w:b/>
          <w:bCs/>
          <w:sz w:val="17"/>
          <w:szCs w:val="17"/>
        </w:rPr>
      </w:pPr>
    </w:p>
    <w:p w14:paraId="4FE51F31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1A329EC6" w14:textId="5BB6E396" w:rsidR="004A1F46" w:rsidRPr="005B2D52" w:rsidRDefault="009310F8" w:rsidP="005B2D52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4AA3846A" w14:textId="7C7F9600" w:rsidR="00823B9B" w:rsidRPr="000354AF" w:rsidRDefault="009310F8" w:rsidP="00D865DA">
      <w:pPr>
        <w:spacing w:line="480" w:lineRule="auto"/>
        <w:ind w:left="113" w:right="169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</w:t>
      </w:r>
      <w:r w:rsidR="00823B9B" w:rsidRPr="000354AF">
        <w:rPr>
          <w:b/>
          <w:bCs/>
        </w:rPr>
        <w:t>UMENTO CREATO DA</w:t>
      </w:r>
      <w:r w:rsidRPr="000354AF">
        <w:rPr>
          <w:b/>
          <w:bCs/>
        </w:rPr>
        <w:t>:</w:t>
      </w:r>
      <w:r w:rsidR="00823B9B"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3" w:name="c2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c02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  <w:r w:rsidR="00823B9B"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4" w:name="c3"/>
      <w:r w:rsidR="00823B9B"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="00823B9B" w:rsidRPr="000354AF">
        <w:rPr>
          <w:rFonts w:ascii="Times New Roman" w:eastAsia="Times New Roman" w:hAnsi="Times New Roman" w:cs="Arial"/>
          <w:b/>
          <w:bCs/>
        </w:rPr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="00823B9B" w:rsidRPr="000354AF">
        <w:rPr>
          <w:rFonts w:ascii="Times New Roman" w:eastAsia="Times New Roman" w:hAnsi="Times New Roman" w:cs="Arial"/>
          <w:b/>
          <w:bCs/>
          <w:noProof/>
        </w:rPr>
        <w:t>c03</w:t>
      </w:r>
      <w:r w:rsidR="00823B9B"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4"/>
    </w:p>
    <w:p w14:paraId="75CB7AC3" w14:textId="0F8AD09A" w:rsidR="009310F8" w:rsidRPr="000354AF" w:rsidRDefault="00823B9B" w:rsidP="00AA7234">
      <w:pPr>
        <w:spacing w:line="480" w:lineRule="auto"/>
        <w:ind w:left="113" w:right="4356"/>
        <w:rPr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5" w:name="c1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 w:rsidRPr="000354AF">
        <w:rPr>
          <w:rFonts w:ascii="Times New Roman" w:eastAsia="Times New Roman" w:hAnsi="Times New Roman" w:cs="Arial"/>
          <w:b/>
          <w:bCs/>
          <w:noProof/>
        </w:rPr>
        <w:t>c01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5"/>
    </w:p>
    <w:p w14:paraId="1A318965" w14:textId="5B7163DC" w:rsidR="009310F8" w:rsidRDefault="00823B9B" w:rsidP="009310F8">
      <w:pPr>
        <w:spacing w:before="4" w:line="120" w:lineRule="exact"/>
        <w:rPr>
          <w:sz w:val="12"/>
          <w:szCs w:val="12"/>
        </w:rPr>
      </w:pPr>
      <w:r>
        <w:rPr>
          <w:sz w:val="12"/>
          <w:szCs w:val="12"/>
        </w:rPr>
        <w:t xml:space="preserve"> </w:t>
      </w:r>
    </w:p>
    <w:p w14:paraId="43306557" w14:textId="77777777" w:rsidR="00AA7234" w:rsidRDefault="00AA7234" w:rsidP="009310F8">
      <w:pPr>
        <w:spacing w:before="4" w:line="120" w:lineRule="exact"/>
        <w:rPr>
          <w:sz w:val="12"/>
          <w:szCs w:val="12"/>
        </w:rPr>
      </w:pPr>
    </w:p>
    <w:p w14:paraId="39A002E2" w14:textId="47FB9EC8" w:rsidR="009310F8" w:rsidRDefault="009310F8" w:rsidP="009310F8">
      <w:pPr>
        <w:spacing w:line="200" w:lineRule="exact"/>
      </w:pPr>
    </w:p>
    <w:p w14:paraId="1B074430" w14:textId="08A26DB8" w:rsidR="000354AF" w:rsidRDefault="000354AF" w:rsidP="009310F8">
      <w:pPr>
        <w:spacing w:line="200" w:lineRule="exact"/>
      </w:pPr>
    </w:p>
    <w:p w14:paraId="5A57D068" w14:textId="1F20CC0A" w:rsidR="000354AF" w:rsidRDefault="00205E83" w:rsidP="009310F8">
      <w:pPr>
        <w:spacing w:line="200" w:lineRule="exact"/>
        <w:rPr>
          <w:b/>
          <w:bCs/>
          <w:u w:val="single"/>
        </w:rPr>
      </w:pPr>
      <w:r>
        <w:rPr>
          <w:b/>
          <w:bCs/>
          <w:u w:val="single"/>
        </w:rPr>
        <w:t>COMPETENZE IN CHIAVE EUROPEA VALUTATE (*)</w:t>
      </w:r>
    </w:p>
    <w:p w14:paraId="306C6C47" w14:textId="4A82B5BC" w:rsidR="00205E83" w:rsidRDefault="00205E83" w:rsidP="009310F8">
      <w:pPr>
        <w:spacing w:line="200" w:lineRule="exact"/>
        <w:rPr>
          <w:b/>
          <w:bCs/>
          <w:u w:val="single"/>
        </w:rPr>
      </w:pPr>
    </w:p>
    <w:tbl>
      <w:tblPr>
        <w:tblW w:w="91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</w:tblGrid>
      <w:tr w:rsidR="00205E83" w:rsidRPr="00DC7462" w14:paraId="720B30D8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64C2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72138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MADRELINGUA</w:t>
            </w:r>
          </w:p>
        </w:tc>
      </w:tr>
      <w:tr w:rsidR="00205E83" w:rsidRPr="00DC7462" w14:paraId="194209F3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C109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345C5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LINGUE STRANIERE</w:t>
            </w:r>
          </w:p>
        </w:tc>
      </w:tr>
      <w:tr w:rsidR="00205E83" w:rsidRPr="00DC7462" w14:paraId="6E5905AA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702B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E0A4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COMPETENZA MATEMATICA E COMPETENZE DI BASE IN SCIENZA E TECNOLOGIA</w:t>
            </w:r>
          </w:p>
        </w:tc>
      </w:tr>
      <w:tr w:rsidR="00205E83" w:rsidRPr="00DC7462" w14:paraId="1A489342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2C50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FE615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DIGITALI</w:t>
            </w:r>
          </w:p>
        </w:tc>
      </w:tr>
      <w:tr w:rsidR="00205E83" w:rsidRPr="00DC7462" w14:paraId="2159C88D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0618" w14:textId="77777777" w:rsidR="00205E83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4AC9F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IMPARARE AD IMPARARE</w:t>
            </w:r>
          </w:p>
        </w:tc>
      </w:tr>
      <w:tr w:rsidR="00205E83" w:rsidRPr="00DC7462" w14:paraId="2072BF15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870B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9C5EDB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INTERPERSONALI, INTERCULTURALI E SOCIALI E COMPETENZA CIVICA</w:t>
            </w:r>
          </w:p>
        </w:tc>
      </w:tr>
      <w:tr w:rsidR="00205E83" w:rsidRPr="00DC7462" w14:paraId="4183DC8E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3AC1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FEBCE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SPIRITO DI INIZIATIVA ED IMPRENDITORIALITÀ</w:t>
            </w:r>
          </w:p>
        </w:tc>
      </w:tr>
      <w:tr w:rsidR="00205E83" w:rsidRPr="00DC7462" w14:paraId="3697FF52" w14:textId="77777777" w:rsidTr="00205E83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F8F7" w14:textId="77777777" w:rsidR="00205E83" w:rsidRPr="00F30F19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4C2393" w14:textId="77777777" w:rsidR="00205E83" w:rsidRPr="00DC7462" w:rsidRDefault="00205E83" w:rsidP="00101629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CONSAPEVOLEZZA ED ESPRESSIONE CULTURALE</w:t>
            </w:r>
          </w:p>
        </w:tc>
      </w:tr>
    </w:tbl>
    <w:p w14:paraId="1382D440" w14:textId="77777777" w:rsidR="00205E83" w:rsidRPr="000354AF" w:rsidRDefault="00205E83" w:rsidP="009310F8">
      <w:pPr>
        <w:spacing w:line="200" w:lineRule="exact"/>
        <w:rPr>
          <w:b/>
          <w:bCs/>
          <w:u w:val="single"/>
        </w:rPr>
      </w:pPr>
    </w:p>
    <w:p w14:paraId="37DF3288" w14:textId="258488FF" w:rsidR="000354AF" w:rsidRDefault="00205E83" w:rsidP="009310F8">
      <w:pPr>
        <w:spacing w:line="200" w:lineRule="exact"/>
      </w:pPr>
      <w:r>
        <w:t>(*) Le competenze prese in considerazione possono essere differenti tra le diverse unità didattiche</w:t>
      </w:r>
    </w:p>
    <w:p w14:paraId="11CCEEBC" w14:textId="77777777" w:rsidR="005F77D4" w:rsidRDefault="005F77D4" w:rsidP="009310F8">
      <w:pPr>
        <w:spacing w:line="200" w:lineRule="exact"/>
      </w:pPr>
    </w:p>
    <w:p w14:paraId="4F52B5A0" w14:textId="77777777" w:rsidR="005F77D4" w:rsidRDefault="005F77D4" w:rsidP="005F77D4">
      <w:pPr>
        <w:spacing w:line="200" w:lineRule="exact"/>
      </w:pPr>
    </w:p>
    <w:p w14:paraId="033D6FC4" w14:textId="6C8BBDC7" w:rsidR="005B2D52" w:rsidRDefault="005F77D4" w:rsidP="005F77D4">
      <w:pPr>
        <w:spacing w:line="200" w:lineRule="exact"/>
      </w:pPr>
      <w:r>
        <w:t xml:space="preserve">LA PRESENTA </w:t>
      </w:r>
      <w:r w:rsidR="005B2D52">
        <w:t xml:space="preserve">CERTIFICAZIONE </w:t>
      </w:r>
      <w:proofErr w:type="gramStart"/>
      <w:r w:rsidR="005B2D52">
        <w:t>E’</w:t>
      </w:r>
      <w:proofErr w:type="gramEnd"/>
      <w:r w:rsidR="005B2D52">
        <w:t xml:space="preserve"> RIFERITA AI </w:t>
      </w:r>
      <w:r>
        <w:t xml:space="preserve"> 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62"/>
            <w:enabled/>
            <w:calcOnExit w:val="0"/>
            <w:textInput>
              <w:default w:val="c62"/>
            </w:textInput>
          </w:ffData>
        </w:fldChar>
      </w:r>
      <w:bookmarkStart w:id="6" w:name="c62"/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 w:rsidRPr="00DF3926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c62</w:t>
      </w:r>
      <w:r w:rsidRPr="00DF3926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6"/>
      <w:r w:rsidRPr="005F77D4">
        <w:rPr>
          <w:rFonts w:ascii="Times New Roman" w:eastAsia="Times New Roman" w:hAnsi="Times New Roman" w:cs="Arial"/>
          <w:b/>
          <w:bCs/>
        </w:rPr>
        <w:t xml:space="preserve"> </w:t>
      </w:r>
      <w:r>
        <w:t xml:space="preserve"> MODULI </w:t>
      </w:r>
      <w:r w:rsidR="005B2D52">
        <w:t xml:space="preserve">DELLA DISCIPLINA IN </w:t>
      </w:r>
    </w:p>
    <w:p w14:paraId="47FC726E" w14:textId="3ABEB89C" w:rsidR="005B2D52" w:rsidRDefault="005B2D52" w:rsidP="005F77D4">
      <w:pPr>
        <w:spacing w:line="200" w:lineRule="exact"/>
      </w:pPr>
    </w:p>
    <w:p w14:paraId="41BCF98F" w14:textId="0D6D469C" w:rsidR="005B2D52" w:rsidRDefault="005B2D52" w:rsidP="005F77D4">
      <w:pPr>
        <w:spacing w:line="200" w:lineRule="exact"/>
      </w:pPr>
      <w:r>
        <w:t>OGGETTO</w:t>
      </w:r>
    </w:p>
    <w:p w14:paraId="09EC190B" w14:textId="5568FEAA" w:rsidR="00205E83" w:rsidRDefault="00205E83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br w:type="page"/>
      </w:r>
    </w:p>
    <w:p w14:paraId="37FEAD61" w14:textId="77777777" w:rsidR="009F5017" w:rsidRDefault="009F5017" w:rsidP="005B2D52">
      <w:pPr>
        <w:spacing w:before="29"/>
        <w:ind w:right="401"/>
        <w:rPr>
          <w:rFonts w:ascii="Times New Roman" w:hAnsi="Times New Roman"/>
          <w:b/>
          <w:sz w:val="18"/>
          <w:szCs w:val="18"/>
        </w:rPr>
      </w:pPr>
    </w:p>
    <w:sectPr w:rsidR="009F5017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4E436" w14:textId="77777777" w:rsidR="00CC7CAC" w:rsidRDefault="00CC7CAC" w:rsidP="002A2A1A">
      <w:r>
        <w:separator/>
      </w:r>
    </w:p>
  </w:endnote>
  <w:endnote w:type="continuationSeparator" w:id="0">
    <w:p w14:paraId="5A10D046" w14:textId="77777777" w:rsidR="00CC7CAC" w:rsidRDefault="00CC7CAC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A1994" w14:textId="77777777" w:rsidR="00CC7CAC" w:rsidRDefault="00CC7CAC" w:rsidP="002A2A1A">
      <w:r>
        <w:separator/>
      </w:r>
    </w:p>
  </w:footnote>
  <w:footnote w:type="continuationSeparator" w:id="0">
    <w:p w14:paraId="5F8B0B61" w14:textId="77777777" w:rsidR="00CC7CAC" w:rsidRDefault="00CC7CAC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84E1C"/>
    <w:rsid w:val="001A04FC"/>
    <w:rsid w:val="001B4D95"/>
    <w:rsid w:val="001C03AE"/>
    <w:rsid w:val="001F78D3"/>
    <w:rsid w:val="001F7E65"/>
    <w:rsid w:val="00200527"/>
    <w:rsid w:val="0020527A"/>
    <w:rsid w:val="00205E83"/>
    <w:rsid w:val="00264B82"/>
    <w:rsid w:val="00270572"/>
    <w:rsid w:val="00271ADE"/>
    <w:rsid w:val="002876D4"/>
    <w:rsid w:val="002A2A1A"/>
    <w:rsid w:val="002C3772"/>
    <w:rsid w:val="002E1A52"/>
    <w:rsid w:val="002F1266"/>
    <w:rsid w:val="002F7292"/>
    <w:rsid w:val="003179AC"/>
    <w:rsid w:val="003A56B4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310CB"/>
    <w:rsid w:val="0053464D"/>
    <w:rsid w:val="005371C6"/>
    <w:rsid w:val="00544897"/>
    <w:rsid w:val="005913A5"/>
    <w:rsid w:val="00596099"/>
    <w:rsid w:val="005A2BD6"/>
    <w:rsid w:val="005B2D52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51FE0"/>
    <w:rsid w:val="00761A23"/>
    <w:rsid w:val="007B4A9D"/>
    <w:rsid w:val="007C4A86"/>
    <w:rsid w:val="007E1812"/>
    <w:rsid w:val="00810222"/>
    <w:rsid w:val="0082060E"/>
    <w:rsid w:val="00823B9B"/>
    <w:rsid w:val="00830A78"/>
    <w:rsid w:val="008558E0"/>
    <w:rsid w:val="008736A6"/>
    <w:rsid w:val="00873705"/>
    <w:rsid w:val="008A5DF8"/>
    <w:rsid w:val="008B3870"/>
    <w:rsid w:val="008B4EF1"/>
    <w:rsid w:val="008C2B9D"/>
    <w:rsid w:val="008E7C9A"/>
    <w:rsid w:val="00901CB7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B00F32"/>
    <w:rsid w:val="00B8108B"/>
    <w:rsid w:val="00BA0DED"/>
    <w:rsid w:val="00BC32B5"/>
    <w:rsid w:val="00BE4905"/>
    <w:rsid w:val="00C21058"/>
    <w:rsid w:val="00C63B11"/>
    <w:rsid w:val="00C6655D"/>
    <w:rsid w:val="00C905C8"/>
    <w:rsid w:val="00CA1915"/>
    <w:rsid w:val="00CA3122"/>
    <w:rsid w:val="00CB7FC4"/>
    <w:rsid w:val="00CC2939"/>
    <w:rsid w:val="00CC58EB"/>
    <w:rsid w:val="00CC7CAC"/>
    <w:rsid w:val="00CD6BE0"/>
    <w:rsid w:val="00CE26ED"/>
    <w:rsid w:val="00D07A4C"/>
    <w:rsid w:val="00D40045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827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10</cp:revision>
  <cp:lastPrinted>2014-05-14T19:25:00Z</cp:lastPrinted>
  <dcterms:created xsi:type="dcterms:W3CDTF">2022-11-25T17:20:00Z</dcterms:created>
  <dcterms:modified xsi:type="dcterms:W3CDTF">2022-11-29T13:09:00Z</dcterms:modified>
</cp:coreProperties>
</file>