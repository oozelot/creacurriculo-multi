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90FCB" w14:textId="77777777" w:rsidR="00AA7234" w:rsidRDefault="00AA7234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00C250B6" w14:textId="77777777" w:rsidR="00AA7234" w:rsidRDefault="00AA7234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6C295526" w14:textId="77777777" w:rsidR="000354AF" w:rsidRDefault="000354AF" w:rsidP="00A14437">
      <w:pPr>
        <w:tabs>
          <w:tab w:val="left" w:pos="2700"/>
        </w:tabs>
        <w:rPr>
          <w:rFonts w:ascii="Times New Roman" w:eastAsia="Times New Roman" w:hAnsi="Times New Roman" w:cs="Arial"/>
        </w:rPr>
      </w:pPr>
    </w:p>
    <w:p w14:paraId="643F2F65" w14:textId="70601F00" w:rsidR="009310F8" w:rsidRPr="00296925" w:rsidRDefault="009310F8" w:rsidP="00296925">
      <w:pPr>
        <w:pStyle w:val="Titolo1"/>
      </w:pPr>
      <w:r w:rsidRPr="00296925">
        <w:t>CLASS</w:t>
      </w:r>
      <w:r w:rsidR="0095185C" w:rsidRPr="00296925">
        <w:t>E</w:t>
      </w:r>
      <w:r w:rsidR="000354AF" w:rsidRPr="00296925">
        <w:t>:</w:t>
      </w:r>
      <w:r w:rsidR="00AA7234" w:rsidRPr="00296925">
        <w:t xml:space="preserve"> </w:t>
      </w:r>
      <w:r w:rsidR="00823B9B" w:rsidRPr="00296925">
        <w:fldChar w:fldCharType="begin">
          <w:ffData>
            <w:name w:val="c4"/>
            <w:enabled/>
            <w:calcOnExit w:val="0"/>
            <w:textInput>
              <w:default w:val="c04"/>
            </w:textInput>
          </w:ffData>
        </w:fldChar>
      </w:r>
      <w:bookmarkStart w:id="0" w:name="c4"/>
      <w:r w:rsidR="00823B9B" w:rsidRPr="00296925">
        <w:instrText xml:space="preserve"> FORMTEXT </w:instrText>
      </w:r>
      <w:r w:rsidR="00823B9B" w:rsidRPr="00296925">
        <w:fldChar w:fldCharType="separate"/>
      </w:r>
      <w:r w:rsidR="00823B9B" w:rsidRPr="00296925">
        <w:t>c04</w:t>
      </w:r>
      <w:r w:rsidR="00823B9B" w:rsidRPr="00296925">
        <w:fldChar w:fldCharType="end"/>
      </w:r>
      <w:bookmarkEnd w:id="0"/>
    </w:p>
    <w:p w14:paraId="670A2376" w14:textId="77777777" w:rsidR="009310F8" w:rsidRPr="000354AF" w:rsidRDefault="009310F8" w:rsidP="009310F8">
      <w:pPr>
        <w:spacing w:before="16" w:line="260" w:lineRule="exact"/>
        <w:rPr>
          <w:b/>
          <w:bCs/>
          <w:sz w:val="26"/>
          <w:szCs w:val="26"/>
        </w:rPr>
      </w:pPr>
    </w:p>
    <w:p w14:paraId="1E715316" w14:textId="77777777" w:rsidR="00B969F0" w:rsidRDefault="00B969F0" w:rsidP="00B969F0">
      <w:pPr>
        <w:ind w:right="2694" w:firstLine="142"/>
        <w:jc w:val="both"/>
        <w:rPr>
          <w:b/>
          <w:bCs/>
          <w:sz w:val="32"/>
          <w:szCs w:val="32"/>
          <w:u w:val="single"/>
        </w:rPr>
      </w:pPr>
    </w:p>
    <w:p w14:paraId="490F766D" w14:textId="51E0217B" w:rsidR="00B969F0" w:rsidRPr="008056DA" w:rsidRDefault="00B969F0" w:rsidP="00B969F0">
      <w:pPr>
        <w:ind w:right="2694" w:firstLine="142"/>
        <w:jc w:val="both"/>
        <w:rPr>
          <w:b/>
          <w:bCs/>
          <w:w w:val="107"/>
          <w:u w:val="single"/>
        </w:rPr>
      </w:pPr>
      <w:r w:rsidRPr="008056DA">
        <w:rPr>
          <w:b/>
          <w:bCs/>
          <w:sz w:val="32"/>
          <w:szCs w:val="32"/>
          <w:u w:val="single"/>
        </w:rPr>
        <w:t>INDIRIZZO/ARTICOLAZIONI</w:t>
      </w:r>
      <w:r w:rsidRPr="008056DA">
        <w:rPr>
          <w:b/>
          <w:bCs/>
          <w:w w:val="107"/>
          <w:u w:val="single"/>
        </w:rPr>
        <w:t>:</w:t>
      </w:r>
    </w:p>
    <w:p w14:paraId="713F1F58" w14:textId="128ADBA9" w:rsidR="00B969F0" w:rsidRPr="00522754" w:rsidRDefault="00B969F0" w:rsidP="00B969F0">
      <w:pPr>
        <w:pStyle w:val="Paragrafoelenco"/>
        <w:numPr>
          <w:ilvl w:val="0"/>
          <w:numId w:val="27"/>
        </w:numPr>
        <w:ind w:right="2694"/>
        <w:jc w:val="both"/>
        <w:rPr>
          <w:rFonts w:ascii="Times New Roman" w:eastAsia="Times New Roman" w:hAnsi="Times New Roman" w:cs="Arial"/>
          <w:b/>
          <w:bCs/>
          <w:noProof/>
          <w:sz w:val="28"/>
          <w:szCs w:val="28"/>
        </w:rPr>
      </w:pPr>
      <w:r w:rsidRPr="00522754"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 xml:space="preserve">COMUNE </w: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>……………………….</w: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ab/>
      </w:r>
      <w:r w:rsidR="006A2B1B"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begin">
          <w:ffData>
            <w:name w:val="a1"/>
            <w:enabled/>
            <w:calcOnExit w:val="0"/>
            <w:textInput>
              <w:default w:val="a1"/>
            </w:textInput>
          </w:ffData>
        </w:fldChar>
      </w:r>
      <w:bookmarkStart w:id="1" w:name="a1"/>
      <w:r w:rsidR="006A2B1B"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instrText xml:space="preserve"> FORMTEXT </w:instrText>
      </w:r>
      <w:r w:rsidR="006A2B1B">
        <w:rPr>
          <w:rFonts w:ascii="Times New Roman" w:eastAsia="Times New Roman" w:hAnsi="Times New Roman" w:cs="Arial"/>
          <w:b/>
          <w:bCs/>
          <w:noProof/>
          <w:sz w:val="28"/>
          <w:szCs w:val="28"/>
        </w:rPr>
      </w:r>
      <w:r w:rsidR="006A2B1B"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separate"/>
      </w:r>
      <w:r w:rsidR="006A2B1B"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>a1</w:t>
      </w:r>
      <w:r w:rsidR="006A2B1B"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end"/>
      </w:r>
      <w:bookmarkEnd w:id="1"/>
    </w:p>
    <w:p w14:paraId="1DA25474" w14:textId="77777777" w:rsidR="00B969F0" w:rsidRPr="00522754" w:rsidRDefault="00B969F0" w:rsidP="00B969F0">
      <w:pPr>
        <w:pStyle w:val="Paragrafoelenco"/>
        <w:numPr>
          <w:ilvl w:val="0"/>
          <w:numId w:val="27"/>
        </w:numPr>
        <w:ind w:right="2694"/>
        <w:jc w:val="both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>CAT………………………………</w: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ab/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begin">
          <w:ffData>
            <w:name w:val="a2"/>
            <w:enabled/>
            <w:calcOnExit w:val="0"/>
            <w:textInput>
              <w:default w:val="a2"/>
            </w:textInput>
          </w:ffData>
        </w:fldChar>
      </w:r>
      <w:bookmarkStart w:id="2" w:name="a2"/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instrText xml:space="preserve"> FORMTEXT </w:instrTex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>a2</w: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end"/>
      </w:r>
      <w:bookmarkEnd w:id="2"/>
    </w:p>
    <w:p w14:paraId="778EA5C0" w14:textId="77777777" w:rsidR="00B969F0" w:rsidRPr="00522754" w:rsidRDefault="00B969F0" w:rsidP="00B969F0">
      <w:pPr>
        <w:pStyle w:val="Paragrafoelenco"/>
        <w:numPr>
          <w:ilvl w:val="0"/>
          <w:numId w:val="27"/>
        </w:numPr>
        <w:ind w:right="2694"/>
        <w:jc w:val="both"/>
        <w:rPr>
          <w:rFonts w:ascii="Times New Roman" w:eastAsia="Times New Roman" w:hAnsi="Times New Roman" w:cs="Arial"/>
          <w:b/>
          <w:bCs/>
          <w:noProof/>
          <w:sz w:val="28"/>
          <w:szCs w:val="28"/>
        </w:rPr>
      </w:pP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>GRAFICO</w: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ab/>
        <w:t>……………………….</w: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ab/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begin">
          <w:ffData>
            <w:name w:val="a3"/>
            <w:enabled/>
            <w:calcOnExit w:val="0"/>
            <w:textInput>
              <w:default w:val="a3"/>
            </w:textInput>
          </w:ffData>
        </w:fldChar>
      </w:r>
      <w:bookmarkStart w:id="3" w:name="a3"/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instrText xml:space="preserve"> FORMTEXT </w:instrTex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>a3</w: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end"/>
      </w:r>
      <w:bookmarkEnd w:id="3"/>
    </w:p>
    <w:p w14:paraId="3679BF1F" w14:textId="77777777" w:rsidR="00B969F0" w:rsidRPr="00522754" w:rsidRDefault="00B969F0" w:rsidP="00B969F0">
      <w:pPr>
        <w:pStyle w:val="Paragrafoelenco"/>
        <w:numPr>
          <w:ilvl w:val="0"/>
          <w:numId w:val="27"/>
        </w:numPr>
        <w:ind w:right="2694"/>
        <w:jc w:val="both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 xml:space="preserve">AGRARIO (tutte le articolazioni)  </w: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ab/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begin">
          <w:ffData>
            <w:name w:val="a4"/>
            <w:enabled/>
            <w:calcOnExit w:val="0"/>
            <w:textInput>
              <w:default w:val="a4"/>
            </w:textInput>
          </w:ffData>
        </w:fldChar>
      </w:r>
      <w:bookmarkStart w:id="4" w:name="a4"/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instrText xml:space="preserve"> FORMTEXT </w:instrTex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>a4</w: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end"/>
      </w:r>
      <w:bookmarkEnd w:id="4"/>
    </w:p>
    <w:p w14:paraId="77A5D236" w14:textId="77777777" w:rsidR="00B969F0" w:rsidRPr="00522754" w:rsidRDefault="00B969F0" w:rsidP="00B969F0">
      <w:pPr>
        <w:pStyle w:val="Paragrafoelenco"/>
        <w:numPr>
          <w:ilvl w:val="0"/>
          <w:numId w:val="27"/>
        </w:numPr>
        <w:ind w:right="2694"/>
        <w:jc w:val="both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 xml:space="preserve">Articolazione GAT……………….  </w: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begin">
          <w:ffData>
            <w:name w:val="a5"/>
            <w:enabled/>
            <w:calcOnExit w:val="0"/>
            <w:textInput>
              <w:default w:val="a5"/>
            </w:textInput>
          </w:ffData>
        </w:fldChar>
      </w:r>
      <w:bookmarkStart w:id="5" w:name="a5"/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instrText xml:space="preserve"> FORMTEXT </w:instrTex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>a5</w: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end"/>
      </w:r>
      <w:bookmarkEnd w:id="5"/>
    </w:p>
    <w:p w14:paraId="2F7E6C89" w14:textId="77777777" w:rsidR="00B969F0" w:rsidRPr="00522754" w:rsidRDefault="00B969F0" w:rsidP="00B969F0">
      <w:pPr>
        <w:pStyle w:val="Paragrafoelenco"/>
        <w:numPr>
          <w:ilvl w:val="0"/>
          <w:numId w:val="27"/>
        </w:numPr>
        <w:ind w:right="2694"/>
        <w:jc w:val="both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 xml:space="preserve">Articolazione P&amp;T………………. </w: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ab/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begin">
          <w:ffData>
            <w:name w:val="a6"/>
            <w:enabled/>
            <w:calcOnExit w:val="0"/>
            <w:textInput>
              <w:default w:val="a6"/>
            </w:textInput>
          </w:ffData>
        </w:fldChar>
      </w:r>
      <w:bookmarkStart w:id="6" w:name="a6"/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instrText xml:space="preserve"> FORMTEXT </w:instrTex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>a6</w: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end"/>
      </w:r>
      <w:bookmarkEnd w:id="6"/>
    </w:p>
    <w:p w14:paraId="2016949F" w14:textId="77777777" w:rsidR="00B969F0" w:rsidRPr="00522754" w:rsidRDefault="00B969F0" w:rsidP="00B969F0">
      <w:pPr>
        <w:pStyle w:val="Paragrafoelenco"/>
        <w:numPr>
          <w:ilvl w:val="0"/>
          <w:numId w:val="27"/>
        </w:numPr>
        <w:ind w:right="2694"/>
        <w:jc w:val="both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>Articolazione ENO………………</w: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ab/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begin">
          <w:ffData>
            <w:name w:val="a7"/>
            <w:enabled/>
            <w:calcOnExit w:val="0"/>
            <w:textInput>
              <w:default w:val="a7"/>
            </w:textInput>
          </w:ffData>
        </w:fldChar>
      </w:r>
      <w:bookmarkStart w:id="7" w:name="a7"/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instrText xml:space="preserve"> FORMTEXT </w:instrTex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>a7</w: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end"/>
      </w:r>
      <w:bookmarkEnd w:id="7"/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ab/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ab/>
      </w:r>
    </w:p>
    <w:p w14:paraId="1D504ADE" w14:textId="77777777" w:rsidR="00B969F0" w:rsidRDefault="00B969F0" w:rsidP="00B969F0">
      <w:pPr>
        <w:spacing w:line="200" w:lineRule="exact"/>
        <w:rPr>
          <w:b/>
          <w:bCs/>
        </w:rPr>
      </w:pPr>
    </w:p>
    <w:p w14:paraId="7DD42D91" w14:textId="77777777" w:rsidR="009310F8" w:rsidRPr="000354AF" w:rsidRDefault="009310F8" w:rsidP="009310F8">
      <w:pPr>
        <w:spacing w:before="1" w:line="160" w:lineRule="exact"/>
        <w:rPr>
          <w:b/>
          <w:bCs/>
          <w:sz w:val="17"/>
          <w:szCs w:val="17"/>
        </w:rPr>
      </w:pPr>
    </w:p>
    <w:p w14:paraId="4FE51F31" w14:textId="180B3CA3" w:rsidR="009310F8" w:rsidRDefault="009310F8" w:rsidP="009310F8">
      <w:pPr>
        <w:spacing w:line="200" w:lineRule="exact"/>
        <w:rPr>
          <w:b/>
          <w:bCs/>
        </w:rPr>
      </w:pPr>
    </w:p>
    <w:p w14:paraId="6A9F5573" w14:textId="77777777" w:rsidR="00864DA5" w:rsidRPr="00286E3C" w:rsidRDefault="00864DA5" w:rsidP="00286E3C">
      <w:pPr>
        <w:pStyle w:val="Titolo2"/>
      </w:pPr>
      <w:r w:rsidRPr="00286E3C">
        <w:t xml:space="preserve">COMPETENZA IN CHIAVE EUROPEA: </w:t>
      </w:r>
    </w:p>
    <w:p w14:paraId="46C551AD" w14:textId="34743EF0" w:rsidR="00864DA5" w:rsidRPr="00434425" w:rsidRDefault="00864DA5" w:rsidP="00434425">
      <w:pPr>
        <w:pStyle w:val="Titolo2"/>
      </w:pPr>
      <w:r w:rsidRPr="00434425">
        <w:fldChar w:fldCharType="begin">
          <w:ffData>
            <w:name w:val="c6"/>
            <w:enabled/>
            <w:calcOnExit w:val="0"/>
            <w:textInput>
              <w:default w:val="c06"/>
            </w:textInput>
          </w:ffData>
        </w:fldChar>
      </w:r>
      <w:bookmarkStart w:id="8" w:name="c6"/>
      <w:r w:rsidRPr="00434425">
        <w:instrText xml:space="preserve"> FORMTEXT </w:instrText>
      </w:r>
      <w:r w:rsidRPr="00434425">
        <w:fldChar w:fldCharType="separate"/>
      </w:r>
      <w:r w:rsidRPr="00434425">
        <w:t>c06</w:t>
      </w:r>
      <w:r w:rsidRPr="00434425">
        <w:fldChar w:fldCharType="end"/>
      </w:r>
      <w:bookmarkEnd w:id="8"/>
    </w:p>
    <w:p w14:paraId="0221FB4E" w14:textId="6CB29AC0" w:rsidR="00864DA5" w:rsidRDefault="00864DA5" w:rsidP="009310F8">
      <w:pPr>
        <w:spacing w:line="200" w:lineRule="exact"/>
        <w:rPr>
          <w:b/>
          <w:bCs/>
        </w:rPr>
      </w:pPr>
    </w:p>
    <w:p w14:paraId="1AE7B988" w14:textId="77777777" w:rsidR="00864DA5" w:rsidRPr="000354AF" w:rsidRDefault="00864DA5" w:rsidP="009310F8">
      <w:pPr>
        <w:spacing w:line="200" w:lineRule="exact"/>
        <w:rPr>
          <w:b/>
          <w:bCs/>
        </w:rPr>
      </w:pPr>
    </w:p>
    <w:p w14:paraId="35A25CAB" w14:textId="77777777" w:rsidR="00864DA5" w:rsidRDefault="00864DA5" w:rsidP="00B969F0">
      <w:pPr>
        <w:spacing w:line="480" w:lineRule="auto"/>
        <w:ind w:right="169"/>
        <w:rPr>
          <w:b/>
          <w:bCs/>
          <w:sz w:val="32"/>
          <w:szCs w:val="32"/>
        </w:rPr>
      </w:pPr>
    </w:p>
    <w:p w14:paraId="42126727" w14:textId="77777777" w:rsidR="00864DA5" w:rsidRPr="00296925" w:rsidRDefault="009310F8" w:rsidP="009310F8">
      <w:pPr>
        <w:spacing w:line="480" w:lineRule="auto"/>
        <w:ind w:left="113" w:right="4356"/>
        <w:rPr>
          <w:b/>
          <w:bCs/>
          <w:sz w:val="28"/>
          <w:szCs w:val="28"/>
        </w:rPr>
      </w:pPr>
      <w:r w:rsidRPr="00296925">
        <w:rPr>
          <w:b/>
          <w:bCs/>
          <w:sz w:val="28"/>
          <w:szCs w:val="28"/>
        </w:rPr>
        <w:t>D</w:t>
      </w:r>
      <w:r w:rsidR="00864DA5" w:rsidRPr="00296925">
        <w:rPr>
          <w:b/>
          <w:bCs/>
          <w:sz w:val="28"/>
          <w:szCs w:val="28"/>
        </w:rPr>
        <w:t>ESCRIZIONE</w:t>
      </w:r>
      <w:r w:rsidRPr="00296925">
        <w:rPr>
          <w:b/>
          <w:bCs/>
          <w:sz w:val="28"/>
          <w:szCs w:val="28"/>
        </w:rPr>
        <w:t xml:space="preserve">: </w:t>
      </w:r>
    </w:p>
    <w:p w14:paraId="03A7BBDF" w14:textId="0C638A21" w:rsidR="00864DA5" w:rsidRPr="00614EA0" w:rsidRDefault="006A2B1B" w:rsidP="00055D7B">
      <w:pPr>
        <w:ind w:left="113" w:right="169"/>
        <w:rPr>
          <w:rFonts w:ascii="Times New Roman" w:eastAsia="Times New Roman" w:hAnsi="Times New Roman" w:cs="Arial"/>
          <w:b/>
          <w:bCs/>
          <w:noProof/>
          <w:sz w:val="22"/>
          <w:szCs w:val="22"/>
        </w:rPr>
      </w:pPr>
      <w:r>
        <w:rPr>
          <w:b/>
          <w:bCs/>
          <w:sz w:val="22"/>
          <w:szCs w:val="22"/>
        </w:rPr>
        <w:fldChar w:fldCharType="begin">
          <w:ffData>
            <w:name w:val="c1"/>
            <w:enabled/>
            <w:calcOnExit w:val="0"/>
            <w:textInput>
              <w:default w:val="c01"/>
            </w:textInput>
          </w:ffData>
        </w:fldChar>
      </w:r>
      <w:bookmarkStart w:id="9" w:name="c1"/>
      <w:r>
        <w:rPr>
          <w:b/>
          <w:bCs/>
          <w:sz w:val="22"/>
          <w:szCs w:val="22"/>
        </w:rPr>
        <w:instrText xml:space="preserve"> FORMTEXT </w:instrTex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  <w:fldChar w:fldCharType="separate"/>
      </w:r>
      <w:r>
        <w:rPr>
          <w:b/>
          <w:bCs/>
          <w:noProof/>
          <w:sz w:val="22"/>
          <w:szCs w:val="22"/>
        </w:rPr>
        <w:t>c01</w:t>
      </w:r>
      <w:r>
        <w:rPr>
          <w:b/>
          <w:bCs/>
          <w:sz w:val="22"/>
          <w:szCs w:val="22"/>
        </w:rPr>
        <w:fldChar w:fldCharType="end"/>
      </w:r>
      <w:bookmarkEnd w:id="9"/>
      <w:r>
        <w:rPr>
          <w:b/>
          <w:bCs/>
          <w:sz w:val="22"/>
          <w:szCs w:val="22"/>
        </w:rPr>
        <w:fldChar w:fldCharType="begin">
          <w:ffData>
            <w:name w:val="aa1"/>
            <w:enabled/>
            <w:calcOnExit w:val="0"/>
            <w:textInput>
              <w:default w:val="c01"/>
            </w:textInput>
          </w:ffData>
        </w:fldChar>
      </w:r>
      <w:bookmarkStart w:id="10" w:name="aa1"/>
      <w:r>
        <w:rPr>
          <w:b/>
          <w:bCs/>
          <w:sz w:val="22"/>
          <w:szCs w:val="22"/>
        </w:rPr>
        <w:instrText xml:space="preserve"> FORMTEXT </w:instrTex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  <w:fldChar w:fldCharType="separate"/>
      </w:r>
      <w:r>
        <w:rPr>
          <w:b/>
          <w:bCs/>
          <w:noProof/>
          <w:sz w:val="22"/>
          <w:szCs w:val="22"/>
        </w:rPr>
        <w:t>c01</w:t>
      </w:r>
      <w:r>
        <w:rPr>
          <w:b/>
          <w:bCs/>
          <w:sz w:val="22"/>
          <w:szCs w:val="22"/>
        </w:rPr>
        <w:fldChar w:fldCharType="end"/>
      </w:r>
      <w:bookmarkEnd w:id="10"/>
      <w:r w:rsidR="00FF635D" w:rsidRPr="00614EA0">
        <w:rPr>
          <w:b/>
          <w:bCs/>
          <w:sz w:val="22"/>
          <w:szCs w:val="22"/>
        </w:rPr>
        <w:fldChar w:fldCharType="begin">
          <w:ffData>
            <w:name w:val="b1"/>
            <w:enabled/>
            <w:calcOnExit w:val="0"/>
            <w:textInput>
              <w:default w:val="c01"/>
            </w:textInput>
          </w:ffData>
        </w:fldChar>
      </w:r>
      <w:bookmarkStart w:id="11" w:name="b1"/>
      <w:r w:rsidR="00FF635D" w:rsidRPr="00614EA0">
        <w:rPr>
          <w:b/>
          <w:bCs/>
          <w:sz w:val="22"/>
          <w:szCs w:val="22"/>
        </w:rPr>
        <w:instrText xml:space="preserve"> FORMTEXT </w:instrText>
      </w:r>
      <w:r w:rsidR="00FF635D" w:rsidRPr="00614EA0">
        <w:rPr>
          <w:b/>
          <w:bCs/>
          <w:sz w:val="22"/>
          <w:szCs w:val="22"/>
        </w:rPr>
      </w:r>
      <w:r w:rsidR="00FF635D" w:rsidRPr="00614EA0">
        <w:rPr>
          <w:b/>
          <w:bCs/>
          <w:sz w:val="22"/>
          <w:szCs w:val="22"/>
        </w:rPr>
        <w:fldChar w:fldCharType="separate"/>
      </w:r>
      <w:r w:rsidR="00FF635D" w:rsidRPr="00614EA0">
        <w:rPr>
          <w:b/>
          <w:bCs/>
          <w:noProof/>
          <w:sz w:val="22"/>
          <w:szCs w:val="22"/>
        </w:rPr>
        <w:t>c01</w:t>
      </w:r>
      <w:r w:rsidR="00FF635D" w:rsidRPr="00614EA0">
        <w:rPr>
          <w:b/>
          <w:bCs/>
          <w:sz w:val="22"/>
          <w:szCs w:val="22"/>
        </w:rPr>
        <w:fldChar w:fldCharType="end"/>
      </w:r>
      <w:bookmarkEnd w:id="11"/>
      <w:r w:rsidR="00FF635D" w:rsidRPr="00614EA0">
        <w:rPr>
          <w:b/>
          <w:bCs/>
          <w:sz w:val="22"/>
          <w:szCs w:val="22"/>
        </w:rPr>
        <w:fldChar w:fldCharType="begin">
          <w:ffData>
            <w:name w:val="d1"/>
            <w:enabled/>
            <w:calcOnExit w:val="0"/>
            <w:textInput>
              <w:default w:val="c01"/>
            </w:textInput>
          </w:ffData>
        </w:fldChar>
      </w:r>
      <w:bookmarkStart w:id="12" w:name="d1"/>
      <w:r w:rsidR="00FF635D" w:rsidRPr="00614EA0">
        <w:rPr>
          <w:b/>
          <w:bCs/>
          <w:sz w:val="22"/>
          <w:szCs w:val="22"/>
        </w:rPr>
        <w:instrText xml:space="preserve"> FORMTEXT </w:instrText>
      </w:r>
      <w:r w:rsidR="00FF635D" w:rsidRPr="00614EA0">
        <w:rPr>
          <w:b/>
          <w:bCs/>
          <w:sz w:val="22"/>
          <w:szCs w:val="22"/>
        </w:rPr>
      </w:r>
      <w:r w:rsidR="00FF635D" w:rsidRPr="00614EA0">
        <w:rPr>
          <w:b/>
          <w:bCs/>
          <w:sz w:val="22"/>
          <w:szCs w:val="22"/>
        </w:rPr>
        <w:fldChar w:fldCharType="separate"/>
      </w:r>
      <w:r w:rsidR="00FF635D" w:rsidRPr="00614EA0">
        <w:rPr>
          <w:b/>
          <w:bCs/>
          <w:noProof/>
          <w:sz w:val="22"/>
          <w:szCs w:val="22"/>
        </w:rPr>
        <w:t>c01</w:t>
      </w:r>
      <w:r w:rsidR="00FF635D" w:rsidRPr="00614EA0">
        <w:rPr>
          <w:b/>
          <w:bCs/>
          <w:sz w:val="22"/>
          <w:szCs w:val="22"/>
        </w:rPr>
        <w:fldChar w:fldCharType="end"/>
      </w:r>
      <w:bookmarkEnd w:id="12"/>
      <w:r w:rsidR="00FF635D" w:rsidRPr="00614EA0">
        <w:rPr>
          <w:b/>
          <w:bCs/>
          <w:sz w:val="22"/>
          <w:szCs w:val="22"/>
        </w:rPr>
        <w:fldChar w:fldCharType="begin">
          <w:ffData>
            <w:name w:val="e1"/>
            <w:enabled/>
            <w:calcOnExit w:val="0"/>
            <w:textInput>
              <w:default w:val="c01"/>
            </w:textInput>
          </w:ffData>
        </w:fldChar>
      </w:r>
      <w:bookmarkStart w:id="13" w:name="e1"/>
      <w:r w:rsidR="00FF635D" w:rsidRPr="00614EA0">
        <w:rPr>
          <w:b/>
          <w:bCs/>
          <w:sz w:val="22"/>
          <w:szCs w:val="22"/>
        </w:rPr>
        <w:instrText xml:space="preserve"> FORMTEXT </w:instrText>
      </w:r>
      <w:r w:rsidR="00FF635D" w:rsidRPr="00614EA0">
        <w:rPr>
          <w:b/>
          <w:bCs/>
          <w:sz w:val="22"/>
          <w:szCs w:val="22"/>
        </w:rPr>
      </w:r>
      <w:r w:rsidR="00FF635D" w:rsidRPr="00614EA0">
        <w:rPr>
          <w:b/>
          <w:bCs/>
          <w:sz w:val="22"/>
          <w:szCs w:val="22"/>
        </w:rPr>
        <w:fldChar w:fldCharType="separate"/>
      </w:r>
      <w:r w:rsidR="00FF635D" w:rsidRPr="00614EA0">
        <w:rPr>
          <w:b/>
          <w:bCs/>
          <w:noProof/>
          <w:sz w:val="22"/>
          <w:szCs w:val="22"/>
        </w:rPr>
        <w:t>c01</w:t>
      </w:r>
      <w:r w:rsidR="00FF635D" w:rsidRPr="00614EA0">
        <w:rPr>
          <w:b/>
          <w:bCs/>
          <w:sz w:val="22"/>
          <w:szCs w:val="22"/>
        </w:rPr>
        <w:fldChar w:fldCharType="end"/>
      </w:r>
      <w:bookmarkEnd w:id="13"/>
      <w:r w:rsidR="00FF635D" w:rsidRPr="00614EA0">
        <w:rPr>
          <w:b/>
          <w:bCs/>
          <w:sz w:val="22"/>
          <w:szCs w:val="22"/>
        </w:rPr>
        <w:fldChar w:fldCharType="begin">
          <w:ffData>
            <w:name w:val="f1"/>
            <w:enabled/>
            <w:calcOnExit w:val="0"/>
            <w:textInput>
              <w:default w:val="c01"/>
            </w:textInput>
          </w:ffData>
        </w:fldChar>
      </w:r>
      <w:bookmarkStart w:id="14" w:name="f1"/>
      <w:r w:rsidR="00FF635D" w:rsidRPr="00614EA0">
        <w:rPr>
          <w:b/>
          <w:bCs/>
          <w:sz w:val="22"/>
          <w:szCs w:val="22"/>
        </w:rPr>
        <w:instrText xml:space="preserve"> FORMTEXT </w:instrText>
      </w:r>
      <w:r w:rsidR="00FF635D" w:rsidRPr="00614EA0">
        <w:rPr>
          <w:b/>
          <w:bCs/>
          <w:sz w:val="22"/>
          <w:szCs w:val="22"/>
        </w:rPr>
      </w:r>
      <w:r w:rsidR="00FF635D" w:rsidRPr="00614EA0">
        <w:rPr>
          <w:b/>
          <w:bCs/>
          <w:sz w:val="22"/>
          <w:szCs w:val="22"/>
        </w:rPr>
        <w:fldChar w:fldCharType="separate"/>
      </w:r>
      <w:r w:rsidR="00FF635D" w:rsidRPr="00614EA0">
        <w:rPr>
          <w:b/>
          <w:bCs/>
          <w:noProof/>
          <w:sz w:val="22"/>
          <w:szCs w:val="22"/>
        </w:rPr>
        <w:t>c01</w:t>
      </w:r>
      <w:r w:rsidR="00FF635D" w:rsidRPr="00614EA0">
        <w:rPr>
          <w:b/>
          <w:bCs/>
          <w:sz w:val="22"/>
          <w:szCs w:val="22"/>
        </w:rPr>
        <w:fldChar w:fldCharType="end"/>
      </w:r>
      <w:bookmarkEnd w:id="14"/>
    </w:p>
    <w:p w14:paraId="2613D8ED" w14:textId="71E25EB9" w:rsidR="004F0BF0" w:rsidRDefault="004F0BF0" w:rsidP="00055D7B">
      <w:pPr>
        <w:ind w:left="113" w:right="4356"/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pPr>
      <w:r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br w:type="page"/>
      </w:r>
    </w:p>
    <w:p w14:paraId="1458C915" w14:textId="77777777" w:rsidR="00864DA5" w:rsidRDefault="00864DA5" w:rsidP="00055D7B">
      <w:pPr>
        <w:ind w:left="113" w:right="4356"/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pPr>
    </w:p>
    <w:p w14:paraId="284F39D5" w14:textId="026A5B94" w:rsidR="00296925" w:rsidRDefault="00296925" w:rsidP="00864DA5">
      <w:pPr>
        <w:spacing w:line="480" w:lineRule="auto"/>
        <w:ind w:left="113" w:right="4356"/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pPr>
    </w:p>
    <w:p w14:paraId="4547E869" w14:textId="72ABE9B6" w:rsidR="00296925" w:rsidRDefault="00296925" w:rsidP="00864DA5">
      <w:pPr>
        <w:spacing w:line="480" w:lineRule="auto"/>
        <w:ind w:left="113" w:right="4356"/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pPr>
    </w:p>
    <w:p w14:paraId="4831D0F2" w14:textId="3A29A80F" w:rsidR="00296925" w:rsidRDefault="00296925" w:rsidP="00864DA5">
      <w:pPr>
        <w:spacing w:line="480" w:lineRule="auto"/>
        <w:ind w:left="113" w:right="4356"/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pPr>
    </w:p>
    <w:p w14:paraId="6B21209D" w14:textId="70ED06B7" w:rsidR="00296925" w:rsidRDefault="00296925" w:rsidP="00864DA5">
      <w:pPr>
        <w:spacing w:line="480" w:lineRule="auto"/>
        <w:ind w:left="113" w:right="4356"/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pPr>
    </w:p>
    <w:p w14:paraId="50279909" w14:textId="1A26C02B" w:rsidR="00296925" w:rsidRDefault="00296925" w:rsidP="00864DA5">
      <w:pPr>
        <w:spacing w:line="480" w:lineRule="auto"/>
        <w:ind w:left="113" w:right="4356"/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pPr>
    </w:p>
    <w:p w14:paraId="5BA6F98D" w14:textId="77777777" w:rsidR="00296925" w:rsidRDefault="00296925" w:rsidP="00864DA5">
      <w:pPr>
        <w:spacing w:line="480" w:lineRule="auto"/>
        <w:ind w:left="113" w:right="4356"/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pPr>
    </w:p>
    <w:sectPr w:rsidR="00296925" w:rsidSect="00AA72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560" w:right="1680" w:bottom="280" w:left="1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F2847" w14:textId="77777777" w:rsidR="00ED3C7D" w:rsidRDefault="00ED3C7D" w:rsidP="002A2A1A">
      <w:r>
        <w:separator/>
      </w:r>
    </w:p>
  </w:endnote>
  <w:endnote w:type="continuationSeparator" w:id="0">
    <w:p w14:paraId="41E8322C" w14:textId="77777777" w:rsidR="00ED3C7D" w:rsidRDefault="00ED3C7D" w:rsidP="002A2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 Rounded MT Bold">
    <w:altName w:val="Arial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90FBC" w14:textId="77777777" w:rsidR="00E8539A" w:rsidRDefault="00E8539A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1C1F7" w14:textId="77777777" w:rsidR="00D519C4" w:rsidRDefault="00D519C4">
    <w:pPr>
      <w:pStyle w:val="Pidipagina"/>
    </w:pPr>
    <w:r>
      <w:fldChar w:fldCharType="begin"/>
    </w:r>
    <w:r>
      <w:instrText xml:space="preserve"> PAGE   \* MERGEFORMAT </w:instrText>
    </w:r>
    <w:r>
      <w:fldChar w:fldCharType="separate"/>
    </w:r>
    <w:r w:rsidR="00072A55">
      <w:rPr>
        <w:noProof/>
      </w:rPr>
      <w:t>1</w:t>
    </w:r>
    <w:r>
      <w:fldChar w:fldCharType="end"/>
    </w:r>
  </w:p>
  <w:p w14:paraId="416B1685" w14:textId="77777777" w:rsidR="00901CB7" w:rsidRDefault="00901CB7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56A88" w14:textId="77777777" w:rsidR="00E8539A" w:rsidRDefault="00E8539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DF209" w14:textId="77777777" w:rsidR="00ED3C7D" w:rsidRDefault="00ED3C7D" w:rsidP="002A2A1A">
      <w:r>
        <w:separator/>
      </w:r>
    </w:p>
  </w:footnote>
  <w:footnote w:type="continuationSeparator" w:id="0">
    <w:p w14:paraId="4F938FF2" w14:textId="77777777" w:rsidR="00ED3C7D" w:rsidRDefault="00ED3C7D" w:rsidP="002A2A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89A72" w14:textId="77777777" w:rsidR="00E8539A" w:rsidRDefault="00E8539A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A0" w:firstRow="1" w:lastRow="0" w:firstColumn="1" w:lastColumn="0" w:noHBand="0" w:noVBand="0"/>
    </w:tblPr>
    <w:tblGrid>
      <w:gridCol w:w="1648"/>
      <w:gridCol w:w="5552"/>
      <w:gridCol w:w="3011"/>
    </w:tblGrid>
    <w:tr w:rsidR="00E8539A" w14:paraId="63E6E13E" w14:textId="77777777" w:rsidTr="00E8539A">
      <w:tc>
        <w:tcPr>
          <w:tcW w:w="1648" w:type="dxa"/>
          <w:vMerge w:val="restart"/>
          <w:hideMark/>
        </w:tcPr>
        <w:p w14:paraId="3DEDA780" w14:textId="5710032E" w:rsidR="00E8539A" w:rsidRDefault="00E45E11">
          <w:pPr>
            <w:pStyle w:val="Titoletto"/>
            <w:spacing w:before="40" w:after="40" w:line="240" w:lineRule="auto"/>
            <w:ind w:left="0" w:right="0"/>
            <w:jc w:val="center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17284B4C" wp14:editId="3999A9B3">
                <wp:extent cx="1028700" cy="998220"/>
                <wp:effectExtent l="0" t="0" r="0" b="0"/>
                <wp:docPr id="1" name="Immagin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63" w:type="dxa"/>
          <w:gridSpan w:val="2"/>
          <w:hideMark/>
        </w:tcPr>
        <w:p w14:paraId="613FB3F0" w14:textId="77777777" w:rsidR="00E8539A" w:rsidRDefault="00E8539A">
          <w:pPr>
            <w:pStyle w:val="Titoletto"/>
            <w:spacing w:after="57" w:line="288" w:lineRule="auto"/>
            <w:ind w:left="0" w:right="0"/>
            <w:jc w:val="center"/>
            <w:rPr>
              <w:rFonts w:ascii="Arial Rounded MT Bold" w:hAnsi="Arial Rounded MT Bold" w:cs="Arial Rounded MT Bold"/>
              <w:sz w:val="26"/>
              <w:szCs w:val="26"/>
            </w:rPr>
          </w:pPr>
          <w:r>
            <w:rPr>
              <w:rFonts w:ascii="Arial Rounded MT Bold" w:hAnsi="Arial Rounded MT Bold" w:cs="Arial Rounded MT Bold"/>
              <w:b/>
              <w:bCs/>
              <w:sz w:val="26"/>
              <w:szCs w:val="26"/>
            </w:rPr>
            <w:t>ISTITUTO TECNICO “CAMILLO MORIGIA - LUIGI PERDISA”</w:t>
          </w:r>
        </w:p>
      </w:tc>
    </w:tr>
    <w:tr w:rsidR="00E8539A" w14:paraId="1B02AA0B" w14:textId="77777777" w:rsidTr="00E8539A">
      <w:trPr>
        <w:trHeight w:val="774"/>
      </w:trPr>
      <w:tc>
        <w:tcPr>
          <w:tcW w:w="1648" w:type="dxa"/>
          <w:vMerge/>
          <w:vAlign w:val="center"/>
          <w:hideMark/>
        </w:tcPr>
        <w:p w14:paraId="2B5BE64F" w14:textId="77777777" w:rsidR="00E8539A" w:rsidRDefault="00E8539A">
          <w:pPr>
            <w:rPr>
              <w:sz w:val="20"/>
              <w:szCs w:val="20"/>
            </w:rPr>
          </w:pPr>
        </w:p>
      </w:tc>
      <w:tc>
        <w:tcPr>
          <w:tcW w:w="5552" w:type="dxa"/>
          <w:hideMark/>
        </w:tcPr>
        <w:p w14:paraId="7F9F35EB" w14:textId="77777777" w:rsidR="00E8539A" w:rsidRDefault="00E8539A">
          <w:pPr>
            <w:pStyle w:val="Titoletto"/>
            <w:spacing w:line="240" w:lineRule="auto"/>
            <w:ind w:left="113" w:right="113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Sede amministrativa, indirizzi Geometri e Grafica:</w:t>
          </w:r>
        </w:p>
        <w:p w14:paraId="19E474AE" w14:textId="77777777" w:rsidR="00E8539A" w:rsidRDefault="00E8539A">
          <w:pPr>
            <w:pStyle w:val="Titoletto"/>
            <w:spacing w:line="240" w:lineRule="auto"/>
            <w:ind w:left="113" w:right="113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Via Guglielmo Marconi 6 – 48124 Ravenna,</w:t>
          </w:r>
        </w:p>
        <w:p w14:paraId="6C5CF7DF" w14:textId="77777777" w:rsidR="00E8539A" w:rsidRDefault="00E8539A">
          <w:pPr>
            <w:pStyle w:val="Titoletto"/>
            <w:spacing w:line="240" w:lineRule="auto"/>
            <w:ind w:left="113" w:right="113"/>
            <w:jc w:val="right"/>
            <w:rPr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0544-400287; Fax: 0544-400289</w:t>
          </w:r>
        </w:p>
        <w:p w14:paraId="459E1CD9" w14:textId="77777777" w:rsidR="00E8539A" w:rsidRDefault="00E8539A">
          <w:pPr>
            <w:pStyle w:val="Textbody"/>
            <w:spacing w:after="0" w:line="240" w:lineRule="auto"/>
            <w:ind w:left="113" w:right="113"/>
            <w:rPr>
              <w:sz w:val="16"/>
              <w:szCs w:val="16"/>
            </w:rPr>
          </w:pPr>
          <w:r>
            <w:rPr>
              <w:sz w:val="16"/>
              <w:szCs w:val="16"/>
            </w:rPr>
            <w:t>Sede indirizzo Agrario e Azienda Agraria:</w:t>
          </w:r>
        </w:p>
        <w:p w14:paraId="5DC58DF7" w14:textId="77777777" w:rsidR="00E8539A" w:rsidRDefault="00E8539A">
          <w:pPr>
            <w:pStyle w:val="Textbody"/>
            <w:spacing w:after="0" w:line="240" w:lineRule="auto"/>
            <w:ind w:left="113" w:right="113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Via Dell’Agricoltura 5 – 48123 Ravenna;</w:t>
          </w:r>
        </w:p>
        <w:p w14:paraId="7EE43476" w14:textId="77777777" w:rsidR="00E8539A" w:rsidRDefault="00E8539A">
          <w:pPr>
            <w:pStyle w:val="Textbody"/>
            <w:spacing w:after="0" w:line="240" w:lineRule="auto"/>
            <w:ind w:left="113" w:right="113"/>
            <w:jc w:val="right"/>
            <w:rPr>
              <w:rFonts w:cs="Times New Roman"/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0544-450079, Fax: 0544-450787</w:t>
          </w:r>
        </w:p>
      </w:tc>
      <w:tc>
        <w:tcPr>
          <w:tcW w:w="3011" w:type="dxa"/>
          <w:vAlign w:val="center"/>
          <w:hideMark/>
        </w:tcPr>
        <w:p w14:paraId="13BD9D1D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E-Mail: </w:t>
          </w:r>
          <w:hyperlink r:id="rId2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ratl02000l@istruzione.it</w:t>
            </w:r>
          </w:hyperlink>
        </w:p>
        <w:p w14:paraId="6C4119F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PEC: </w:t>
          </w:r>
          <w:r>
            <w:rPr>
              <w:rStyle w:val="Internetlink"/>
              <w:rFonts w:ascii="Arial" w:hAnsi="Arial" w:cs="Arial"/>
              <w:i/>
              <w:iCs/>
              <w:sz w:val="16"/>
              <w:szCs w:val="16"/>
            </w:rPr>
            <w:t>ratl02000l@pec.istruzione.it</w:t>
          </w:r>
        </w:p>
        <w:p w14:paraId="188D9D3B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WEB: </w:t>
          </w:r>
          <w:hyperlink r:id="rId3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http://</w:t>
            </w:r>
          </w:hyperlink>
          <w:hyperlink r:id="rId4" w:history="1">
            <w:r>
              <w:rPr>
                <w:rStyle w:val="Internetlink"/>
                <w:rFonts w:ascii="Arial" w:hAnsi="Arial" w:cs="Arial"/>
                <w:i/>
                <w:iCs/>
                <w:sz w:val="16"/>
                <w:szCs w:val="16"/>
              </w:rPr>
              <w:t>www.itmorigiaperdisa.it</w:t>
            </w:r>
          </w:hyperlink>
        </w:p>
        <w:p w14:paraId="0BD5900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i/>
              <w:iCs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>Codice Fiscale n. 92082620391</w:t>
          </w:r>
        </w:p>
      </w:tc>
    </w:tr>
  </w:tbl>
  <w:p w14:paraId="50423180" w14:textId="77777777" w:rsidR="00901CB7" w:rsidRDefault="00901CB7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5CBA" w14:textId="77777777" w:rsidR="00E8539A" w:rsidRDefault="00E8539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10447D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5344DFA"/>
    <w:multiLevelType w:val="hybridMultilevel"/>
    <w:tmpl w:val="766C85F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E44D7A"/>
    <w:multiLevelType w:val="multilevel"/>
    <w:tmpl w:val="E066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A5C88"/>
    <w:multiLevelType w:val="hybridMultilevel"/>
    <w:tmpl w:val="0E0C5C0C"/>
    <w:lvl w:ilvl="0" w:tplc="5134D2B2">
      <w:start w:val="1"/>
      <w:numFmt w:val="bullet"/>
      <w:lvlText w:val=""/>
      <w:lvlJc w:val="left"/>
      <w:pPr>
        <w:tabs>
          <w:tab w:val="num" w:pos="1596"/>
        </w:tabs>
        <w:ind w:left="1596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2696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4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56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5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2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16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736" w:hanging="360"/>
      </w:pPr>
      <w:rPr>
        <w:rFonts w:ascii="Wingdings" w:hAnsi="Wingdings" w:hint="default"/>
      </w:rPr>
    </w:lvl>
  </w:abstractNum>
  <w:abstractNum w:abstractNumId="9" w15:restartNumberingAfterBreak="0">
    <w:nsid w:val="0CE26CBE"/>
    <w:multiLevelType w:val="hybridMultilevel"/>
    <w:tmpl w:val="023870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FC596B"/>
    <w:multiLevelType w:val="hybridMultilevel"/>
    <w:tmpl w:val="4B103BC0"/>
    <w:lvl w:ilvl="0" w:tplc="4D645F70">
      <w:numFmt w:val="bullet"/>
      <w:lvlText w:val="-"/>
      <w:lvlJc w:val="left"/>
      <w:pPr>
        <w:ind w:left="792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177403CC"/>
    <w:multiLevelType w:val="hybridMultilevel"/>
    <w:tmpl w:val="D3D6323A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 w15:restartNumberingAfterBreak="0">
    <w:nsid w:val="185059CF"/>
    <w:multiLevelType w:val="hybridMultilevel"/>
    <w:tmpl w:val="A22296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3379E2"/>
    <w:multiLevelType w:val="hybridMultilevel"/>
    <w:tmpl w:val="453804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282799"/>
    <w:multiLevelType w:val="hybridMultilevel"/>
    <w:tmpl w:val="A198B0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204388"/>
    <w:multiLevelType w:val="hybridMultilevel"/>
    <w:tmpl w:val="D4CC22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0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AE207A"/>
    <w:multiLevelType w:val="hybridMultilevel"/>
    <w:tmpl w:val="3E6294A2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 w15:restartNumberingAfterBreak="0">
    <w:nsid w:val="2A595D1A"/>
    <w:multiLevelType w:val="hybridMultilevel"/>
    <w:tmpl w:val="E806DCB8"/>
    <w:lvl w:ilvl="0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8A65285"/>
    <w:multiLevelType w:val="hybridMultilevel"/>
    <w:tmpl w:val="DE26FD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FB0BAF"/>
    <w:multiLevelType w:val="hybridMultilevel"/>
    <w:tmpl w:val="C890BDF8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0" w15:restartNumberingAfterBreak="0">
    <w:nsid w:val="50175B2F"/>
    <w:multiLevelType w:val="hybridMultilevel"/>
    <w:tmpl w:val="31B694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D115B2"/>
    <w:multiLevelType w:val="multilevel"/>
    <w:tmpl w:val="0124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58F620D0"/>
    <w:multiLevelType w:val="hybridMultilevel"/>
    <w:tmpl w:val="2A0EE13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B66890"/>
    <w:multiLevelType w:val="hybridMultilevel"/>
    <w:tmpl w:val="E4BA74D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3BEE56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906880"/>
    <w:multiLevelType w:val="hybridMultilevel"/>
    <w:tmpl w:val="69764CF0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5" w15:restartNumberingAfterBreak="0">
    <w:nsid w:val="6D3F53F9"/>
    <w:multiLevelType w:val="hybridMultilevel"/>
    <w:tmpl w:val="400C82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22207C"/>
    <w:multiLevelType w:val="hybridMultilevel"/>
    <w:tmpl w:val="B4769684"/>
    <w:lvl w:ilvl="0" w:tplc="5134D2B2">
      <w:start w:val="1"/>
      <w:numFmt w:val="bullet"/>
      <w:lvlText w:val=""/>
      <w:lvlJc w:val="left"/>
      <w:pPr>
        <w:tabs>
          <w:tab w:val="num" w:pos="2031"/>
        </w:tabs>
        <w:ind w:left="2031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3131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8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5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291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60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7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451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8171" w:hanging="360"/>
      </w:pPr>
      <w:rPr>
        <w:rFonts w:ascii="Wingdings" w:hAnsi="Wingdings" w:hint="default"/>
      </w:rPr>
    </w:lvl>
  </w:abstractNum>
  <w:num w:numId="1" w16cid:durableId="1024135487">
    <w:abstractNumId w:val="3"/>
  </w:num>
  <w:num w:numId="2" w16cid:durableId="1110662740">
    <w:abstractNumId w:val="1"/>
  </w:num>
  <w:num w:numId="3" w16cid:durableId="2031837561">
    <w:abstractNumId w:val="2"/>
  </w:num>
  <w:num w:numId="4" w16cid:durableId="597754370">
    <w:abstractNumId w:val="20"/>
  </w:num>
  <w:num w:numId="5" w16cid:durableId="1169520911">
    <w:abstractNumId w:val="18"/>
  </w:num>
  <w:num w:numId="6" w16cid:durableId="2055763014">
    <w:abstractNumId w:val="13"/>
  </w:num>
  <w:num w:numId="7" w16cid:durableId="1640570949">
    <w:abstractNumId w:val="14"/>
  </w:num>
  <w:num w:numId="8" w16cid:durableId="628441455">
    <w:abstractNumId w:val="9"/>
  </w:num>
  <w:num w:numId="9" w16cid:durableId="215553054">
    <w:abstractNumId w:val="22"/>
  </w:num>
  <w:num w:numId="10" w16cid:durableId="2098743390">
    <w:abstractNumId w:val="23"/>
  </w:num>
  <w:num w:numId="11" w16cid:durableId="2085688640">
    <w:abstractNumId w:val="6"/>
  </w:num>
  <w:num w:numId="12" w16cid:durableId="1912883413">
    <w:abstractNumId w:val="0"/>
  </w:num>
  <w:num w:numId="13" w16cid:durableId="1555850254">
    <w:abstractNumId w:val="4"/>
  </w:num>
  <w:num w:numId="14" w16cid:durableId="762647669">
    <w:abstractNumId w:val="5"/>
  </w:num>
  <w:num w:numId="15" w16cid:durableId="2141603376">
    <w:abstractNumId w:val="7"/>
  </w:num>
  <w:num w:numId="16" w16cid:durableId="1548637152">
    <w:abstractNumId w:val="17"/>
  </w:num>
  <w:num w:numId="17" w16cid:durableId="1972130091">
    <w:abstractNumId w:val="8"/>
  </w:num>
  <w:num w:numId="18" w16cid:durableId="326714356">
    <w:abstractNumId w:val="26"/>
  </w:num>
  <w:num w:numId="19" w16cid:durableId="673604294">
    <w:abstractNumId w:val="25"/>
  </w:num>
  <w:num w:numId="20" w16cid:durableId="230964455">
    <w:abstractNumId w:val="15"/>
  </w:num>
  <w:num w:numId="21" w16cid:durableId="818570708">
    <w:abstractNumId w:val="24"/>
  </w:num>
  <w:num w:numId="22" w16cid:durableId="1370495491">
    <w:abstractNumId w:val="11"/>
  </w:num>
  <w:num w:numId="23" w16cid:durableId="145054236">
    <w:abstractNumId w:val="19"/>
  </w:num>
  <w:num w:numId="24" w16cid:durableId="991519984">
    <w:abstractNumId w:val="16"/>
  </w:num>
  <w:num w:numId="25" w16cid:durableId="86273144">
    <w:abstractNumId w:val="12"/>
  </w:num>
  <w:num w:numId="26" w16cid:durableId="1944847218">
    <w:abstractNumId w:val="21"/>
  </w:num>
  <w:num w:numId="27" w16cid:durableId="8815541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D3"/>
    <w:rsid w:val="00007354"/>
    <w:rsid w:val="00016D31"/>
    <w:rsid w:val="000354AF"/>
    <w:rsid w:val="00045186"/>
    <w:rsid w:val="00055D7B"/>
    <w:rsid w:val="00072A55"/>
    <w:rsid w:val="00075AEF"/>
    <w:rsid w:val="00077E11"/>
    <w:rsid w:val="0008241B"/>
    <w:rsid w:val="00094908"/>
    <w:rsid w:val="000A003B"/>
    <w:rsid w:val="000B2EF5"/>
    <w:rsid w:val="000C2D28"/>
    <w:rsid w:val="000E492D"/>
    <w:rsid w:val="00143AEE"/>
    <w:rsid w:val="001719C2"/>
    <w:rsid w:val="00173979"/>
    <w:rsid w:val="00184E1C"/>
    <w:rsid w:val="001A04FC"/>
    <w:rsid w:val="001B4D95"/>
    <w:rsid w:val="001C03AE"/>
    <w:rsid w:val="001E12FB"/>
    <w:rsid w:val="001F78D3"/>
    <w:rsid w:val="001F7E65"/>
    <w:rsid w:val="00200527"/>
    <w:rsid w:val="0020527A"/>
    <w:rsid w:val="002073CF"/>
    <w:rsid w:val="00264B82"/>
    <w:rsid w:val="00270572"/>
    <w:rsid w:val="00271ADE"/>
    <w:rsid w:val="00286E3C"/>
    <w:rsid w:val="002876D4"/>
    <w:rsid w:val="0029153A"/>
    <w:rsid w:val="00296925"/>
    <w:rsid w:val="002A2A1A"/>
    <w:rsid w:val="002C3772"/>
    <w:rsid w:val="002E1A52"/>
    <w:rsid w:val="002F1266"/>
    <w:rsid w:val="002F7292"/>
    <w:rsid w:val="003179AC"/>
    <w:rsid w:val="00393950"/>
    <w:rsid w:val="003A56B4"/>
    <w:rsid w:val="003F07E9"/>
    <w:rsid w:val="00434425"/>
    <w:rsid w:val="00457D14"/>
    <w:rsid w:val="0047398D"/>
    <w:rsid w:val="00480029"/>
    <w:rsid w:val="00492B51"/>
    <w:rsid w:val="004A1F46"/>
    <w:rsid w:val="004B329F"/>
    <w:rsid w:val="004C0408"/>
    <w:rsid w:val="004C2360"/>
    <w:rsid w:val="004D686E"/>
    <w:rsid w:val="004D74EE"/>
    <w:rsid w:val="004F0BF0"/>
    <w:rsid w:val="004F4DA5"/>
    <w:rsid w:val="00513BF7"/>
    <w:rsid w:val="005310CB"/>
    <w:rsid w:val="0053464D"/>
    <w:rsid w:val="005358D9"/>
    <w:rsid w:val="005371C6"/>
    <w:rsid w:val="00544897"/>
    <w:rsid w:val="005913A5"/>
    <w:rsid w:val="00596099"/>
    <w:rsid w:val="005A2BD6"/>
    <w:rsid w:val="005B4230"/>
    <w:rsid w:val="005B4D0E"/>
    <w:rsid w:val="005C5586"/>
    <w:rsid w:val="005F77D4"/>
    <w:rsid w:val="00600E8A"/>
    <w:rsid w:val="00605847"/>
    <w:rsid w:val="00614EA0"/>
    <w:rsid w:val="00641B07"/>
    <w:rsid w:val="006531B9"/>
    <w:rsid w:val="00681F88"/>
    <w:rsid w:val="00693706"/>
    <w:rsid w:val="0069565F"/>
    <w:rsid w:val="006A01D4"/>
    <w:rsid w:val="006A2B1B"/>
    <w:rsid w:val="006B5EF6"/>
    <w:rsid w:val="006C59BF"/>
    <w:rsid w:val="006D675A"/>
    <w:rsid w:val="006E078D"/>
    <w:rsid w:val="006E4629"/>
    <w:rsid w:val="00721499"/>
    <w:rsid w:val="00751FE0"/>
    <w:rsid w:val="00761A23"/>
    <w:rsid w:val="007815B7"/>
    <w:rsid w:val="00781722"/>
    <w:rsid w:val="007B4A9D"/>
    <w:rsid w:val="007C4A86"/>
    <w:rsid w:val="007E1812"/>
    <w:rsid w:val="00810222"/>
    <w:rsid w:val="0082060E"/>
    <w:rsid w:val="00823B9B"/>
    <w:rsid w:val="00825ADA"/>
    <w:rsid w:val="00830A78"/>
    <w:rsid w:val="00840062"/>
    <w:rsid w:val="008558E0"/>
    <w:rsid w:val="00864DA5"/>
    <w:rsid w:val="008736A6"/>
    <w:rsid w:val="00873705"/>
    <w:rsid w:val="008A5DF8"/>
    <w:rsid w:val="008B3870"/>
    <w:rsid w:val="008B4EF1"/>
    <w:rsid w:val="008C2B9D"/>
    <w:rsid w:val="008E7C9A"/>
    <w:rsid w:val="00901CB7"/>
    <w:rsid w:val="00904901"/>
    <w:rsid w:val="00907823"/>
    <w:rsid w:val="00912D17"/>
    <w:rsid w:val="00914271"/>
    <w:rsid w:val="009211C4"/>
    <w:rsid w:val="00924984"/>
    <w:rsid w:val="009310F8"/>
    <w:rsid w:val="00945F6F"/>
    <w:rsid w:val="00946B1C"/>
    <w:rsid w:val="0095185C"/>
    <w:rsid w:val="009B0DEC"/>
    <w:rsid w:val="009B199C"/>
    <w:rsid w:val="009B715B"/>
    <w:rsid w:val="009D5C90"/>
    <w:rsid w:val="009F0986"/>
    <w:rsid w:val="009F5017"/>
    <w:rsid w:val="00A14437"/>
    <w:rsid w:val="00A36F04"/>
    <w:rsid w:val="00A51CB9"/>
    <w:rsid w:val="00A64D81"/>
    <w:rsid w:val="00A73D17"/>
    <w:rsid w:val="00A804BA"/>
    <w:rsid w:val="00A910C0"/>
    <w:rsid w:val="00AA7234"/>
    <w:rsid w:val="00AB1100"/>
    <w:rsid w:val="00AD20F4"/>
    <w:rsid w:val="00AF3225"/>
    <w:rsid w:val="00B00F32"/>
    <w:rsid w:val="00B8108B"/>
    <w:rsid w:val="00B969F0"/>
    <w:rsid w:val="00BA0DED"/>
    <w:rsid w:val="00BC32B5"/>
    <w:rsid w:val="00BD47B0"/>
    <w:rsid w:val="00BE4905"/>
    <w:rsid w:val="00C037C8"/>
    <w:rsid w:val="00C21058"/>
    <w:rsid w:val="00C63B11"/>
    <w:rsid w:val="00C6655D"/>
    <w:rsid w:val="00C77B16"/>
    <w:rsid w:val="00C905C8"/>
    <w:rsid w:val="00CA1915"/>
    <w:rsid w:val="00CA3122"/>
    <w:rsid w:val="00CB7FC4"/>
    <w:rsid w:val="00CC2939"/>
    <w:rsid w:val="00CC58EB"/>
    <w:rsid w:val="00CD6BE0"/>
    <w:rsid w:val="00CE26ED"/>
    <w:rsid w:val="00D07A4C"/>
    <w:rsid w:val="00D40045"/>
    <w:rsid w:val="00D519C4"/>
    <w:rsid w:val="00D5352E"/>
    <w:rsid w:val="00D54DD0"/>
    <w:rsid w:val="00D5684C"/>
    <w:rsid w:val="00D865DA"/>
    <w:rsid w:val="00DC7462"/>
    <w:rsid w:val="00DD2522"/>
    <w:rsid w:val="00DD5FF0"/>
    <w:rsid w:val="00DF3926"/>
    <w:rsid w:val="00E00DA4"/>
    <w:rsid w:val="00E12A99"/>
    <w:rsid w:val="00E31A2D"/>
    <w:rsid w:val="00E41664"/>
    <w:rsid w:val="00E43A7F"/>
    <w:rsid w:val="00E45E11"/>
    <w:rsid w:val="00E519DC"/>
    <w:rsid w:val="00E532D5"/>
    <w:rsid w:val="00E5458A"/>
    <w:rsid w:val="00E75F7A"/>
    <w:rsid w:val="00E8539A"/>
    <w:rsid w:val="00EA05F0"/>
    <w:rsid w:val="00EC0829"/>
    <w:rsid w:val="00EC7C0C"/>
    <w:rsid w:val="00ED2F7D"/>
    <w:rsid w:val="00ED3B94"/>
    <w:rsid w:val="00ED3C7D"/>
    <w:rsid w:val="00ED7405"/>
    <w:rsid w:val="00EE0F04"/>
    <w:rsid w:val="00EE1CA0"/>
    <w:rsid w:val="00EE1CB7"/>
    <w:rsid w:val="00EE3363"/>
    <w:rsid w:val="00EE6C4E"/>
    <w:rsid w:val="00EF7850"/>
    <w:rsid w:val="00F02955"/>
    <w:rsid w:val="00F148C4"/>
    <w:rsid w:val="00F370B2"/>
    <w:rsid w:val="00F47CCD"/>
    <w:rsid w:val="00F5372A"/>
    <w:rsid w:val="00F604FC"/>
    <w:rsid w:val="00F658FC"/>
    <w:rsid w:val="00F9214A"/>
    <w:rsid w:val="00FA6A15"/>
    <w:rsid w:val="00FB56FA"/>
    <w:rsid w:val="00FF35B8"/>
    <w:rsid w:val="00FF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A5CD6"/>
  <w15:chartTrackingRefBased/>
  <w15:docId w15:val="{5505277F-4A22-4AD8-B8D1-F03C4C35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F78D3"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96925"/>
    <w:pPr>
      <w:tabs>
        <w:tab w:val="left" w:pos="2127"/>
      </w:tabs>
      <w:spacing w:before="72"/>
      <w:ind w:right="28"/>
      <w:jc w:val="center"/>
      <w:outlineLvl w:val="0"/>
    </w:pPr>
    <w:rPr>
      <w:rFonts w:ascii="Times New Roman" w:eastAsia="Times New Roman" w:hAnsi="Times New Roman" w:cs="Arial"/>
      <w:b/>
      <w:bCs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86E3C"/>
    <w:pPr>
      <w:tabs>
        <w:tab w:val="left" w:pos="2700"/>
      </w:tabs>
      <w:jc w:val="center"/>
      <w:outlineLvl w:val="1"/>
    </w:pPr>
    <w:rPr>
      <w:rFonts w:ascii="Times New Roman" w:eastAsia="Times New Roman" w:hAnsi="Times New Roman" w:cs="Arial"/>
      <w:b/>
      <w:bCs/>
      <w:sz w:val="36"/>
      <w:szCs w:val="36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1F78D3"/>
    <w:pPr>
      <w:keepNext/>
      <w:keepLines/>
      <w:spacing w:before="200"/>
      <w:outlineLvl w:val="2"/>
    </w:pPr>
    <w:rPr>
      <w:rFonts w:ascii="Calibri" w:eastAsia="MS Gothic" w:hAnsi="Calibri"/>
      <w:b/>
      <w:bCs/>
      <w:color w:val="4F81BD"/>
      <w:sz w:val="20"/>
      <w:szCs w:val="20"/>
      <w:lang w:val="x-none" w:eastAsia="x-none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310F8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1F78D3"/>
    <w:pPr>
      <w:spacing w:before="240" w:after="60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x-none" w:eastAsia="ar-SA"/>
    </w:rPr>
  </w:style>
  <w:style w:type="paragraph" w:styleId="Titolo6">
    <w:name w:val="heading 6"/>
    <w:basedOn w:val="Normale"/>
    <w:next w:val="Normale"/>
    <w:link w:val="Titolo6Carattere"/>
    <w:qFormat/>
    <w:rsid w:val="009310F8"/>
    <w:pPr>
      <w:tabs>
        <w:tab w:val="num" w:pos="4320"/>
      </w:tabs>
      <w:spacing w:before="240" w:after="60"/>
      <w:ind w:left="4320" w:hanging="720"/>
      <w:outlineLvl w:val="5"/>
    </w:pPr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310F8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lang w:val="en-US" w:eastAsia="en-US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310F8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lang w:val="en-US" w:eastAsia="en-US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310F8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link w:val="Titolo3"/>
    <w:uiPriority w:val="9"/>
    <w:rsid w:val="001F78D3"/>
    <w:rPr>
      <w:rFonts w:ascii="Calibri" w:eastAsia="MS Gothic" w:hAnsi="Calibri" w:cs="Times New Roman"/>
      <w:b/>
      <w:bCs/>
      <w:color w:val="4F81BD"/>
    </w:rPr>
  </w:style>
  <w:style w:type="character" w:customStyle="1" w:styleId="Titolo5Carattere">
    <w:name w:val="Titolo 5 Carattere"/>
    <w:link w:val="Titolo5"/>
    <w:uiPriority w:val="9"/>
    <w:rsid w:val="001F78D3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paragraph" w:styleId="Titolo">
    <w:name w:val="Title"/>
    <w:basedOn w:val="Normale"/>
    <w:next w:val="Sottotitolo"/>
    <w:link w:val="TitoloCarattere"/>
    <w:qFormat/>
    <w:rsid w:val="001F78D3"/>
    <w:pPr>
      <w:suppressAutoHyphens/>
      <w:jc w:val="center"/>
    </w:pPr>
    <w:rPr>
      <w:rFonts w:ascii="Times New Roman" w:eastAsia="Times New Roman" w:hAnsi="Times New Roman"/>
      <w:sz w:val="20"/>
      <w:szCs w:val="20"/>
      <w:lang w:val="x-none" w:eastAsia="he-IL" w:bidi="he-IL"/>
    </w:rPr>
  </w:style>
  <w:style w:type="character" w:customStyle="1" w:styleId="TitoloCarattere">
    <w:name w:val="Titolo Carattere"/>
    <w:link w:val="Titolo"/>
    <w:rsid w:val="001F78D3"/>
    <w:rPr>
      <w:rFonts w:ascii="Times New Roman" w:eastAsia="Times New Roman" w:hAnsi="Times New Roman" w:cs="Times New Roman"/>
      <w:szCs w:val="20"/>
      <w:lang w:eastAsia="he-IL" w:bidi="he-IL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F78D3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0"/>
      <w:szCs w:val="20"/>
      <w:lang w:val="x-none" w:eastAsia="x-none"/>
    </w:rPr>
  </w:style>
  <w:style w:type="character" w:customStyle="1" w:styleId="SottotitoloCarattere">
    <w:name w:val="Sottotitolo Carattere"/>
    <w:link w:val="Sottotitolo"/>
    <w:uiPriority w:val="11"/>
    <w:rsid w:val="001F78D3"/>
    <w:rPr>
      <w:rFonts w:ascii="Calibri" w:eastAsia="MS Gothic" w:hAnsi="Calibri" w:cs="Times New Roman"/>
      <w:i/>
      <w:iCs/>
      <w:color w:val="4F81BD"/>
      <w:spacing w:val="15"/>
    </w:rPr>
  </w:style>
  <w:style w:type="paragraph" w:customStyle="1" w:styleId="Grigliamedia1-Colore21">
    <w:name w:val="Griglia media 1 - Colore 21"/>
    <w:basedOn w:val="Normale"/>
    <w:uiPriority w:val="34"/>
    <w:qFormat/>
    <w:rsid w:val="001F78D3"/>
    <w:pPr>
      <w:ind w:left="720"/>
      <w:contextualSpacing/>
    </w:pPr>
  </w:style>
  <w:style w:type="table" w:styleId="Grigliatabella">
    <w:name w:val="Table Grid"/>
    <w:basedOn w:val="Tabellanormale"/>
    <w:uiPriority w:val="59"/>
    <w:rsid w:val="000B2E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semiHidden/>
    <w:unhideWhenUsed/>
    <w:rsid w:val="00D5684C"/>
    <w:pPr>
      <w:spacing w:before="100" w:beforeAutospacing="1" w:after="119"/>
    </w:pPr>
    <w:rPr>
      <w:rFonts w:ascii="Times New Roman" w:eastAsia="Times New Roman" w:hAnsi="Times New Roman"/>
    </w:rPr>
  </w:style>
  <w:style w:type="paragraph" w:styleId="Intestazione">
    <w:name w:val="header"/>
    <w:basedOn w:val="Normale"/>
    <w:link w:val="Intestazione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rsid w:val="002A2A1A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2A2A1A"/>
    <w:rPr>
      <w:sz w:val="24"/>
      <w:szCs w:val="24"/>
    </w:rPr>
  </w:style>
  <w:style w:type="character" w:styleId="Collegamentoipertestuale">
    <w:name w:val="Hyperlink"/>
    <w:semiHidden/>
    <w:unhideWhenUsed/>
    <w:rsid w:val="00E8539A"/>
    <w:rPr>
      <w:color w:val="0000FF"/>
      <w:u w:val="single"/>
    </w:rPr>
  </w:style>
  <w:style w:type="paragraph" w:customStyle="1" w:styleId="Titoletto">
    <w:name w:val="Titoletto"/>
    <w:basedOn w:val="Normale"/>
    <w:rsid w:val="00E8539A"/>
    <w:pPr>
      <w:spacing w:line="360" w:lineRule="auto"/>
      <w:ind w:left="284" w:right="284"/>
      <w:jc w:val="both"/>
    </w:pPr>
    <w:rPr>
      <w:rFonts w:ascii="Times New Roman" w:eastAsia="Times New Roman" w:hAnsi="Times New Roman"/>
      <w:sz w:val="32"/>
      <w:szCs w:val="20"/>
    </w:rPr>
  </w:style>
  <w:style w:type="paragraph" w:customStyle="1" w:styleId="Textbody">
    <w:name w:val="Text body"/>
    <w:basedOn w:val="Normale"/>
    <w:rsid w:val="00E8539A"/>
    <w:pPr>
      <w:widowControl w:val="0"/>
      <w:suppressAutoHyphens/>
      <w:autoSpaceDN w:val="0"/>
      <w:spacing w:after="140" w:line="288" w:lineRule="auto"/>
    </w:pPr>
    <w:rPr>
      <w:rFonts w:ascii="Arial" w:eastAsia="MS Minngs" w:hAnsi="Arial" w:cs="Arial"/>
      <w:kern w:val="3"/>
      <w:lang w:eastAsia="zh-CN"/>
    </w:rPr>
  </w:style>
  <w:style w:type="character" w:customStyle="1" w:styleId="Internetlink">
    <w:name w:val="Internet link"/>
    <w:rsid w:val="00E8539A"/>
    <w:rPr>
      <w:rFonts w:ascii="Times New Roman" w:hAnsi="Times New Roman" w:cs="Times New Roman" w:hint="default"/>
      <w:color w:val="0000FF"/>
      <w:u w:val="single"/>
    </w:rPr>
  </w:style>
  <w:style w:type="character" w:customStyle="1" w:styleId="Titolo1Carattere">
    <w:name w:val="Titolo 1 Carattere"/>
    <w:link w:val="Titolo1"/>
    <w:uiPriority w:val="9"/>
    <w:rsid w:val="00296925"/>
    <w:rPr>
      <w:rFonts w:ascii="Times New Roman" w:eastAsia="Times New Roman" w:hAnsi="Times New Roman" w:cs="Arial"/>
      <w:b/>
      <w:bCs/>
      <w:sz w:val="40"/>
      <w:szCs w:val="40"/>
    </w:rPr>
  </w:style>
  <w:style w:type="paragraph" w:styleId="Nessunaspaziatura">
    <w:name w:val="No Spacing"/>
    <w:uiPriority w:val="1"/>
    <w:qFormat/>
    <w:rsid w:val="005A2BD6"/>
    <w:rPr>
      <w:sz w:val="24"/>
      <w:szCs w:val="24"/>
    </w:rPr>
  </w:style>
  <w:style w:type="character" w:customStyle="1" w:styleId="Titolo2Carattere">
    <w:name w:val="Titolo 2 Carattere"/>
    <w:link w:val="Titolo2"/>
    <w:uiPriority w:val="9"/>
    <w:rsid w:val="00286E3C"/>
    <w:rPr>
      <w:rFonts w:ascii="Times New Roman" w:eastAsia="Times New Roman" w:hAnsi="Times New Roman" w:cs="Arial"/>
      <w:b/>
      <w:bCs/>
      <w:sz w:val="36"/>
      <w:szCs w:val="36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310F8"/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character" w:customStyle="1" w:styleId="Titolo6Carattere">
    <w:name w:val="Titolo 6 Carattere"/>
    <w:basedOn w:val="Carpredefinitoparagrafo"/>
    <w:link w:val="Titolo6"/>
    <w:rsid w:val="009310F8"/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310F8"/>
    <w:rPr>
      <w:rFonts w:asciiTheme="minorHAnsi" w:eastAsiaTheme="minorEastAsia" w:hAnsiTheme="minorHAnsi" w:cstheme="minorBidi"/>
      <w:sz w:val="24"/>
      <w:szCs w:val="24"/>
      <w:lang w:val="en-US" w:eastAsia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310F8"/>
    <w:rPr>
      <w:rFonts w:asciiTheme="minorHAnsi" w:eastAsiaTheme="minorEastAsia" w:hAnsiTheme="minorHAnsi" w:cstheme="minorBidi"/>
      <w:i/>
      <w:iCs/>
      <w:sz w:val="24"/>
      <w:szCs w:val="24"/>
      <w:lang w:val="en-US" w:eastAsia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310F8"/>
    <w:rPr>
      <w:rFonts w:asciiTheme="majorHAnsi" w:eastAsiaTheme="majorEastAsia" w:hAnsiTheme="majorHAnsi" w:cstheme="majorBidi"/>
      <w:sz w:val="22"/>
      <w:szCs w:val="22"/>
      <w:lang w:val="en-US" w:eastAsia="en-US"/>
    </w:rPr>
  </w:style>
  <w:style w:type="paragraph" w:styleId="Paragrafoelenco">
    <w:name w:val="List Paragraph"/>
    <w:basedOn w:val="Normale"/>
    <w:uiPriority w:val="34"/>
    <w:qFormat/>
    <w:rsid w:val="00B969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tmorigiaperdisa.it/" TargetMode="External"/><Relationship Id="rId2" Type="http://schemas.openxmlformats.org/officeDocument/2006/relationships/hyperlink" Target="mailto:ratl02000l@istruzione.it" TargetMode="External"/><Relationship Id="rId1" Type="http://schemas.openxmlformats.org/officeDocument/2006/relationships/image" Target="media/image1.png"/><Relationship Id="rId4" Type="http://schemas.openxmlformats.org/officeDocument/2006/relationships/hyperlink" Target="http://www.itmorigiaperdisa.it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La stipula del Progetto formativo è di fondamentale importanza al fine di definire degli obbiettivi formativi idonei in relazi</vt:lpstr>
    </vt:vector>
  </TitlesOfParts>
  <Company> </Company>
  <LinksUpToDate>false</LinksUpToDate>
  <CharactersWithSpaces>521</CharactersWithSpaces>
  <SharedDoc>false</SharedDoc>
  <HLinks>
    <vt:vector size="18" baseType="variant">
      <vt:variant>
        <vt:i4>7536680</vt:i4>
      </vt:variant>
      <vt:variant>
        <vt:i4>6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7536680</vt:i4>
      </vt:variant>
      <vt:variant>
        <vt:i4>3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786536</vt:i4>
      </vt:variant>
      <vt:variant>
        <vt:i4>0</vt:i4>
      </vt:variant>
      <vt:variant>
        <vt:i4>0</vt:i4>
      </vt:variant>
      <vt:variant>
        <vt:i4>5</vt:i4>
      </vt:variant>
      <vt:variant>
        <vt:lpwstr>mailto:ratl02000l@istruzione.it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stipula del Progetto formativo è di fondamentale importanza al fine di definire degli obbiettivi formativi idonei in relazi</dc:title>
  <dc:subject/>
  <dc:creator>Marina</dc:creator>
  <cp:keywords/>
  <cp:lastModifiedBy>oozelot oozelot</cp:lastModifiedBy>
  <cp:revision>18</cp:revision>
  <cp:lastPrinted>2014-05-14T19:25:00Z</cp:lastPrinted>
  <dcterms:created xsi:type="dcterms:W3CDTF">2022-12-07T08:34:00Z</dcterms:created>
  <dcterms:modified xsi:type="dcterms:W3CDTF">2023-10-04T06:16:00Z</dcterms:modified>
</cp:coreProperties>
</file>