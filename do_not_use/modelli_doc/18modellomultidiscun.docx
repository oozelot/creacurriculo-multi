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1D2E0672" w14:textId="09BA0F52" w:rsidR="001344DB" w:rsidRDefault="001344DB" w:rsidP="00CA1915">
      <w:pPr>
        <w:rPr>
          <w:rFonts w:ascii="Times New Roman" w:eastAsia="Times New Roman" w:hAnsi="Times New Roman"/>
          <w:sz w:val="18"/>
          <w:szCs w:val="18"/>
        </w:rPr>
      </w:pPr>
    </w:p>
    <w:p w14:paraId="1553BF5E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AF00D78" w14:textId="0EB58C9B" w:rsidR="0094428A" w:rsidRDefault="0094428A" w:rsidP="00E27A6D">
      <w:pPr>
        <w:pStyle w:val="Titolo6"/>
        <w:rPr>
          <w:noProof/>
        </w:rPr>
      </w:pPr>
      <w:r w:rsidRPr="0094428A">
        <w:rPr>
          <w:u w:val="single"/>
        </w:rPr>
        <w:t>DISCIPLINA:</w:t>
      </w:r>
      <w:r w:rsidRPr="000354AF">
        <w:t xml:space="preserve"> </w:t>
      </w:r>
      <w:r>
        <w:rPr>
          <w:noProof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0" w:name="c6"/>
      <w:r>
        <w:rPr>
          <w:noProof/>
        </w:rPr>
        <w:instrText xml:space="preserve"> FORMTEXT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c06</w:t>
      </w:r>
      <w:r>
        <w:rPr>
          <w:noProof/>
        </w:rPr>
        <w:fldChar w:fldCharType="end"/>
      </w:r>
      <w:bookmarkEnd w:id="0"/>
    </w:p>
    <w:p w14:paraId="41EA7057" w14:textId="2EA1AD82" w:rsidR="001344DB" w:rsidRPr="00E27A6D" w:rsidRDefault="0094428A" w:rsidP="002323E0">
      <w:pPr>
        <w:pStyle w:val="Titolo2"/>
        <w:rPr>
          <w:noProof/>
        </w:rPr>
      </w:pPr>
      <w:r w:rsidRPr="00E27A6D">
        <w:rPr>
          <w:noProof/>
        </w:rPr>
        <w:t>UNITA’ DI APPRENDIMENTO</w:t>
      </w:r>
      <w:r w:rsidR="001344DB" w:rsidRPr="00E27A6D">
        <w:rPr>
          <w:noProof/>
        </w:rPr>
        <w:t xml:space="preserve">: </w:t>
      </w:r>
      <w:r w:rsidR="008B6D18" w:rsidRPr="00E27A6D">
        <w:rPr>
          <w:noProof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="008B6D18" w:rsidRPr="00E27A6D">
        <w:rPr>
          <w:noProof/>
        </w:rPr>
        <w:instrText xml:space="preserve"> FORMTEXT </w:instrText>
      </w:r>
      <w:r w:rsidR="008B6D18" w:rsidRPr="00E27A6D">
        <w:rPr>
          <w:noProof/>
        </w:rPr>
      </w:r>
      <w:r w:rsidR="008B6D18" w:rsidRPr="00E27A6D">
        <w:rPr>
          <w:noProof/>
        </w:rPr>
        <w:fldChar w:fldCharType="separate"/>
      </w:r>
      <w:r w:rsidR="008B6D18" w:rsidRPr="00E27A6D">
        <w:rPr>
          <w:noProof/>
        </w:rPr>
        <w:t>c01</w:t>
      </w:r>
      <w:r w:rsidR="008B6D18" w:rsidRPr="00E27A6D">
        <w:rPr>
          <w:noProof/>
        </w:rPr>
        <w:fldChar w:fldCharType="end"/>
      </w:r>
      <w:bookmarkEnd w:id="1"/>
    </w:p>
    <w:p w14:paraId="771B53E5" w14:textId="544BC9DF" w:rsidR="001344DB" w:rsidRDefault="00121DF7" w:rsidP="00CA1915">
      <w:pPr>
        <w:rPr>
          <w:b/>
          <w:bCs/>
          <w:sz w:val="22"/>
          <w:szCs w:val="22"/>
        </w:rPr>
      </w:pPr>
      <w:r w:rsidRPr="00E27A6D">
        <w:rPr>
          <w:b/>
          <w:bCs/>
          <w:sz w:val="22"/>
          <w:szCs w:val="22"/>
        </w:rPr>
        <w:t>FACENTE PARTE DEL MODULO</w:t>
      </w:r>
      <w:r>
        <w:rPr>
          <w:b/>
          <w:bCs/>
          <w:sz w:val="22"/>
          <w:szCs w:val="22"/>
        </w:rPr>
        <w:t xml:space="preserve">: </w:t>
      </w:r>
      <w:r w:rsidRPr="00E27A6D">
        <w:rPr>
          <w:b/>
          <w:bCs/>
          <w:sz w:val="22"/>
          <w:szCs w:val="22"/>
        </w:rPr>
        <w:fldChar w:fldCharType="begin">
          <w:ffData>
            <w:name w:val="b1"/>
            <w:enabled/>
            <w:calcOnExit w:val="0"/>
            <w:textInput>
              <w:default w:val="B01"/>
            </w:textInput>
          </w:ffData>
        </w:fldChar>
      </w:r>
      <w:bookmarkStart w:id="2" w:name="b1"/>
      <w:r w:rsidRPr="00E27A6D">
        <w:rPr>
          <w:b/>
          <w:bCs/>
          <w:sz w:val="22"/>
          <w:szCs w:val="22"/>
        </w:rPr>
        <w:instrText xml:space="preserve"> FORMTEXT </w:instrText>
      </w:r>
      <w:r w:rsidRPr="00E27A6D">
        <w:rPr>
          <w:b/>
          <w:bCs/>
          <w:sz w:val="22"/>
          <w:szCs w:val="22"/>
        </w:rPr>
      </w:r>
      <w:r w:rsidRPr="00E27A6D">
        <w:rPr>
          <w:b/>
          <w:bCs/>
          <w:sz w:val="22"/>
          <w:szCs w:val="22"/>
        </w:rPr>
        <w:fldChar w:fldCharType="separate"/>
      </w:r>
      <w:r w:rsidRPr="00E27A6D">
        <w:rPr>
          <w:b/>
          <w:bCs/>
          <w:noProof/>
          <w:sz w:val="22"/>
          <w:szCs w:val="22"/>
        </w:rPr>
        <w:t>B01</w:t>
      </w:r>
      <w:r w:rsidRPr="00E27A6D">
        <w:rPr>
          <w:b/>
          <w:bCs/>
          <w:sz w:val="22"/>
          <w:szCs w:val="22"/>
        </w:rPr>
        <w:fldChar w:fldCharType="end"/>
      </w:r>
      <w:bookmarkEnd w:id="2"/>
    </w:p>
    <w:p w14:paraId="0F3AF5D7" w14:textId="6B682E79" w:rsidR="008E3BEA" w:rsidRPr="00E27A6D" w:rsidRDefault="008E3BEA" w:rsidP="002323E0">
      <w:pPr>
        <w:pStyle w:val="Titolo3"/>
      </w:pPr>
      <w:r>
        <w:t>Svolto di norma nel periodo</w:t>
      </w:r>
      <w:r w:rsidRPr="00E27A6D">
        <w:t xml:space="preserve">: </w:t>
      </w:r>
      <w:r>
        <w:t xml:space="preserve"> </w:t>
      </w:r>
      <w:r>
        <w:rPr>
          <w:rFonts w:eastAsia="Times New Roman" w:cs="Arial"/>
          <w:noProof/>
        </w:rPr>
        <w:fldChar w:fldCharType="begin">
          <w:ffData>
            <w:name w:val="p1"/>
            <w:enabled/>
            <w:calcOnExit w:val="0"/>
            <w:textInput>
              <w:default w:val="p1"/>
            </w:textInput>
          </w:ffData>
        </w:fldChar>
      </w:r>
      <w:bookmarkStart w:id="3" w:name="p1"/>
      <w:r>
        <w:rPr>
          <w:rFonts w:eastAsia="Times New Roman" w:cs="Arial"/>
          <w:noProof/>
        </w:rPr>
        <w:instrText xml:space="preserve"> FORMTEXT </w:instrText>
      </w:r>
      <w:r>
        <w:rPr>
          <w:rFonts w:eastAsia="Times New Roman" w:cs="Arial"/>
          <w:noProof/>
        </w:rPr>
      </w:r>
      <w:r>
        <w:rPr>
          <w:rFonts w:eastAsia="Times New Roman" w:cs="Arial"/>
          <w:noProof/>
        </w:rPr>
        <w:fldChar w:fldCharType="separate"/>
      </w:r>
      <w:r>
        <w:rPr>
          <w:rFonts w:eastAsia="Times New Roman" w:cs="Arial"/>
          <w:noProof/>
        </w:rPr>
        <w:t>p1</w:t>
      </w:r>
      <w:r>
        <w:rPr>
          <w:rFonts w:eastAsia="Times New Roman" w:cs="Arial"/>
          <w:noProof/>
        </w:rPr>
        <w:fldChar w:fldCharType="end"/>
      </w:r>
      <w:bookmarkEnd w:id="3"/>
    </w:p>
    <w:p w14:paraId="7A8C5E87" w14:textId="76135E2C" w:rsidR="00121DF7" w:rsidRDefault="00121DF7" w:rsidP="00CA1915">
      <w:pPr>
        <w:rPr>
          <w:b/>
          <w:bCs/>
          <w:sz w:val="22"/>
          <w:szCs w:val="22"/>
        </w:rPr>
      </w:pPr>
    </w:p>
    <w:p w14:paraId="28121429" w14:textId="77777777" w:rsidR="00121DF7" w:rsidRPr="00121DF7" w:rsidRDefault="00121DF7" w:rsidP="00121DF7">
      <w:pPr>
        <w:rPr>
          <w:b/>
          <w:bCs/>
          <w:sz w:val="22"/>
          <w:szCs w:val="22"/>
        </w:rPr>
      </w:pPr>
      <w:r w:rsidRPr="00121DF7">
        <w:rPr>
          <w:b/>
          <w:bCs/>
          <w:sz w:val="22"/>
          <w:szCs w:val="22"/>
        </w:rPr>
        <w:t xml:space="preserve">ARGOMENTI TRATTATI: </w:t>
      </w:r>
    </w:p>
    <w:p w14:paraId="6010A502" w14:textId="589C2164" w:rsidR="00121DF7" w:rsidRPr="00121DF7" w:rsidRDefault="00121DF7" w:rsidP="00121DF7">
      <w:pPr>
        <w:rPr>
          <w:rFonts w:ascii="Calibri" w:eastAsia="Times New Roman" w:hAnsi="Calibri" w:cs="Calibri"/>
          <w:color w:val="000000"/>
          <w:sz w:val="18"/>
          <w:szCs w:val="18"/>
        </w:rPr>
      </w:pP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2"/>
            <w:enabled/>
            <w:calcOnExit w:val="0"/>
            <w:textInput>
              <w:default w:val="c02"/>
              <w:maxLength w:val="32700"/>
            </w:textInput>
          </w:ffData>
        </w:fldChar>
      </w:r>
      <w:bookmarkStart w:id="4" w:name="c2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c02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4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01"/>
            <w:enabled/>
            <w:calcOnExit w:val="0"/>
            <w:textInput>
              <w:default w:val="c101"/>
              <w:maxLength w:val="32700"/>
            </w:textInput>
          </w:ffData>
        </w:fldChar>
      </w:r>
      <w:bookmarkStart w:id="5" w:name="c101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c101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5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02"/>
            <w:enabled/>
            <w:calcOnExit w:val="0"/>
            <w:textInput>
              <w:default w:val="c102"/>
              <w:maxLength w:val="32700"/>
            </w:textInput>
          </w:ffData>
        </w:fldChar>
      </w:r>
      <w:bookmarkStart w:id="6" w:name="c102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c102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6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03"/>
            <w:enabled/>
            <w:calcOnExit w:val="0"/>
            <w:textInput>
              <w:default w:val="c103"/>
              <w:maxLength w:val="32700"/>
            </w:textInput>
          </w:ffData>
        </w:fldChar>
      </w:r>
      <w:bookmarkStart w:id="7" w:name="c103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c103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7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04"/>
            <w:enabled/>
            <w:calcOnExit w:val="0"/>
            <w:textInput>
              <w:default w:val="c104"/>
              <w:maxLength w:val="32700"/>
            </w:textInput>
          </w:ffData>
        </w:fldChar>
      </w:r>
      <w:bookmarkStart w:id="8" w:name="c104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c104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Start w:id="9" w:name="_Hlk120636527"/>
      <w:bookmarkEnd w:id="8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bookmarkStart w:id="10" w:name="C121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c121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10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bookmarkStart w:id="11" w:name="C122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c122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11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bookmarkStart w:id="12" w:name="C123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c123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12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bookmarkStart w:id="13" w:name="C124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c124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9"/>
      <w:bookmarkEnd w:id="13"/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bookmarkStart w:id="14" w:name="c125"/>
      <w:r w:rsidRPr="00121DF7">
        <w:rPr>
          <w:rFonts w:ascii="Calibri" w:eastAsia="Times New Roman" w:hAnsi="Calibri" w:cs="Calibri"/>
          <w:color w:val="000000"/>
          <w:sz w:val="18"/>
          <w:szCs w:val="18"/>
        </w:rPr>
        <w:instrText xml:space="preserve"> FORMTEXT </w:instrTex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separate"/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t>c125</w:t>
      </w:r>
      <w:r w:rsidRPr="00121DF7">
        <w:rPr>
          <w:rFonts w:ascii="Calibri" w:eastAsia="Times New Roman" w:hAnsi="Calibri" w:cs="Calibri"/>
          <w:color w:val="000000"/>
          <w:sz w:val="18"/>
          <w:szCs w:val="18"/>
        </w:rPr>
        <w:fldChar w:fldCharType="end"/>
      </w:r>
      <w:bookmarkEnd w:id="14"/>
    </w:p>
    <w:p w14:paraId="101CE677" w14:textId="485E9AA0" w:rsidR="009310F8" w:rsidRDefault="009310F8" w:rsidP="009310F8">
      <w:pPr>
        <w:spacing w:line="200" w:lineRule="exact"/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0"/>
      </w:tblGrid>
      <w:tr w:rsidR="00A55AA0" w:rsidRPr="00DC7462" w14:paraId="3EB5F4CA" w14:textId="77777777" w:rsidTr="00E27A6D">
        <w:trPr>
          <w:trHeight w:val="445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44ED" w14:textId="213E041F" w:rsidR="00A55AA0" w:rsidRPr="00DC7462" w:rsidRDefault="00A55AA0" w:rsidP="00E27A6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E27A6D">
              <w:rPr>
                <w:b/>
                <w:bCs/>
                <w:w w:val="108"/>
                <w:sz w:val="20"/>
                <w:szCs w:val="20"/>
              </w:rPr>
              <w:t>LIV</w:t>
            </w:r>
            <w:r w:rsidRPr="00E27A6D">
              <w:rPr>
                <w:b/>
                <w:bCs/>
                <w:spacing w:val="1"/>
                <w:w w:val="108"/>
                <w:sz w:val="20"/>
                <w:szCs w:val="20"/>
              </w:rPr>
              <w:t>E</w:t>
            </w:r>
            <w:r w:rsidRPr="00E27A6D">
              <w:rPr>
                <w:b/>
                <w:bCs/>
                <w:w w:val="108"/>
                <w:sz w:val="20"/>
                <w:szCs w:val="20"/>
              </w:rPr>
              <w:t>L</w:t>
            </w:r>
            <w:r w:rsidRPr="00E27A6D">
              <w:rPr>
                <w:b/>
                <w:bCs/>
                <w:spacing w:val="1"/>
                <w:w w:val="108"/>
                <w:sz w:val="20"/>
                <w:szCs w:val="20"/>
              </w:rPr>
              <w:t>L</w:t>
            </w:r>
            <w:r w:rsidRPr="00E27A6D">
              <w:rPr>
                <w:b/>
                <w:bCs/>
                <w:w w:val="108"/>
                <w:sz w:val="20"/>
                <w:szCs w:val="20"/>
              </w:rPr>
              <w:t>I</w:t>
            </w:r>
            <w:r w:rsidRPr="00E27A6D">
              <w:rPr>
                <w:b/>
                <w:bCs/>
                <w:spacing w:val="-1"/>
                <w:w w:val="108"/>
                <w:sz w:val="20"/>
                <w:szCs w:val="20"/>
              </w:rPr>
              <w:t xml:space="preserve"> </w:t>
            </w:r>
            <w:r w:rsidRPr="00E27A6D">
              <w:rPr>
                <w:b/>
                <w:bCs/>
                <w:sz w:val="20"/>
                <w:szCs w:val="20"/>
              </w:rPr>
              <w:t>DI</w:t>
            </w:r>
            <w:r w:rsidRPr="00E27A6D">
              <w:rPr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E27A6D">
              <w:rPr>
                <w:b/>
                <w:bCs/>
                <w:w w:val="106"/>
                <w:sz w:val="20"/>
                <w:szCs w:val="20"/>
              </w:rPr>
              <w:t>COM</w:t>
            </w:r>
            <w:r w:rsidRPr="00E27A6D">
              <w:rPr>
                <w:b/>
                <w:bCs/>
                <w:spacing w:val="-4"/>
                <w:w w:val="106"/>
                <w:sz w:val="20"/>
                <w:szCs w:val="20"/>
              </w:rPr>
              <w:t>P</w:t>
            </w:r>
            <w:r w:rsidRPr="00E27A6D">
              <w:rPr>
                <w:b/>
                <w:bCs/>
                <w:w w:val="106"/>
                <w:sz w:val="20"/>
                <w:szCs w:val="20"/>
              </w:rPr>
              <w:t>E</w:t>
            </w:r>
            <w:r w:rsidRPr="00E27A6D">
              <w:rPr>
                <w:b/>
                <w:bCs/>
                <w:spacing w:val="1"/>
                <w:w w:val="106"/>
                <w:sz w:val="20"/>
                <w:szCs w:val="20"/>
              </w:rPr>
              <w:t>T</w:t>
            </w:r>
            <w:r w:rsidRPr="00E27A6D">
              <w:rPr>
                <w:b/>
                <w:bCs/>
                <w:w w:val="106"/>
                <w:sz w:val="20"/>
                <w:szCs w:val="20"/>
              </w:rPr>
              <w:t>EN</w:t>
            </w:r>
            <w:r w:rsidRPr="00E27A6D">
              <w:rPr>
                <w:b/>
                <w:bCs/>
                <w:spacing w:val="-1"/>
                <w:w w:val="106"/>
                <w:sz w:val="20"/>
                <w:szCs w:val="20"/>
              </w:rPr>
              <w:t>Z</w:t>
            </w:r>
            <w:r w:rsidRPr="00E27A6D">
              <w:rPr>
                <w:b/>
                <w:bCs/>
                <w:w w:val="106"/>
                <w:sz w:val="20"/>
                <w:szCs w:val="20"/>
              </w:rPr>
              <w:t>A</w:t>
            </w:r>
            <w:r w:rsidRPr="00E27A6D">
              <w:rPr>
                <w:b/>
                <w:bCs/>
                <w:spacing w:val="-3"/>
                <w:w w:val="106"/>
                <w:sz w:val="20"/>
                <w:szCs w:val="20"/>
              </w:rPr>
              <w:t xml:space="preserve"> </w:t>
            </w:r>
            <w:r w:rsidRPr="00E27A6D">
              <w:rPr>
                <w:b/>
                <w:bCs/>
                <w:sz w:val="20"/>
                <w:szCs w:val="20"/>
              </w:rPr>
              <w:t>DELLA UNITA’ DI APPRENDIMENTO</w:t>
            </w:r>
          </w:p>
        </w:tc>
      </w:tr>
      <w:tr w:rsidR="00A55AA0" w:rsidRPr="00DC7462" w14:paraId="53993669" w14:textId="77777777" w:rsidTr="00C138BC">
        <w:trPr>
          <w:trHeight w:val="746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5694" w14:textId="6851E798" w:rsidR="00A55AA0" w:rsidRPr="00E27A6D" w:rsidRDefault="00A55AA0" w:rsidP="00A55AA0">
            <w:pPr>
              <w:spacing w:before="77"/>
              <w:ind w:left="73"/>
              <w:rPr>
                <w:sz w:val="20"/>
                <w:szCs w:val="20"/>
              </w:rPr>
            </w:pPr>
            <w:r w:rsidRPr="00E27A6D">
              <w:rPr>
                <w:b/>
                <w:bCs/>
                <w:sz w:val="20"/>
                <w:szCs w:val="20"/>
              </w:rPr>
              <w:t>BA</w:t>
            </w:r>
            <w:r w:rsidRPr="00E27A6D">
              <w:rPr>
                <w:b/>
                <w:bCs/>
                <w:spacing w:val="1"/>
                <w:sz w:val="20"/>
                <w:szCs w:val="20"/>
              </w:rPr>
              <w:t>S</w:t>
            </w:r>
            <w:r w:rsidRPr="00E27A6D">
              <w:rPr>
                <w:b/>
                <w:bCs/>
                <w:w w:val="112"/>
                <w:sz w:val="20"/>
                <w:szCs w:val="20"/>
              </w:rPr>
              <w:t>E</w:t>
            </w:r>
            <w:r w:rsidRPr="00E27A6D">
              <w:rPr>
                <w:w w:val="112"/>
                <w:sz w:val="20"/>
                <w:szCs w:val="20"/>
              </w:rPr>
              <w:t xml:space="preserve"> (determina gli obiettivi fondanti dell’unità di apprendimento</w:t>
            </w:r>
            <w:proofErr w:type="gramStart"/>
            <w:r w:rsidRPr="00E27A6D">
              <w:rPr>
                <w:w w:val="112"/>
                <w:sz w:val="20"/>
                <w:szCs w:val="20"/>
              </w:rPr>
              <w:t>)</w:t>
            </w:r>
            <w:r w:rsidRPr="00E27A6D">
              <w:rPr>
                <w:sz w:val="20"/>
                <w:szCs w:val="20"/>
              </w:rPr>
              <w:t xml:space="preserve"> </w:t>
            </w:r>
            <w:r w:rsidRPr="00E27A6D">
              <w:rPr>
                <w:w w:val="112"/>
                <w:sz w:val="20"/>
                <w:szCs w:val="20"/>
              </w:rPr>
              <w:t>:</w:t>
            </w:r>
            <w:proofErr w:type="gramEnd"/>
          </w:p>
          <w:p w14:paraId="0F86D5B9" w14:textId="1A4D988E" w:rsidR="007B3D99" w:rsidRPr="00C138BC" w:rsidRDefault="004131D3" w:rsidP="00C138B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71"/>
                  <w:enabled/>
                  <w:calcOnExit w:val="0"/>
                  <w:textInput>
                    <w:default w:val="c71"/>
                    <w:maxLength w:val="32700"/>
                  </w:textInput>
                </w:ffData>
              </w:fldChar>
            </w:r>
            <w:bookmarkStart w:id="15" w:name="c71"/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c71</w:t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15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05"/>
                  <w:enabled/>
                  <w:calcOnExit w:val="0"/>
                  <w:textInput>
                    <w:default w:val="c105"/>
                    <w:maxLength w:val="32700"/>
                  </w:textInput>
                </w:ffData>
              </w:fldChar>
            </w:r>
            <w:bookmarkStart w:id="16" w:name="c105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c105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16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06"/>
                  <w:enabled/>
                  <w:calcOnExit w:val="0"/>
                  <w:textInput>
                    <w:default w:val="c106"/>
                    <w:maxLength w:val="32700"/>
                  </w:textInput>
                </w:ffData>
              </w:fldChar>
            </w:r>
            <w:bookmarkStart w:id="17" w:name="c106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c106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17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07"/>
                  <w:enabled/>
                  <w:calcOnExit w:val="0"/>
                  <w:textInput>
                    <w:default w:val="c107"/>
                    <w:maxLength w:val="32700"/>
                  </w:textInput>
                </w:ffData>
              </w:fldChar>
            </w:r>
            <w:bookmarkStart w:id="18" w:name="c107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c107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18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08"/>
                  <w:enabled/>
                  <w:calcOnExit w:val="0"/>
                  <w:textInput>
                    <w:default w:val="c108"/>
                    <w:maxLength w:val="32700"/>
                  </w:textInput>
                </w:ffData>
              </w:fldChar>
            </w:r>
            <w:bookmarkStart w:id="19" w:name="c108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c108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19"/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9"/>
                  <w:enabled/>
                  <w:calcOnExit w:val="0"/>
                  <w:textInput>
                    <w:default w:val="c119"/>
                    <w:maxLength w:val="32700"/>
                  </w:textInput>
                </w:ffData>
              </w:fldChar>
            </w:r>
            <w:bookmarkStart w:id="20" w:name="C119"/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c119</w:t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0"/>
          </w:p>
          <w:p w14:paraId="7F17EAD7" w14:textId="0108BBD6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339C367E" w14:textId="77777777" w:rsidTr="00C138BC">
        <w:trPr>
          <w:trHeight w:val="702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79A1" w14:textId="1FCA3CB3" w:rsidR="00A55AA0" w:rsidRPr="00E27A6D" w:rsidRDefault="00A55AA0" w:rsidP="00A55AA0">
            <w:pPr>
              <w:spacing w:before="77"/>
              <w:ind w:left="73"/>
              <w:rPr>
                <w:w w:val="108"/>
                <w:sz w:val="20"/>
                <w:szCs w:val="20"/>
              </w:rPr>
            </w:pPr>
            <w:r w:rsidRPr="00E27A6D">
              <w:rPr>
                <w:b/>
                <w:bCs/>
                <w:w w:val="107"/>
                <w:sz w:val="20"/>
                <w:szCs w:val="20"/>
              </w:rPr>
              <w:t>INT</w:t>
            </w:r>
            <w:r w:rsidRPr="00E27A6D">
              <w:rPr>
                <w:b/>
                <w:bCs/>
                <w:spacing w:val="1"/>
                <w:w w:val="107"/>
                <w:sz w:val="20"/>
                <w:szCs w:val="20"/>
              </w:rPr>
              <w:t>E</w:t>
            </w:r>
            <w:r w:rsidRPr="00E27A6D">
              <w:rPr>
                <w:b/>
                <w:bCs/>
                <w:w w:val="107"/>
                <w:sz w:val="20"/>
                <w:szCs w:val="20"/>
              </w:rPr>
              <w:t>R</w:t>
            </w:r>
            <w:r w:rsidRPr="00E27A6D">
              <w:rPr>
                <w:b/>
                <w:bCs/>
                <w:spacing w:val="-1"/>
                <w:w w:val="107"/>
                <w:sz w:val="20"/>
                <w:szCs w:val="20"/>
              </w:rPr>
              <w:t>M</w:t>
            </w:r>
            <w:r w:rsidRPr="00E27A6D">
              <w:rPr>
                <w:b/>
                <w:bCs/>
                <w:w w:val="108"/>
                <w:sz w:val="20"/>
                <w:szCs w:val="20"/>
              </w:rPr>
              <w:t>EDIO</w:t>
            </w:r>
            <w:r w:rsidRPr="00E27A6D">
              <w:rPr>
                <w:w w:val="108"/>
                <w:sz w:val="20"/>
                <w:szCs w:val="20"/>
              </w:rPr>
              <w:t xml:space="preserve"> (in aggiunta </w:t>
            </w:r>
            <w:r w:rsidR="00A30FC7" w:rsidRPr="00E27A6D">
              <w:rPr>
                <w:w w:val="108"/>
                <w:sz w:val="20"/>
                <w:szCs w:val="20"/>
              </w:rPr>
              <w:t xml:space="preserve">a quanto descritto per il livello </w:t>
            </w:r>
            <w:r w:rsidRPr="00E27A6D">
              <w:rPr>
                <w:w w:val="108"/>
                <w:sz w:val="20"/>
                <w:szCs w:val="20"/>
              </w:rPr>
              <w:t>BASE):</w:t>
            </w:r>
          </w:p>
          <w:p w14:paraId="0742DF8A" w14:textId="2C26EF09" w:rsidR="00A30FC7" w:rsidRPr="00C138BC" w:rsidRDefault="004131D3" w:rsidP="00C138B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72"/>
                  <w:enabled/>
                  <w:calcOnExit w:val="0"/>
                  <w:textInput>
                    <w:default w:val="c72"/>
                    <w:maxLength w:val="32700"/>
                  </w:textInput>
                </w:ffData>
              </w:fldChar>
            </w:r>
            <w:bookmarkStart w:id="21" w:name="c72"/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c72</w:t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1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09"/>
                  <w:enabled/>
                  <w:calcOnExit w:val="0"/>
                  <w:textInput>
                    <w:default w:val="c109"/>
                    <w:maxLength w:val="32700"/>
                  </w:textInput>
                </w:ffData>
              </w:fldChar>
            </w:r>
            <w:bookmarkStart w:id="22" w:name="c109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c109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2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0"/>
                  <w:enabled/>
                  <w:calcOnExit w:val="0"/>
                  <w:textInput>
                    <w:default w:val="c110"/>
                    <w:maxLength w:val="32700"/>
                  </w:textInput>
                </w:ffData>
              </w:fldChar>
            </w:r>
            <w:bookmarkStart w:id="23" w:name="c110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c110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3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1"/>
                  <w:enabled/>
                  <w:calcOnExit w:val="0"/>
                  <w:textInput>
                    <w:default w:val="c111"/>
                    <w:maxLength w:val="32700"/>
                  </w:textInput>
                </w:ffData>
              </w:fldChar>
            </w:r>
            <w:bookmarkStart w:id="24" w:name="c111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c111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4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2"/>
                  <w:enabled/>
                  <w:calcOnExit w:val="0"/>
                  <w:textInput>
                    <w:default w:val="c112"/>
                    <w:maxLength w:val="32700"/>
                  </w:textInput>
                </w:ffData>
              </w:fldChar>
            </w:r>
            <w:bookmarkStart w:id="25" w:name="c112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c112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5"/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8"/>
                  <w:enabled/>
                  <w:calcOnExit w:val="0"/>
                  <w:textInput>
                    <w:default w:val="c118"/>
                    <w:maxLength w:val="32700"/>
                  </w:textInput>
                </w:ffData>
              </w:fldChar>
            </w:r>
            <w:bookmarkStart w:id="26" w:name="C118"/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c118</w:t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6"/>
          </w:p>
          <w:p w14:paraId="3ED60575" w14:textId="41804B95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C6424D5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C6BF" w14:textId="2C87647D" w:rsidR="00A55AA0" w:rsidRPr="00E27A6D" w:rsidRDefault="00A55AA0" w:rsidP="00A55AA0">
            <w:pPr>
              <w:spacing w:before="77"/>
              <w:ind w:left="73"/>
              <w:rPr>
                <w:w w:val="107"/>
                <w:sz w:val="20"/>
                <w:szCs w:val="20"/>
              </w:rPr>
            </w:pPr>
            <w:r w:rsidRPr="00E27A6D">
              <w:rPr>
                <w:b/>
                <w:bCs/>
                <w:sz w:val="20"/>
                <w:szCs w:val="20"/>
              </w:rPr>
              <w:t>AV</w:t>
            </w:r>
            <w:r w:rsidRPr="00E27A6D">
              <w:rPr>
                <w:b/>
                <w:bCs/>
                <w:spacing w:val="-1"/>
                <w:sz w:val="20"/>
                <w:szCs w:val="20"/>
              </w:rPr>
              <w:t>A</w:t>
            </w:r>
            <w:r w:rsidRPr="00E27A6D">
              <w:rPr>
                <w:b/>
                <w:bCs/>
                <w:spacing w:val="2"/>
                <w:sz w:val="20"/>
                <w:szCs w:val="20"/>
              </w:rPr>
              <w:t>N</w:t>
            </w:r>
            <w:r w:rsidRPr="00E27A6D">
              <w:rPr>
                <w:b/>
                <w:bCs/>
                <w:spacing w:val="-2"/>
                <w:w w:val="109"/>
                <w:sz w:val="20"/>
                <w:szCs w:val="20"/>
              </w:rPr>
              <w:t>Z</w:t>
            </w:r>
            <w:r w:rsidRPr="00E27A6D">
              <w:rPr>
                <w:b/>
                <w:bCs/>
                <w:w w:val="107"/>
                <w:sz w:val="20"/>
                <w:szCs w:val="20"/>
              </w:rPr>
              <w:t>ATO</w:t>
            </w:r>
            <w:r w:rsidRPr="00E27A6D">
              <w:rPr>
                <w:w w:val="107"/>
                <w:sz w:val="20"/>
                <w:szCs w:val="20"/>
              </w:rPr>
              <w:t xml:space="preserve"> (in aggiunta </w:t>
            </w:r>
            <w:r w:rsidR="00A30FC7" w:rsidRPr="00E27A6D">
              <w:rPr>
                <w:w w:val="107"/>
                <w:sz w:val="20"/>
                <w:szCs w:val="20"/>
              </w:rPr>
              <w:t>a quanto descritto per il livello INTERMEDIO</w:t>
            </w:r>
            <w:r w:rsidR="00C656F9">
              <w:rPr>
                <w:w w:val="107"/>
                <w:sz w:val="20"/>
                <w:szCs w:val="20"/>
              </w:rPr>
              <w:t>)</w:t>
            </w:r>
            <w:r w:rsidRPr="00E27A6D">
              <w:rPr>
                <w:w w:val="107"/>
                <w:sz w:val="20"/>
                <w:szCs w:val="20"/>
              </w:rPr>
              <w:t>:</w:t>
            </w:r>
          </w:p>
          <w:p w14:paraId="5CBA92C2" w14:textId="1A50204D" w:rsidR="00A30FC7" w:rsidRPr="00C138BC" w:rsidRDefault="004131D3" w:rsidP="00C138BC">
            <w:pP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73"/>
                  <w:enabled/>
                  <w:calcOnExit w:val="0"/>
                  <w:textInput>
                    <w:default w:val="c73"/>
                    <w:maxLength w:val="32700"/>
                  </w:textInput>
                </w:ffData>
              </w:fldChar>
            </w:r>
            <w:bookmarkStart w:id="27" w:name="c73"/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c73</w:t>
            </w:r>
            <w:r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7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3"/>
                  <w:enabled/>
                  <w:calcOnExit w:val="0"/>
                  <w:textInput>
                    <w:default w:val="c113"/>
                    <w:maxLength w:val="32700"/>
                  </w:textInput>
                </w:ffData>
              </w:fldChar>
            </w:r>
            <w:bookmarkStart w:id="28" w:name="c113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c113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8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4"/>
                  <w:enabled/>
                  <w:calcOnExit w:val="0"/>
                  <w:textInput>
                    <w:default w:val="c114"/>
                    <w:maxLength w:val="32700"/>
                  </w:textInput>
                </w:ffData>
              </w:fldChar>
            </w:r>
            <w:bookmarkStart w:id="29" w:name="c114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c114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29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5"/>
                  <w:enabled/>
                  <w:calcOnExit w:val="0"/>
                  <w:textInput>
                    <w:default w:val="c115"/>
                    <w:maxLength w:val="32700"/>
                  </w:textInput>
                </w:ffData>
              </w:fldChar>
            </w:r>
            <w:bookmarkStart w:id="30" w:name="c115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c115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30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6"/>
                  <w:enabled/>
                  <w:calcOnExit w:val="0"/>
                  <w:textInput>
                    <w:default w:val="c116"/>
                    <w:maxLength w:val="32700"/>
                  </w:textInput>
                </w:ffData>
              </w:fldChar>
            </w:r>
            <w:bookmarkStart w:id="31" w:name="c116"/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c116</w:t>
            </w:r>
            <w:r w:rsidR="002C7915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31"/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begin">
                <w:ffData>
                  <w:name w:val="C117"/>
                  <w:enabled/>
                  <w:calcOnExit w:val="0"/>
                  <w:textInput>
                    <w:default w:val="c117"/>
                    <w:maxLength w:val="32700"/>
                  </w:textInput>
                </w:ffData>
              </w:fldChar>
            </w:r>
            <w:bookmarkStart w:id="32" w:name="C117"/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instrText xml:space="preserve"> FORMTEXT </w:instrText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separate"/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c117</w:t>
            </w:r>
            <w:r w:rsidR="005D629B" w:rsidRPr="00C138BC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fldChar w:fldCharType="end"/>
            </w:r>
            <w:bookmarkEnd w:id="32"/>
          </w:p>
          <w:p w14:paraId="4B963460" w14:textId="280B8897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05EC6B6" w14:textId="7EFA251B" w:rsidR="00A55AA0" w:rsidRDefault="00A55AA0" w:rsidP="009310F8">
      <w:pPr>
        <w:spacing w:line="200" w:lineRule="exact"/>
      </w:pPr>
    </w:p>
    <w:p w14:paraId="5D6E79B6" w14:textId="61E9792C" w:rsidR="00A55AA0" w:rsidRDefault="00A55AA0" w:rsidP="009310F8">
      <w:pPr>
        <w:spacing w:line="200" w:lineRule="exact"/>
      </w:pPr>
    </w:p>
    <w:p w14:paraId="54DA6ACB" w14:textId="4E616F18" w:rsidR="00AA36B0" w:rsidRDefault="00AA36B0" w:rsidP="009310F8">
      <w:pPr>
        <w:spacing w:line="200" w:lineRule="exact"/>
      </w:pPr>
      <w:r>
        <w:br w:type="page"/>
      </w:r>
    </w:p>
    <w:p w14:paraId="0AEFC0C4" w14:textId="77777777" w:rsidR="00A30FC7" w:rsidRDefault="00A30FC7" w:rsidP="009310F8">
      <w:pPr>
        <w:spacing w:line="200" w:lineRule="exact"/>
      </w:pPr>
    </w:p>
    <w:p w14:paraId="63D8F936" w14:textId="15DD785E" w:rsidR="00A80FA6" w:rsidRDefault="00A80FA6" w:rsidP="009310F8">
      <w:pPr>
        <w:spacing w:line="200" w:lineRule="exact"/>
      </w:pPr>
    </w:p>
    <w:p w14:paraId="6C5F6944" w14:textId="77777777" w:rsidR="00A80FA6" w:rsidRDefault="00A80FA6" w:rsidP="009310F8">
      <w:pPr>
        <w:spacing w:line="200" w:lineRule="exact"/>
      </w:pPr>
    </w:p>
    <w:p w14:paraId="5E39FBBF" w14:textId="717BB077" w:rsidR="00A30FC7" w:rsidRDefault="00A30FC7" w:rsidP="009310F8">
      <w:pPr>
        <w:spacing w:line="200" w:lineRule="exact"/>
      </w:pPr>
    </w:p>
    <w:p w14:paraId="69BE0A7B" w14:textId="7B7E1B15" w:rsidR="00DE76C7" w:rsidRDefault="00DE76C7" w:rsidP="009310F8">
      <w:pPr>
        <w:spacing w:line="200" w:lineRule="exact"/>
      </w:pPr>
    </w:p>
    <w:sectPr w:rsidR="00DE76C7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3C4A9" w14:textId="77777777" w:rsidR="004178F1" w:rsidRDefault="004178F1" w:rsidP="002A2A1A">
      <w:r>
        <w:separator/>
      </w:r>
    </w:p>
  </w:endnote>
  <w:endnote w:type="continuationSeparator" w:id="0">
    <w:p w14:paraId="024E83AE" w14:textId="77777777" w:rsidR="004178F1" w:rsidRDefault="004178F1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A8DB5" w14:textId="77777777" w:rsidR="004178F1" w:rsidRDefault="004178F1" w:rsidP="002A2A1A">
      <w:r>
        <w:separator/>
      </w:r>
    </w:p>
  </w:footnote>
  <w:footnote w:type="continuationSeparator" w:id="0">
    <w:p w14:paraId="4420E400" w14:textId="77777777" w:rsidR="004178F1" w:rsidRDefault="004178F1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37E8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D59DF"/>
    <w:rsid w:val="000E492D"/>
    <w:rsid w:val="00121DF7"/>
    <w:rsid w:val="001344DB"/>
    <w:rsid w:val="00170669"/>
    <w:rsid w:val="001719C2"/>
    <w:rsid w:val="00184E1C"/>
    <w:rsid w:val="001A04FC"/>
    <w:rsid w:val="001B4D95"/>
    <w:rsid w:val="001B67E9"/>
    <w:rsid w:val="001C03AE"/>
    <w:rsid w:val="001E4404"/>
    <w:rsid w:val="001F78D3"/>
    <w:rsid w:val="001F7E65"/>
    <w:rsid w:val="00200527"/>
    <w:rsid w:val="0020527A"/>
    <w:rsid w:val="002323E0"/>
    <w:rsid w:val="00264B82"/>
    <w:rsid w:val="00270572"/>
    <w:rsid w:val="00271ADE"/>
    <w:rsid w:val="002876D4"/>
    <w:rsid w:val="002A2A1A"/>
    <w:rsid w:val="002B60A9"/>
    <w:rsid w:val="002C3772"/>
    <w:rsid w:val="002C7915"/>
    <w:rsid w:val="002D28F4"/>
    <w:rsid w:val="002D6893"/>
    <w:rsid w:val="002E1A52"/>
    <w:rsid w:val="002F1266"/>
    <w:rsid w:val="002F7292"/>
    <w:rsid w:val="00310EFA"/>
    <w:rsid w:val="003179AC"/>
    <w:rsid w:val="00320A4C"/>
    <w:rsid w:val="003A1D94"/>
    <w:rsid w:val="003A2DD2"/>
    <w:rsid w:val="003F07E9"/>
    <w:rsid w:val="004131D3"/>
    <w:rsid w:val="004178F1"/>
    <w:rsid w:val="00457D14"/>
    <w:rsid w:val="0047398D"/>
    <w:rsid w:val="00480029"/>
    <w:rsid w:val="00486BDD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111A"/>
    <w:rsid w:val="005913A5"/>
    <w:rsid w:val="00596099"/>
    <w:rsid w:val="005A2BD6"/>
    <w:rsid w:val="005B4230"/>
    <w:rsid w:val="005B4D0E"/>
    <w:rsid w:val="005D629B"/>
    <w:rsid w:val="00600E8A"/>
    <w:rsid w:val="00605847"/>
    <w:rsid w:val="00636ABD"/>
    <w:rsid w:val="00641B07"/>
    <w:rsid w:val="006454EF"/>
    <w:rsid w:val="00681F88"/>
    <w:rsid w:val="00693706"/>
    <w:rsid w:val="0069565F"/>
    <w:rsid w:val="00695884"/>
    <w:rsid w:val="006B5EF6"/>
    <w:rsid w:val="006C59BF"/>
    <w:rsid w:val="006D675A"/>
    <w:rsid w:val="006E078D"/>
    <w:rsid w:val="006E4629"/>
    <w:rsid w:val="006E5A9B"/>
    <w:rsid w:val="00751FE0"/>
    <w:rsid w:val="00761A23"/>
    <w:rsid w:val="007A7471"/>
    <w:rsid w:val="007B384D"/>
    <w:rsid w:val="007B3D99"/>
    <w:rsid w:val="007B4A9D"/>
    <w:rsid w:val="007B645E"/>
    <w:rsid w:val="007C4A86"/>
    <w:rsid w:val="007E1812"/>
    <w:rsid w:val="007E4E49"/>
    <w:rsid w:val="00810222"/>
    <w:rsid w:val="008117E0"/>
    <w:rsid w:val="0082060E"/>
    <w:rsid w:val="00830A78"/>
    <w:rsid w:val="00840128"/>
    <w:rsid w:val="008558E0"/>
    <w:rsid w:val="00873705"/>
    <w:rsid w:val="008A5DF8"/>
    <w:rsid w:val="008B3870"/>
    <w:rsid w:val="008B4EF1"/>
    <w:rsid w:val="008B6D18"/>
    <w:rsid w:val="008C2B9D"/>
    <w:rsid w:val="008E3BEA"/>
    <w:rsid w:val="00901CB7"/>
    <w:rsid w:val="00907823"/>
    <w:rsid w:val="00910BBA"/>
    <w:rsid w:val="00912D17"/>
    <w:rsid w:val="00914271"/>
    <w:rsid w:val="009211C4"/>
    <w:rsid w:val="00924984"/>
    <w:rsid w:val="009310F8"/>
    <w:rsid w:val="0094428A"/>
    <w:rsid w:val="00946B1C"/>
    <w:rsid w:val="009B0DEC"/>
    <w:rsid w:val="009B199C"/>
    <w:rsid w:val="009B715B"/>
    <w:rsid w:val="009D5C90"/>
    <w:rsid w:val="009F0986"/>
    <w:rsid w:val="009F5017"/>
    <w:rsid w:val="00A14437"/>
    <w:rsid w:val="00A30FC7"/>
    <w:rsid w:val="00A36969"/>
    <w:rsid w:val="00A36F04"/>
    <w:rsid w:val="00A51CB9"/>
    <w:rsid w:val="00A51E4E"/>
    <w:rsid w:val="00A53C8A"/>
    <w:rsid w:val="00A55AA0"/>
    <w:rsid w:val="00A6110C"/>
    <w:rsid w:val="00A73D17"/>
    <w:rsid w:val="00A804BA"/>
    <w:rsid w:val="00A80FA6"/>
    <w:rsid w:val="00A910C0"/>
    <w:rsid w:val="00A9286F"/>
    <w:rsid w:val="00AA36B0"/>
    <w:rsid w:val="00AD20F4"/>
    <w:rsid w:val="00AF3225"/>
    <w:rsid w:val="00B00F32"/>
    <w:rsid w:val="00B06B56"/>
    <w:rsid w:val="00B8108B"/>
    <w:rsid w:val="00BA7164"/>
    <w:rsid w:val="00BD5C9A"/>
    <w:rsid w:val="00BE4905"/>
    <w:rsid w:val="00C138BC"/>
    <w:rsid w:val="00C21058"/>
    <w:rsid w:val="00C6364A"/>
    <w:rsid w:val="00C63B11"/>
    <w:rsid w:val="00C656F9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74819"/>
    <w:rsid w:val="00D8308E"/>
    <w:rsid w:val="00DD1AB1"/>
    <w:rsid w:val="00DD2522"/>
    <w:rsid w:val="00DD597F"/>
    <w:rsid w:val="00DD5FF0"/>
    <w:rsid w:val="00DE76C7"/>
    <w:rsid w:val="00E01ADF"/>
    <w:rsid w:val="00E12A99"/>
    <w:rsid w:val="00E27A6D"/>
    <w:rsid w:val="00E41664"/>
    <w:rsid w:val="00E45E11"/>
    <w:rsid w:val="00E519DC"/>
    <w:rsid w:val="00E5458A"/>
    <w:rsid w:val="00E7257F"/>
    <w:rsid w:val="00E75F7A"/>
    <w:rsid w:val="00E8539A"/>
    <w:rsid w:val="00EA1FE8"/>
    <w:rsid w:val="00EA3904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48C4"/>
    <w:rsid w:val="00F30F19"/>
    <w:rsid w:val="00F370B2"/>
    <w:rsid w:val="00F47CCD"/>
    <w:rsid w:val="00F5372A"/>
    <w:rsid w:val="00F658FC"/>
    <w:rsid w:val="00F857F0"/>
    <w:rsid w:val="00F95A99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944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oozelot oozelot</cp:lastModifiedBy>
  <cp:revision>21</cp:revision>
  <cp:lastPrinted>2014-05-14T19:25:00Z</cp:lastPrinted>
  <dcterms:created xsi:type="dcterms:W3CDTF">2022-12-12T08:17:00Z</dcterms:created>
  <dcterms:modified xsi:type="dcterms:W3CDTF">2023-10-04T06:27:00Z</dcterms:modified>
</cp:coreProperties>
</file>