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4EB7" w14:textId="7CE0EDB5" w:rsidR="00823B9B" w:rsidRPr="004A1F46" w:rsidRDefault="000354AF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</w:t>
      </w:r>
      <w:r w:rsidR="008B58AD">
        <w:rPr>
          <w:rFonts w:ascii="Times New Roman" w:eastAsia="Times New Roman" w:hAnsi="Times New Roman" w:cs="Arial"/>
          <w:b/>
          <w:bCs/>
          <w:sz w:val="40"/>
          <w:szCs w:val="40"/>
        </w:rPr>
        <w:t>MMA PREVENTIVO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6B7B646B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0C371D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  <w:sz w:val="32"/>
          <w:szCs w:val="32"/>
        </w:rPr>
        <w:t>PRIMA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A2F2245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0C371D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COMUNE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1A329EC6" w14:textId="19E5FF5D" w:rsidR="004A1F46" w:rsidRPr="008B58AD" w:rsidRDefault="009310F8" w:rsidP="008B58AD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0C371D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CHIMICA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4AA3846A" w14:textId="27CE889D" w:rsidR="00823B9B" w:rsidRPr="000354AF" w:rsidRDefault="009310F8" w:rsidP="002332B7">
      <w:pPr>
        <w:spacing w:line="480" w:lineRule="auto"/>
        <w:ind w:left="113" w:right="1162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0C371D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</w:rPr>
        <w:t>BIANCHI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0C371D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</w:rPr>
        <w:t>ALESSANDRA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1D0E84C9" w:rsidR="009310F8" w:rsidRDefault="00823B9B" w:rsidP="00AA7234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0C371D"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0C371D">
        <w:rPr>
          <w:rFonts w:ascii="Times New Roman" w:eastAsia="Times New Roman" w:hAnsi="Times New Roman" w:cs="Arial"/>
          <w:b/>
          <w:bCs/>
        </w:rPr>
        <w:t>06_09_23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25FED3F" w14:textId="018D3546" w:rsidR="008B58AD" w:rsidRDefault="008B58AD" w:rsidP="008B58AD">
      <w:pPr>
        <w:spacing w:line="480" w:lineRule="auto"/>
        <w:ind w:left="113" w:right="169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</w:t>
      </w:r>
    </w:p>
    <w:sectPr w:rsidR="008B58AD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F766B" w14:textId="77777777" w:rsidR="00CF0544" w:rsidRDefault="00CF0544" w:rsidP="002A2A1A">
      <w:r>
        <w:separator/>
      </w:r>
    </w:p>
  </w:endnote>
  <w:endnote w:type="continuationSeparator" w:id="0">
    <w:p w14:paraId="47F23D4B" w14:textId="77777777" w:rsidR="00CF0544" w:rsidRDefault="00CF0544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A411" w14:textId="77777777" w:rsidR="00CF0544" w:rsidRDefault="00CF0544" w:rsidP="002A2A1A">
      <w:r>
        <w:separator/>
      </w:r>
    </w:p>
  </w:footnote>
  <w:footnote w:type="continuationSeparator" w:id="0">
    <w:p w14:paraId="5E82ED58" w14:textId="77777777" w:rsidR="00CF0544" w:rsidRDefault="00CF0544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C371D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332B7"/>
    <w:rsid w:val="00264B82"/>
    <w:rsid w:val="00270572"/>
    <w:rsid w:val="00271ADE"/>
    <w:rsid w:val="002876D4"/>
    <w:rsid w:val="002A2A1A"/>
    <w:rsid w:val="002C3772"/>
    <w:rsid w:val="002E1A52"/>
    <w:rsid w:val="002F04EA"/>
    <w:rsid w:val="002F1266"/>
    <w:rsid w:val="002F7292"/>
    <w:rsid w:val="003179AC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214D1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B58AD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AF78FC"/>
    <w:rsid w:val="00B00F32"/>
    <w:rsid w:val="00B8108B"/>
    <w:rsid w:val="00BA0DED"/>
    <w:rsid w:val="00BC32B5"/>
    <w:rsid w:val="00BE4905"/>
    <w:rsid w:val="00C21058"/>
    <w:rsid w:val="00C63B11"/>
    <w:rsid w:val="00C6655D"/>
    <w:rsid w:val="00C905C8"/>
    <w:rsid w:val="00CA1915"/>
    <w:rsid w:val="00CA3122"/>
    <w:rsid w:val="00CB7FC4"/>
    <w:rsid w:val="00CC2939"/>
    <w:rsid w:val="00CC58EB"/>
    <w:rsid w:val="00CD6BE0"/>
    <w:rsid w:val="00CE26ED"/>
    <w:rsid w:val="00CF0544"/>
    <w:rsid w:val="00D07A4C"/>
    <w:rsid w:val="00D40045"/>
    <w:rsid w:val="00D519C4"/>
    <w:rsid w:val="00D5352E"/>
    <w:rsid w:val="00D54DD0"/>
    <w:rsid w:val="00D5684C"/>
    <w:rsid w:val="00DC7462"/>
    <w:rsid w:val="00DD2522"/>
    <w:rsid w:val="00DD5FF0"/>
    <w:rsid w:val="00DF3926"/>
    <w:rsid w:val="00E00DA4"/>
    <w:rsid w:val="00E12A99"/>
    <w:rsid w:val="00E31A2D"/>
    <w:rsid w:val="00E34894"/>
    <w:rsid w:val="00E41664"/>
    <w:rsid w:val="00E45E11"/>
    <w:rsid w:val="00E519DC"/>
    <w:rsid w:val="00E5458A"/>
    <w:rsid w:val="00E75F7A"/>
    <w:rsid w:val="00E8539A"/>
    <w:rsid w:val="00EA3D64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  <w:rsid w:val="00FF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330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oozelot oozelot</cp:lastModifiedBy>
  <cp:revision>2</cp:revision>
  <cp:lastPrinted>2014-05-14T19:25:00Z</cp:lastPrinted>
  <dcterms:created xsi:type="dcterms:W3CDTF">2025-09-02T08:00:00Z</dcterms:created>
  <dcterms:modified xsi:type="dcterms:W3CDTF">2025-09-02T08:00:00Z</dcterms:modified>
</cp:coreProperties>
</file>