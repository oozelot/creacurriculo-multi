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CB2E" w14:textId="717F4565" w:rsidR="00CA1915" w:rsidRDefault="00CA1915" w:rsidP="00CA1915">
      <w:pPr>
        <w:rPr>
          <w:rFonts w:ascii="Times New Roman" w:eastAsia="Times New Roman" w:hAnsi="Times New Roman"/>
          <w:sz w:val="18"/>
          <w:szCs w:val="18"/>
        </w:rPr>
      </w:pPr>
    </w:p>
    <w:p w14:paraId="3A962030" w14:textId="77777777" w:rsidR="009310F8" w:rsidRDefault="009310F8" w:rsidP="00CA1915">
      <w:pPr>
        <w:rPr>
          <w:rFonts w:ascii="Times New Roman" w:eastAsia="Times New Roman" w:hAnsi="Times New Roman"/>
          <w:sz w:val="18"/>
          <w:szCs w:val="18"/>
        </w:rPr>
      </w:pPr>
    </w:p>
    <w:p w14:paraId="23E524F2" w14:textId="77777777" w:rsidR="005A2BD6" w:rsidRDefault="005A2BD6" w:rsidP="00CA1915">
      <w:pPr>
        <w:rPr>
          <w:rFonts w:ascii="Times New Roman" w:eastAsia="Times New Roman" w:hAnsi="Times New Roman"/>
          <w:sz w:val="18"/>
          <w:szCs w:val="18"/>
        </w:rPr>
      </w:pPr>
    </w:p>
    <w:p w14:paraId="230639C4" w14:textId="7FBBD8A0" w:rsidR="00ED6285" w:rsidRDefault="00ED6285" w:rsidP="00ED6285">
      <w:pPr>
        <w:tabs>
          <w:tab w:val="left" w:pos="2700"/>
        </w:tabs>
        <w:jc w:val="center"/>
        <w:rPr>
          <w:rFonts w:ascii="Arial" w:eastAsia="Times New Roman" w:hAnsi="Arial" w:cs="Arial"/>
          <w:b/>
          <w:bCs/>
          <w:noProof/>
          <w:sz w:val="48"/>
          <w:szCs w:val="48"/>
        </w:rPr>
      </w:pPr>
      <w:r w:rsidRPr="00FB5227">
        <w:rPr>
          <w:rFonts w:ascii="Times New Roman" w:eastAsia="Times New Roman" w:hAnsi="Times New Roman" w:cs="Arial"/>
          <w:b/>
          <w:bCs/>
          <w:sz w:val="48"/>
          <w:szCs w:val="48"/>
          <w:u w:val="single"/>
        </w:rPr>
        <w:t xml:space="preserve">MODULO NUMERO: </w:t>
      </w:r>
      <w:r w:rsidRPr="00FB5227">
        <w:rPr>
          <w:rFonts w:ascii="Arial" w:eastAsia="Times New Roman" w:hAnsi="Arial" w:cs="Arial"/>
          <w:b/>
          <w:bCs/>
          <w:noProof/>
          <w:sz w:val="48"/>
          <w:szCs w:val="48"/>
        </w:rPr>
        <w:fldChar w:fldCharType="begin">
          <w:ffData>
            <w:name w:val="c10"/>
            <w:enabled/>
            <w:calcOnExit w:val="0"/>
            <w:textInput>
              <w:default w:val="c10"/>
            </w:textInput>
          </w:ffData>
        </w:fldChar>
      </w:r>
      <w:bookmarkStart w:id="0" w:name="c10"/>
      <w:r w:rsidRPr="00FB5227">
        <w:rPr>
          <w:rFonts w:ascii="Arial" w:eastAsia="Times New Roman" w:hAnsi="Arial" w:cs="Arial"/>
          <w:b/>
          <w:bCs/>
          <w:noProof/>
          <w:sz w:val="48"/>
          <w:szCs w:val="48"/>
        </w:rPr>
        <w:instrText xml:space="preserve"> FORMTEXT </w:instrText>
      </w:r>
      <w:r w:rsidRPr="00FB5227">
        <w:rPr>
          <w:rFonts w:ascii="Arial" w:eastAsia="Times New Roman" w:hAnsi="Arial" w:cs="Arial"/>
          <w:b/>
          <w:bCs/>
          <w:noProof/>
          <w:sz w:val="48"/>
          <w:szCs w:val="48"/>
        </w:rPr>
      </w:r>
      <w:r w:rsidRPr="00FB5227">
        <w:rPr>
          <w:rFonts w:ascii="Arial" w:eastAsia="Times New Roman" w:hAnsi="Arial" w:cs="Arial"/>
          <w:b/>
          <w:bCs/>
          <w:noProof/>
          <w:sz w:val="48"/>
          <w:szCs w:val="48"/>
        </w:rPr>
        <w:fldChar w:fldCharType="separate"/>
      </w:r>
      <w:r w:rsidRPr="00FB5227">
        <w:rPr>
          <w:rFonts w:ascii="Arial" w:eastAsia="Times New Roman" w:hAnsi="Arial" w:cs="Arial"/>
          <w:b/>
          <w:bCs/>
          <w:noProof/>
          <w:sz w:val="48"/>
          <w:szCs w:val="48"/>
        </w:rPr>
        <w:t>c10</w:t>
      </w:r>
      <w:r w:rsidRPr="00FB5227">
        <w:rPr>
          <w:rFonts w:ascii="Arial" w:eastAsia="Times New Roman" w:hAnsi="Arial" w:cs="Arial"/>
          <w:b/>
          <w:bCs/>
          <w:noProof/>
          <w:sz w:val="48"/>
          <w:szCs w:val="48"/>
        </w:rPr>
        <w:fldChar w:fldCharType="end"/>
      </w:r>
      <w:bookmarkEnd w:id="0"/>
    </w:p>
    <w:p w14:paraId="64726750" w14:textId="77777777" w:rsidR="00FB5227" w:rsidRPr="00FB5227" w:rsidRDefault="00FB5227" w:rsidP="00ED6285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8"/>
          <w:szCs w:val="48"/>
          <w:u w:val="single"/>
        </w:rPr>
      </w:pPr>
    </w:p>
    <w:p w14:paraId="25296494" w14:textId="4004437A" w:rsidR="00ED6285" w:rsidRDefault="00ED6285" w:rsidP="00ED6285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7E9D849F" w14:textId="78444870" w:rsidR="00ED6285" w:rsidRPr="00FB5227" w:rsidRDefault="00ED6285" w:rsidP="00ED6285">
      <w:pPr>
        <w:tabs>
          <w:tab w:val="left" w:pos="2700"/>
        </w:tabs>
        <w:rPr>
          <w:rFonts w:ascii="Times New Roman" w:eastAsia="Times New Roman" w:hAnsi="Times New Roman" w:cs="Arial"/>
          <w:b/>
          <w:bCs/>
          <w:sz w:val="36"/>
          <w:szCs w:val="36"/>
        </w:rPr>
      </w:pPr>
      <w:r w:rsidRPr="00FB5227">
        <w:rPr>
          <w:rFonts w:ascii="Times New Roman" w:eastAsia="Times New Roman" w:hAnsi="Times New Roman" w:cs="Arial"/>
          <w:b/>
          <w:bCs/>
          <w:sz w:val="36"/>
          <w:szCs w:val="36"/>
        </w:rPr>
        <w:t xml:space="preserve">TITOLO DEL MODULO: </w:t>
      </w:r>
      <w:r w:rsidRPr="00FB5227">
        <w:rPr>
          <w:rFonts w:ascii="Times New Roman" w:eastAsia="Times New Roman" w:hAnsi="Times New Roman" w:cs="Arial"/>
          <w:b/>
          <w:bCs/>
          <w:sz w:val="36"/>
          <w:szCs w:val="36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1" w:name="c1"/>
      <w:r w:rsidRPr="00FB5227">
        <w:rPr>
          <w:rFonts w:ascii="Times New Roman" w:eastAsia="Times New Roman" w:hAnsi="Times New Roman" w:cs="Arial"/>
          <w:b/>
          <w:bCs/>
          <w:sz w:val="36"/>
          <w:szCs w:val="36"/>
        </w:rPr>
        <w:instrText xml:space="preserve"> FORMTEXT </w:instrText>
      </w:r>
      <w:r w:rsidRPr="00FB5227">
        <w:rPr>
          <w:rFonts w:ascii="Times New Roman" w:eastAsia="Times New Roman" w:hAnsi="Times New Roman" w:cs="Arial"/>
          <w:b/>
          <w:bCs/>
          <w:sz w:val="36"/>
          <w:szCs w:val="36"/>
        </w:rPr>
      </w:r>
      <w:r w:rsidRPr="00FB5227">
        <w:rPr>
          <w:rFonts w:ascii="Times New Roman" w:eastAsia="Times New Roman" w:hAnsi="Times New Roman" w:cs="Arial"/>
          <w:b/>
          <w:bCs/>
          <w:sz w:val="36"/>
          <w:szCs w:val="36"/>
        </w:rPr>
        <w:fldChar w:fldCharType="separate"/>
      </w:r>
      <w:r w:rsidRPr="00FB5227">
        <w:rPr>
          <w:rFonts w:ascii="Times New Roman" w:eastAsia="Times New Roman" w:hAnsi="Times New Roman" w:cs="Arial"/>
          <w:b/>
          <w:bCs/>
          <w:noProof/>
          <w:sz w:val="36"/>
          <w:szCs w:val="36"/>
        </w:rPr>
        <w:t>c01</w:t>
      </w:r>
      <w:r w:rsidRPr="00FB5227">
        <w:rPr>
          <w:rFonts w:ascii="Times New Roman" w:eastAsia="Times New Roman" w:hAnsi="Times New Roman" w:cs="Arial"/>
          <w:b/>
          <w:bCs/>
          <w:sz w:val="36"/>
          <w:szCs w:val="36"/>
        </w:rPr>
        <w:fldChar w:fldCharType="end"/>
      </w:r>
      <w:bookmarkEnd w:id="1"/>
    </w:p>
    <w:p w14:paraId="3FC20DA4" w14:textId="72A61AE6" w:rsidR="009310F8" w:rsidRDefault="009310F8" w:rsidP="00ED6285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12BB2E32" w14:textId="77777777" w:rsidR="00FB5227" w:rsidRDefault="00FB5227" w:rsidP="00ED6285">
      <w:pPr>
        <w:spacing w:before="12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2A941A65" w14:textId="77777777" w:rsidR="00FB5227" w:rsidRDefault="00FB5227" w:rsidP="00ED6285">
      <w:pPr>
        <w:spacing w:before="12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4639D412" w14:textId="77777777" w:rsidR="00FB5227" w:rsidRDefault="00FB5227" w:rsidP="00ED6285">
      <w:pPr>
        <w:spacing w:before="12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6962DC7E" w14:textId="0EC5682A" w:rsidR="00ED6285" w:rsidRPr="00FB5227" w:rsidRDefault="00ED6285" w:rsidP="00ED6285">
      <w:pPr>
        <w:spacing w:before="12"/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FB5227"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Il presente modulo </w:t>
      </w:r>
      <w:r w:rsidR="00A15728" w:rsidRPr="00FB5227"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costituito da </w:t>
      </w:r>
      <w:r w:rsidR="00A15728" w:rsidRPr="00FB5227">
        <w:rPr>
          <w:rFonts w:ascii="Times New Roman" w:eastAsia="Times New Roman" w:hAnsi="Times New Roman" w:cs="Arial"/>
          <w:sz w:val="32"/>
          <w:szCs w:val="32"/>
        </w:rPr>
        <w:t xml:space="preserve"> </w:t>
      </w:r>
      <w:r w:rsidR="00FB5227" w:rsidRPr="00FB5227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begin">
          <w:ffData>
            <w:name w:val="c8"/>
            <w:enabled/>
            <w:calcOnExit w:val="0"/>
            <w:textInput>
              <w:default w:val="c08"/>
            </w:textInput>
          </w:ffData>
        </w:fldChar>
      </w:r>
      <w:bookmarkStart w:id="2" w:name="c8"/>
      <w:r w:rsidR="00FB5227" w:rsidRPr="00FB5227">
        <w:rPr>
          <w:rFonts w:ascii="Times New Roman" w:eastAsia="Times New Roman" w:hAnsi="Times New Roman" w:cs="Arial"/>
          <w:b/>
          <w:bCs/>
          <w:sz w:val="32"/>
          <w:szCs w:val="32"/>
        </w:rPr>
        <w:instrText xml:space="preserve"> FORMTEXT </w:instrText>
      </w:r>
      <w:r w:rsidR="00FB5227" w:rsidRPr="00FB5227">
        <w:rPr>
          <w:rFonts w:ascii="Times New Roman" w:eastAsia="Times New Roman" w:hAnsi="Times New Roman" w:cs="Arial"/>
          <w:b/>
          <w:bCs/>
          <w:sz w:val="32"/>
          <w:szCs w:val="32"/>
        </w:rPr>
      </w:r>
      <w:r w:rsidR="00FB5227" w:rsidRPr="00FB5227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separate"/>
      </w:r>
      <w:r w:rsidR="00FB5227" w:rsidRPr="00FB5227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c08</w:t>
      </w:r>
      <w:r w:rsidR="00FB5227" w:rsidRPr="00FB5227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end"/>
      </w:r>
      <w:bookmarkEnd w:id="2"/>
      <w:r w:rsidR="00A15728" w:rsidRPr="00FB5227"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  unità di apprendimento </w:t>
      </w:r>
      <w:r w:rsidRPr="00FB5227"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viene eseguito nel seguente periodo dell’anno: </w:t>
      </w:r>
      <w:r w:rsidR="00FB5227" w:rsidRPr="00FB5227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bookmarkStart w:id="3" w:name="c2"/>
      <w:r w:rsidR="00FB5227" w:rsidRPr="00FB5227">
        <w:rPr>
          <w:rFonts w:ascii="Times New Roman" w:eastAsia="Times New Roman" w:hAnsi="Times New Roman" w:cs="Arial"/>
          <w:b/>
          <w:bCs/>
          <w:sz w:val="32"/>
          <w:szCs w:val="32"/>
        </w:rPr>
        <w:instrText xml:space="preserve"> FORMTEXT </w:instrText>
      </w:r>
      <w:r w:rsidR="00FB5227" w:rsidRPr="00FB5227">
        <w:rPr>
          <w:rFonts w:ascii="Times New Roman" w:eastAsia="Times New Roman" w:hAnsi="Times New Roman" w:cs="Arial"/>
          <w:b/>
          <w:bCs/>
          <w:sz w:val="32"/>
          <w:szCs w:val="32"/>
        </w:rPr>
      </w:r>
      <w:r w:rsidR="00FB5227" w:rsidRPr="00FB5227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separate"/>
      </w:r>
      <w:r w:rsidR="00FB5227" w:rsidRPr="00FB5227">
        <w:rPr>
          <w:rFonts w:ascii="Times New Roman" w:eastAsia="Times New Roman" w:hAnsi="Times New Roman" w:cs="Arial"/>
          <w:b/>
          <w:bCs/>
          <w:sz w:val="32"/>
          <w:szCs w:val="32"/>
        </w:rPr>
        <w:t>c02</w:t>
      </w:r>
      <w:r w:rsidR="00FB5227" w:rsidRPr="00FB5227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end"/>
      </w:r>
      <w:bookmarkEnd w:id="3"/>
    </w:p>
    <w:p w14:paraId="2F7224A0" w14:textId="48F3CA4B" w:rsidR="00A15728" w:rsidRDefault="00A15728" w:rsidP="00ED6285">
      <w:pPr>
        <w:spacing w:before="12"/>
        <w:rPr>
          <w:rFonts w:ascii="Times New Roman" w:eastAsia="Times New Roman" w:hAnsi="Times New Roman" w:cs="Arial"/>
          <w:b/>
          <w:bCs/>
        </w:rPr>
      </w:pPr>
    </w:p>
    <w:p w14:paraId="0BCA4D8C" w14:textId="77777777" w:rsidR="00A15728" w:rsidRDefault="00A15728" w:rsidP="00ED6285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24F1EE16" w14:textId="77777777" w:rsidR="00A15728" w:rsidRDefault="00A15728" w:rsidP="00ED6285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  <w:r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 </w:t>
      </w:r>
    </w:p>
    <w:tbl>
      <w:tblPr>
        <w:tblW w:w="809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6"/>
        <w:gridCol w:w="1156"/>
      </w:tblGrid>
      <w:tr w:rsidR="00A15728" w:rsidRPr="008E7C9A" w14:paraId="0091ECD9" w14:textId="77777777" w:rsidTr="00FB5227">
        <w:trPr>
          <w:trHeight w:val="432"/>
          <w:jc w:val="center"/>
        </w:trPr>
        <w:tc>
          <w:tcPr>
            <w:tcW w:w="80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047764A" w14:textId="59784A4D" w:rsidR="00A15728" w:rsidRPr="00FB5227" w:rsidRDefault="00A15728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u w:val="single"/>
              </w:rPr>
              <w:t>SPAZI PREVISTI PER L’ESECUZIONE DEL MODULO</w:t>
            </w:r>
          </w:p>
        </w:tc>
      </w:tr>
      <w:tr w:rsidR="00A15728" w:rsidRPr="008E7C9A" w14:paraId="6D1E3427" w14:textId="77777777" w:rsidTr="00FB5227">
        <w:trPr>
          <w:trHeight w:val="288"/>
          <w:jc w:val="center"/>
        </w:trPr>
        <w:tc>
          <w:tcPr>
            <w:tcW w:w="69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7ECF6" w14:textId="0D075AF2" w:rsidR="00A15728" w:rsidRPr="00FB5227" w:rsidRDefault="00A15728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AULA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18A990B" w14:textId="414AFD0D" w:rsidR="00A15728" w:rsidRPr="00FB5227" w:rsidRDefault="00FB5227" w:rsidP="00FB522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fldChar w:fldCharType="begin">
                <w:ffData>
                  <w:name w:val="c3"/>
                  <w:enabled/>
                  <w:calcOnExit w:val="0"/>
                  <w:textInput>
                    <w:default w:val="c03"/>
                  </w:textInput>
                </w:ffData>
              </w:fldChar>
            </w:r>
            <w:bookmarkStart w:id="4" w:name="c3"/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instrText xml:space="preserve"> FORMTEXT </w:instrText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fldChar w:fldCharType="separate"/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t>c03</w:t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fldChar w:fldCharType="end"/>
            </w:r>
            <w:bookmarkEnd w:id="4"/>
          </w:p>
        </w:tc>
      </w:tr>
      <w:tr w:rsidR="00A15728" w:rsidRPr="008E7C9A" w14:paraId="7D51124B" w14:textId="77777777" w:rsidTr="00FB5227">
        <w:trPr>
          <w:trHeight w:val="288"/>
          <w:jc w:val="center"/>
        </w:trPr>
        <w:tc>
          <w:tcPr>
            <w:tcW w:w="69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3B16E" w14:textId="209282E7" w:rsidR="00A15728" w:rsidRPr="00FB5227" w:rsidRDefault="00A15728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t>LA</w:t>
            </w:r>
            <w:r w:rsidR="005F26C9"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t>BORATORI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07AAD25" w14:textId="334ABA2D" w:rsidR="00A15728" w:rsidRPr="00FB5227" w:rsidRDefault="00FB5227" w:rsidP="00FB522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fldChar w:fldCharType="begin">
                <w:ffData>
                  <w:name w:val="c4"/>
                  <w:enabled/>
                  <w:calcOnExit w:val="0"/>
                  <w:textInput>
                    <w:default w:val="c04"/>
                  </w:textInput>
                </w:ffData>
              </w:fldChar>
            </w:r>
            <w:bookmarkStart w:id="5" w:name="c4"/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instrText xml:space="preserve"> FORMTEXT </w:instrText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fldChar w:fldCharType="separate"/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t>c04</w:t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fldChar w:fldCharType="end"/>
            </w:r>
            <w:bookmarkEnd w:id="5"/>
          </w:p>
        </w:tc>
      </w:tr>
      <w:tr w:rsidR="00A15728" w:rsidRPr="008E7C9A" w14:paraId="688557EF" w14:textId="77777777" w:rsidTr="00FB5227">
        <w:trPr>
          <w:trHeight w:val="288"/>
          <w:jc w:val="center"/>
        </w:trPr>
        <w:tc>
          <w:tcPr>
            <w:tcW w:w="69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7CDBF" w14:textId="132E81CF" w:rsidR="00A15728" w:rsidRPr="00FB5227" w:rsidRDefault="005F26C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PALESTRA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9DCD933" w14:textId="50333205" w:rsidR="00A15728" w:rsidRPr="00FB5227" w:rsidRDefault="00FB5227" w:rsidP="00FB522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fldChar w:fldCharType="begin">
                <w:ffData>
                  <w:name w:val="c5"/>
                  <w:enabled/>
                  <w:calcOnExit w:val="0"/>
                  <w:textInput>
                    <w:default w:val="c05"/>
                  </w:textInput>
                </w:ffData>
              </w:fldChar>
            </w:r>
            <w:bookmarkStart w:id="6" w:name="c5"/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instrText xml:space="preserve"> FORMTEXT </w:instrText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fldChar w:fldCharType="separate"/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t>c05</w:t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fldChar w:fldCharType="end"/>
            </w:r>
            <w:bookmarkEnd w:id="6"/>
          </w:p>
        </w:tc>
      </w:tr>
      <w:tr w:rsidR="00A15728" w:rsidRPr="008E7C9A" w14:paraId="588D7660" w14:textId="77777777" w:rsidTr="00FB5227">
        <w:trPr>
          <w:trHeight w:val="288"/>
          <w:jc w:val="center"/>
        </w:trPr>
        <w:tc>
          <w:tcPr>
            <w:tcW w:w="6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6182B" w14:textId="77777777" w:rsidR="00A15728" w:rsidRPr="00FB5227" w:rsidRDefault="00A15728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ALTRO 1 …...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4A0422" w14:textId="12359416" w:rsidR="00A15728" w:rsidRPr="00FB5227" w:rsidRDefault="00FB5227" w:rsidP="00FB522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fldChar w:fldCharType="begin">
                <w:ffData>
                  <w:name w:val="c6"/>
                  <w:enabled/>
                  <w:calcOnExit w:val="0"/>
                  <w:textInput>
                    <w:default w:val="c06"/>
                  </w:textInput>
                </w:ffData>
              </w:fldChar>
            </w:r>
            <w:bookmarkStart w:id="7" w:name="c6"/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instrText xml:space="preserve"> FORMTEXT </w:instrText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fldChar w:fldCharType="separate"/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t>c06</w:t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8"/>
                <w:szCs w:val="28"/>
              </w:rPr>
              <w:fldChar w:fldCharType="end"/>
            </w:r>
            <w:bookmarkEnd w:id="7"/>
          </w:p>
        </w:tc>
      </w:tr>
      <w:tr w:rsidR="00A15728" w:rsidRPr="008E7C9A" w14:paraId="00444EBC" w14:textId="77777777" w:rsidTr="00FB5227">
        <w:trPr>
          <w:trHeight w:val="288"/>
          <w:jc w:val="center"/>
        </w:trPr>
        <w:tc>
          <w:tcPr>
            <w:tcW w:w="8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031B8A" w14:textId="4FA52A20" w:rsidR="00A15728" w:rsidRPr="00FB5227" w:rsidRDefault="00FB5227" w:rsidP="004451D8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begin">
                <w:ffData>
                  <w:name w:val="c7"/>
                  <w:enabled/>
                  <w:calcOnExit w:val="0"/>
                  <w:textInput>
                    <w:default w:val="c07"/>
                  </w:textInput>
                </w:ffData>
              </w:fldChar>
            </w:r>
            <w:bookmarkStart w:id="8" w:name="c7"/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instrText xml:space="preserve"> FORMTEXT </w:instrText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separate"/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c07</w:t>
            </w:r>
            <w:r w:rsidRPr="00FB522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end"/>
            </w:r>
            <w:bookmarkEnd w:id="8"/>
          </w:p>
        </w:tc>
      </w:tr>
    </w:tbl>
    <w:p w14:paraId="168294FD" w14:textId="77777777" w:rsidR="00FB5227" w:rsidRDefault="00FB5227" w:rsidP="00ED6285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0290A25F" w14:textId="469610F4" w:rsidR="00172AEE" w:rsidRDefault="00172AEE" w:rsidP="00FB5227">
      <w:pPr>
        <w:rPr>
          <w:rFonts w:ascii="Times New Roman" w:eastAsia="Times New Roman" w:hAnsi="Times New Roman" w:cs="Arial"/>
          <w:sz w:val="28"/>
          <w:szCs w:val="28"/>
        </w:rPr>
      </w:pPr>
      <w:r>
        <w:rPr>
          <w:rFonts w:ascii="Times New Roman" w:eastAsia="Times New Roman" w:hAnsi="Times New Roman" w:cs="Arial"/>
          <w:sz w:val="28"/>
          <w:szCs w:val="28"/>
        </w:rPr>
        <w:br w:type="page"/>
      </w:r>
    </w:p>
    <w:p w14:paraId="06154439" w14:textId="77777777" w:rsidR="00FB5227" w:rsidRPr="00FB5227" w:rsidRDefault="00FB5227" w:rsidP="00FB5227">
      <w:pPr>
        <w:rPr>
          <w:rFonts w:ascii="Times New Roman" w:eastAsia="Times New Roman" w:hAnsi="Times New Roman" w:cs="Arial"/>
          <w:sz w:val="28"/>
          <w:szCs w:val="28"/>
        </w:rPr>
      </w:pPr>
    </w:p>
    <w:sectPr w:rsidR="00FB5227" w:rsidRPr="00FB5227" w:rsidSect="00FB52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020" w:right="100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73455" w14:textId="77777777" w:rsidR="00706200" w:rsidRDefault="00706200" w:rsidP="002A2A1A">
      <w:r>
        <w:separator/>
      </w:r>
    </w:p>
  </w:endnote>
  <w:endnote w:type="continuationSeparator" w:id="0">
    <w:p w14:paraId="095C36EC" w14:textId="77777777" w:rsidR="00706200" w:rsidRDefault="00706200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DAEDF" w14:textId="77777777" w:rsidR="00706200" w:rsidRDefault="00706200" w:rsidP="002A2A1A">
      <w:r>
        <w:separator/>
      </w:r>
    </w:p>
  </w:footnote>
  <w:footnote w:type="continuationSeparator" w:id="0">
    <w:p w14:paraId="110078E3" w14:textId="77777777" w:rsidR="00706200" w:rsidRDefault="00706200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72A55"/>
    <w:rsid w:val="00075AEF"/>
    <w:rsid w:val="00077E11"/>
    <w:rsid w:val="0008241B"/>
    <w:rsid w:val="00094908"/>
    <w:rsid w:val="000B2EF5"/>
    <w:rsid w:val="000C2D28"/>
    <w:rsid w:val="000E492D"/>
    <w:rsid w:val="001719C2"/>
    <w:rsid w:val="00172AEE"/>
    <w:rsid w:val="00184E1C"/>
    <w:rsid w:val="001A04FC"/>
    <w:rsid w:val="001B4D95"/>
    <w:rsid w:val="001B67E9"/>
    <w:rsid w:val="001C03AE"/>
    <w:rsid w:val="001F78D3"/>
    <w:rsid w:val="001F7E65"/>
    <w:rsid w:val="00200527"/>
    <w:rsid w:val="0020527A"/>
    <w:rsid w:val="00264B82"/>
    <w:rsid w:val="00270572"/>
    <w:rsid w:val="00271ADE"/>
    <w:rsid w:val="002876D4"/>
    <w:rsid w:val="002A2A1A"/>
    <w:rsid w:val="002C3772"/>
    <w:rsid w:val="002E1A52"/>
    <w:rsid w:val="002F1266"/>
    <w:rsid w:val="002F7292"/>
    <w:rsid w:val="003179AC"/>
    <w:rsid w:val="003F07E9"/>
    <w:rsid w:val="00457D14"/>
    <w:rsid w:val="0047398D"/>
    <w:rsid w:val="00480029"/>
    <w:rsid w:val="00492B51"/>
    <w:rsid w:val="004B329F"/>
    <w:rsid w:val="004C0408"/>
    <w:rsid w:val="004C2360"/>
    <w:rsid w:val="004D686E"/>
    <w:rsid w:val="004D74EE"/>
    <w:rsid w:val="004F4DA5"/>
    <w:rsid w:val="00513BF7"/>
    <w:rsid w:val="005310CB"/>
    <w:rsid w:val="0053464D"/>
    <w:rsid w:val="005371C6"/>
    <w:rsid w:val="00544897"/>
    <w:rsid w:val="005913A5"/>
    <w:rsid w:val="00596099"/>
    <w:rsid w:val="005A2BD6"/>
    <w:rsid w:val="005B4230"/>
    <w:rsid w:val="005B4D0E"/>
    <w:rsid w:val="005F26C9"/>
    <w:rsid w:val="00600E8A"/>
    <w:rsid w:val="00605847"/>
    <w:rsid w:val="00641B07"/>
    <w:rsid w:val="00681F88"/>
    <w:rsid w:val="00693706"/>
    <w:rsid w:val="0069565F"/>
    <w:rsid w:val="006B5EF6"/>
    <w:rsid w:val="006C59BF"/>
    <w:rsid w:val="006D675A"/>
    <w:rsid w:val="006E078D"/>
    <w:rsid w:val="006E4629"/>
    <w:rsid w:val="006E5A9B"/>
    <w:rsid w:val="00706200"/>
    <w:rsid w:val="00751FE0"/>
    <w:rsid w:val="00761A23"/>
    <w:rsid w:val="007B4A9D"/>
    <w:rsid w:val="007C4A86"/>
    <w:rsid w:val="007E1812"/>
    <w:rsid w:val="00810222"/>
    <w:rsid w:val="0082060E"/>
    <w:rsid w:val="00830A78"/>
    <w:rsid w:val="008558E0"/>
    <w:rsid w:val="00873705"/>
    <w:rsid w:val="008A5DF8"/>
    <w:rsid w:val="008B3870"/>
    <w:rsid w:val="008B4EF1"/>
    <w:rsid w:val="008C2B9D"/>
    <w:rsid w:val="00901CB7"/>
    <w:rsid w:val="00907823"/>
    <w:rsid w:val="00910BBA"/>
    <w:rsid w:val="00912D17"/>
    <w:rsid w:val="00914271"/>
    <w:rsid w:val="009211C4"/>
    <w:rsid w:val="00924984"/>
    <w:rsid w:val="009310F8"/>
    <w:rsid w:val="00946B1C"/>
    <w:rsid w:val="009B08C4"/>
    <w:rsid w:val="009B0DEC"/>
    <w:rsid w:val="009B199C"/>
    <w:rsid w:val="009B715B"/>
    <w:rsid w:val="009D5C90"/>
    <w:rsid w:val="009F0986"/>
    <w:rsid w:val="009F5017"/>
    <w:rsid w:val="00A14437"/>
    <w:rsid w:val="00A15728"/>
    <w:rsid w:val="00A36F04"/>
    <w:rsid w:val="00A51CB9"/>
    <w:rsid w:val="00A73D17"/>
    <w:rsid w:val="00A804BA"/>
    <w:rsid w:val="00A910C0"/>
    <w:rsid w:val="00AD20F4"/>
    <w:rsid w:val="00AF3225"/>
    <w:rsid w:val="00B00F32"/>
    <w:rsid w:val="00B17E4B"/>
    <w:rsid w:val="00B8108B"/>
    <w:rsid w:val="00BE4905"/>
    <w:rsid w:val="00C21058"/>
    <w:rsid w:val="00C63B11"/>
    <w:rsid w:val="00C6655D"/>
    <w:rsid w:val="00CA1915"/>
    <w:rsid w:val="00CA3122"/>
    <w:rsid w:val="00CB7FC4"/>
    <w:rsid w:val="00CC2939"/>
    <w:rsid w:val="00CC58EB"/>
    <w:rsid w:val="00CD6BE0"/>
    <w:rsid w:val="00CE26ED"/>
    <w:rsid w:val="00D07A4C"/>
    <w:rsid w:val="00D40045"/>
    <w:rsid w:val="00D519C4"/>
    <w:rsid w:val="00D5352E"/>
    <w:rsid w:val="00D54DD0"/>
    <w:rsid w:val="00D5684C"/>
    <w:rsid w:val="00DD2522"/>
    <w:rsid w:val="00DD5FF0"/>
    <w:rsid w:val="00E12A99"/>
    <w:rsid w:val="00E41664"/>
    <w:rsid w:val="00E45E11"/>
    <w:rsid w:val="00E519DC"/>
    <w:rsid w:val="00E5458A"/>
    <w:rsid w:val="00E75F7A"/>
    <w:rsid w:val="00E8539A"/>
    <w:rsid w:val="00EC0829"/>
    <w:rsid w:val="00EC7C0C"/>
    <w:rsid w:val="00ED2F7D"/>
    <w:rsid w:val="00ED3B94"/>
    <w:rsid w:val="00ED6285"/>
    <w:rsid w:val="00ED7405"/>
    <w:rsid w:val="00EE0F04"/>
    <w:rsid w:val="00EE1CA0"/>
    <w:rsid w:val="00EE1CB7"/>
    <w:rsid w:val="00EE3363"/>
    <w:rsid w:val="00EF7850"/>
    <w:rsid w:val="00F02955"/>
    <w:rsid w:val="00F148C4"/>
    <w:rsid w:val="00F370B2"/>
    <w:rsid w:val="00F47CCD"/>
    <w:rsid w:val="00F5372A"/>
    <w:rsid w:val="00F6096E"/>
    <w:rsid w:val="00F658FC"/>
    <w:rsid w:val="00FA6A15"/>
    <w:rsid w:val="00FB5227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398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4</cp:revision>
  <cp:lastPrinted>2014-05-14T19:25:00Z</cp:lastPrinted>
  <dcterms:created xsi:type="dcterms:W3CDTF">2022-11-25T18:01:00Z</dcterms:created>
  <dcterms:modified xsi:type="dcterms:W3CDTF">2022-11-26T17:57:00Z</dcterms:modified>
</cp:coreProperties>
</file>