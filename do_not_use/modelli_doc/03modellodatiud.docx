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CB2E" w14:textId="717F4565" w:rsidR="00CA1915" w:rsidRDefault="00CA1915" w:rsidP="00CA1915">
      <w:pPr>
        <w:rPr>
          <w:rFonts w:ascii="Times New Roman" w:eastAsia="Times New Roman" w:hAnsi="Times New Roman"/>
          <w:sz w:val="18"/>
          <w:szCs w:val="18"/>
        </w:rPr>
      </w:pPr>
    </w:p>
    <w:p w14:paraId="3A962030" w14:textId="19BA22CB" w:rsidR="009310F8" w:rsidRDefault="009310F8" w:rsidP="00CA1915">
      <w:pPr>
        <w:rPr>
          <w:rFonts w:ascii="Times New Roman" w:eastAsia="Times New Roman" w:hAnsi="Times New Roman"/>
          <w:sz w:val="18"/>
          <w:szCs w:val="18"/>
        </w:rPr>
      </w:pPr>
    </w:p>
    <w:p w14:paraId="1822ECB1" w14:textId="1CC6702C" w:rsidR="001344DB" w:rsidRPr="001344DB" w:rsidRDefault="00486BDD" w:rsidP="001344DB">
      <w:pPr>
        <w:jc w:val="center"/>
        <w:rPr>
          <w:rFonts w:ascii="Times New Roman" w:eastAsia="Times New Roman" w:hAnsi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Arial"/>
          <w:b/>
          <w:bCs/>
          <w:sz w:val="40"/>
          <w:szCs w:val="40"/>
        </w:rPr>
        <w:fldChar w:fldCharType="begin">
          <w:ffData>
            <w:name w:val="c80"/>
            <w:enabled/>
            <w:calcOnExit w:val="0"/>
            <w:textInput>
              <w:default w:val="c80"/>
            </w:textInput>
          </w:ffData>
        </w:fldChar>
      </w:r>
      <w:bookmarkStart w:id="0" w:name="c80"/>
      <w:r>
        <w:rPr>
          <w:rFonts w:ascii="Times New Roman" w:eastAsia="Times New Roman" w:hAnsi="Times New Roman" w:cs="Arial"/>
          <w:b/>
          <w:bCs/>
          <w:sz w:val="40"/>
          <w:szCs w:val="40"/>
        </w:rPr>
        <w:instrText xml:space="preserve"> FORMTEXT </w:instrText>
      </w:r>
      <w:r>
        <w:rPr>
          <w:rFonts w:ascii="Times New Roman" w:eastAsia="Times New Roman" w:hAnsi="Times New Roman" w:cs="Arial"/>
          <w:b/>
          <w:bCs/>
          <w:sz w:val="40"/>
          <w:szCs w:val="40"/>
        </w:rPr>
      </w:r>
      <w:r>
        <w:rPr>
          <w:rFonts w:ascii="Times New Roman" w:eastAsia="Times New Roman" w:hAnsi="Times New Roman" w:cs="Arial"/>
          <w:b/>
          <w:bCs/>
          <w:sz w:val="40"/>
          <w:szCs w:val="40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40"/>
          <w:szCs w:val="40"/>
        </w:rPr>
        <w:t>c80</w:t>
      </w:r>
      <w:r>
        <w:rPr>
          <w:rFonts w:ascii="Times New Roman" w:eastAsia="Times New Roman" w:hAnsi="Times New Roman" w:cs="Arial"/>
          <w:b/>
          <w:bCs/>
          <w:sz w:val="40"/>
          <w:szCs w:val="40"/>
        </w:rPr>
        <w:fldChar w:fldCharType="end"/>
      </w:r>
      <w:bookmarkEnd w:id="0"/>
    </w:p>
    <w:p w14:paraId="1D2E0672" w14:textId="09BA0F52" w:rsidR="001344DB" w:rsidRDefault="001344DB" w:rsidP="00CA1915">
      <w:pPr>
        <w:rPr>
          <w:rFonts w:ascii="Times New Roman" w:eastAsia="Times New Roman" w:hAnsi="Times New Roman"/>
          <w:sz w:val="18"/>
          <w:szCs w:val="18"/>
        </w:rPr>
      </w:pPr>
    </w:p>
    <w:p w14:paraId="1553BF5E" w14:textId="77777777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008292EC" w14:textId="77777777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41EA7057" w14:textId="64D26937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 w:rsidRPr="001344DB">
        <w:rPr>
          <w:rFonts w:ascii="Times New Roman" w:eastAsia="Times New Roman" w:hAnsi="Times New Roman" w:cs="Arial"/>
          <w:b/>
          <w:bCs/>
          <w:sz w:val="32"/>
          <w:szCs w:val="32"/>
        </w:rPr>
        <w:t>TITOLO:</w:t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 </w:t>
      </w:r>
      <w:r w:rsidRPr="001344DB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1" w:name="c1"/>
      <w:r w:rsidRPr="001344DB">
        <w:rPr>
          <w:rFonts w:ascii="Times New Roman" w:eastAsia="Times New Roman" w:hAnsi="Times New Roman" w:cs="Arial"/>
          <w:b/>
          <w:bCs/>
          <w:sz w:val="32"/>
          <w:szCs w:val="32"/>
        </w:rPr>
        <w:instrText xml:space="preserve"> FORMTEXT </w:instrText>
      </w:r>
      <w:r w:rsidRPr="001344DB">
        <w:rPr>
          <w:rFonts w:ascii="Times New Roman" w:eastAsia="Times New Roman" w:hAnsi="Times New Roman" w:cs="Arial"/>
          <w:b/>
          <w:bCs/>
          <w:sz w:val="32"/>
          <w:szCs w:val="32"/>
        </w:rPr>
      </w:r>
      <w:r w:rsidRPr="001344DB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separate"/>
      </w:r>
      <w:r w:rsidRPr="001344DB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c01</w:t>
      </w:r>
      <w:r w:rsidRPr="001344DB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end"/>
      </w:r>
      <w:bookmarkEnd w:id="1"/>
    </w:p>
    <w:p w14:paraId="771B53E5" w14:textId="28153AFB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51847551" w14:textId="61957EDD" w:rsidR="002D6893" w:rsidRDefault="002D6893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3F30C757" w14:textId="77777777" w:rsidR="002D6893" w:rsidRDefault="002D6893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3452D9D0" w14:textId="708E2447" w:rsidR="001344DB" w:rsidRDefault="001344DB" w:rsidP="001344DB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>
        <w:rPr>
          <w:rFonts w:ascii="Times New Roman" w:eastAsia="Times New Roman" w:hAnsi="Times New Roman" w:cs="Arial"/>
          <w:b/>
          <w:bCs/>
          <w:sz w:val="28"/>
          <w:szCs w:val="28"/>
          <w:u w:val="single"/>
        </w:rPr>
        <w:t>P</w:t>
      </w:r>
      <w:r w:rsidRPr="001344DB">
        <w:rPr>
          <w:rFonts w:ascii="Times New Roman" w:eastAsia="Times New Roman" w:hAnsi="Times New Roman" w:cs="Arial"/>
          <w:b/>
          <w:bCs/>
          <w:sz w:val="28"/>
          <w:szCs w:val="28"/>
          <w:u w:val="single"/>
        </w:rPr>
        <w:t>R</w:t>
      </w:r>
      <w:r>
        <w:rPr>
          <w:rFonts w:ascii="Times New Roman" w:eastAsia="Times New Roman" w:hAnsi="Times New Roman" w:cs="Arial"/>
          <w:b/>
          <w:bCs/>
          <w:sz w:val="28"/>
          <w:szCs w:val="28"/>
          <w:u w:val="single"/>
        </w:rPr>
        <w:t>EREQUISITI</w:t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: </w:t>
      </w:r>
    </w:p>
    <w:p w14:paraId="7EA8FF30" w14:textId="494AA30F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>
        <w:rPr>
          <w:rFonts w:ascii="Times New Roman" w:eastAsia="Times New Roman" w:hAnsi="Times New Roman" w:cs="Arial"/>
        </w:rPr>
        <w:fldChar w:fldCharType="begin">
          <w:ffData>
            <w:name w:val="c3"/>
            <w:enabled/>
            <w:calcOnExit w:val="0"/>
            <w:textInput>
              <w:default w:val="c03"/>
            </w:textInput>
          </w:ffData>
        </w:fldChar>
      </w:r>
      <w:bookmarkStart w:id="2" w:name="c3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  <w:noProof/>
        </w:rPr>
        <w:t>c03</w:t>
      </w:r>
      <w:r>
        <w:rPr>
          <w:rFonts w:ascii="Times New Roman" w:eastAsia="Times New Roman" w:hAnsi="Times New Roman" w:cs="Arial"/>
        </w:rPr>
        <w:fldChar w:fldCharType="end"/>
      </w:r>
      <w:bookmarkEnd w:id="2"/>
    </w:p>
    <w:p w14:paraId="652C548C" w14:textId="77777777" w:rsidR="002D6893" w:rsidRDefault="002D6893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54"/>
        <w:gridCol w:w="708"/>
      </w:tblGrid>
      <w:tr w:rsidR="002D6893" w:rsidRPr="008E7C9A" w14:paraId="341D3053" w14:textId="77777777" w:rsidTr="002D6893">
        <w:trPr>
          <w:trHeight w:val="432"/>
        </w:trPr>
        <w:tc>
          <w:tcPr>
            <w:tcW w:w="90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CEC664C" w14:textId="069DDF95" w:rsidR="002D6893" w:rsidRPr="002D6893" w:rsidRDefault="002D6893" w:rsidP="002D6893">
            <w:pPr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  <w:t xml:space="preserve">IN QUALE QUADRO MULTIDISCIPLINARE </w:t>
            </w:r>
            <w:proofErr w:type="gramStart"/>
            <w:r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  <w:t>E’</w:t>
            </w:r>
            <w:proofErr w:type="gramEnd"/>
            <w:r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  <w:t xml:space="preserve"> INSERITA L’U.D</w:t>
            </w:r>
          </w:p>
        </w:tc>
      </w:tr>
      <w:tr w:rsidR="002D6893" w:rsidRPr="008E7C9A" w14:paraId="27912372" w14:textId="77777777" w:rsidTr="002D6893">
        <w:trPr>
          <w:trHeight w:val="288"/>
        </w:trPr>
        <w:tc>
          <w:tcPr>
            <w:tcW w:w="83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3BB43" w14:textId="241DA666" w:rsidR="002D6893" w:rsidRPr="002D6893" w:rsidRDefault="002D6893" w:rsidP="004451D8">
            <w:pPr>
              <w:rPr>
                <w:rFonts w:ascii="Times New Roman" w:eastAsia="Times New Roman" w:hAnsi="Times New Roman" w:cs="Arial"/>
                <w:b/>
                <w:bCs/>
              </w:rPr>
            </w:pPr>
            <w:r>
              <w:rPr>
                <w:rFonts w:ascii="Times New Roman" w:eastAsia="Times New Roman" w:hAnsi="Times New Roman" w:cs="Arial"/>
                <w:b/>
                <w:bCs/>
              </w:rPr>
              <w:t>NESSUNO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BC3F4BE" w14:textId="01322510" w:rsidR="002D6893" w:rsidRPr="002D6893" w:rsidRDefault="002D6893" w:rsidP="002D6893">
            <w:pPr>
              <w:jc w:val="center"/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</w:pP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"/>
                  <w:enabled/>
                  <w:calcOnExit w:val="0"/>
                  <w:textInput>
                    <w:default w:val="c04"/>
                  </w:textInput>
                </w:ffData>
              </w:fldChar>
            </w:r>
            <w:bookmarkStart w:id="3" w:name="c4"/>
            <w:r w:rsidRPr="002D6893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2D6893">
              <w:rPr>
                <w:rFonts w:ascii="Times New Roman" w:eastAsia="Times New Roman" w:hAnsi="Times New Roman" w:cs="Arial"/>
                <w:b/>
                <w:bCs/>
                <w:noProof/>
              </w:rPr>
              <w:t>c04</w: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"/>
          </w:p>
        </w:tc>
      </w:tr>
      <w:tr w:rsidR="002D6893" w:rsidRPr="008E7C9A" w14:paraId="37F0F258" w14:textId="77777777" w:rsidTr="002D6893">
        <w:trPr>
          <w:trHeight w:val="288"/>
        </w:trPr>
        <w:tc>
          <w:tcPr>
            <w:tcW w:w="83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9A129" w14:textId="591CE520" w:rsidR="002D6893" w:rsidRPr="002D6893" w:rsidRDefault="002D6893" w:rsidP="004451D8">
            <w:pPr>
              <w:rPr>
                <w:rFonts w:ascii="Times New Roman" w:eastAsia="Times New Roman" w:hAnsi="Times New Roman" w:cs="Arial"/>
                <w:b/>
                <w:bCs/>
              </w:rPr>
            </w:pPr>
            <w:r>
              <w:rPr>
                <w:rFonts w:ascii="Times New Roman" w:eastAsia="Times New Roman" w:hAnsi="Times New Roman" w:cs="Arial"/>
                <w:b/>
                <w:bCs/>
              </w:rPr>
              <w:t>EDUCAZIONE CIVICA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A786614" w14:textId="7FFB5FBC" w:rsidR="002D6893" w:rsidRPr="002D6893" w:rsidRDefault="002D6893" w:rsidP="002D6893">
            <w:pPr>
              <w:jc w:val="center"/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</w:pP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5"/>
                  <w:enabled/>
                  <w:calcOnExit w:val="0"/>
                  <w:textInput>
                    <w:default w:val="c05"/>
                  </w:textInput>
                </w:ffData>
              </w:fldChar>
            </w:r>
            <w:bookmarkStart w:id="4" w:name="c5"/>
            <w:r w:rsidRPr="002D6893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2D6893">
              <w:rPr>
                <w:rFonts w:ascii="Times New Roman" w:eastAsia="Times New Roman" w:hAnsi="Times New Roman" w:cs="Arial"/>
                <w:b/>
                <w:bCs/>
                <w:noProof/>
              </w:rPr>
              <w:t>c05</w: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4"/>
          </w:p>
        </w:tc>
      </w:tr>
      <w:tr w:rsidR="002D6893" w:rsidRPr="008E7C9A" w14:paraId="5066D58B" w14:textId="77777777" w:rsidTr="002D6893">
        <w:trPr>
          <w:trHeight w:val="288"/>
        </w:trPr>
        <w:tc>
          <w:tcPr>
            <w:tcW w:w="83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DF515" w14:textId="05A46C8E" w:rsidR="002D6893" w:rsidRPr="002D6893" w:rsidRDefault="002D6893" w:rsidP="004451D8">
            <w:pPr>
              <w:rPr>
                <w:rFonts w:ascii="Times New Roman" w:eastAsia="Times New Roman" w:hAnsi="Times New Roman" w:cs="Arial"/>
                <w:b/>
                <w:bCs/>
              </w:rPr>
            </w:pPr>
            <w:r>
              <w:rPr>
                <w:rFonts w:ascii="Times New Roman" w:eastAsia="Times New Roman" w:hAnsi="Times New Roman" w:cs="Arial"/>
                <w:b/>
                <w:bCs/>
              </w:rPr>
              <w:t>SICUREZZA CLASSI PRIME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FFFBAD" w14:textId="636C776A" w:rsidR="002D6893" w:rsidRPr="002D6893" w:rsidRDefault="002D6893" w:rsidP="002D6893">
            <w:pPr>
              <w:jc w:val="center"/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</w:pP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6"/>
                  <w:enabled/>
                  <w:calcOnExit w:val="0"/>
                  <w:textInput>
                    <w:default w:val="c06"/>
                  </w:textInput>
                </w:ffData>
              </w:fldChar>
            </w:r>
            <w:bookmarkStart w:id="5" w:name="c6"/>
            <w:r w:rsidRPr="002D6893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2D6893">
              <w:rPr>
                <w:rFonts w:ascii="Times New Roman" w:eastAsia="Times New Roman" w:hAnsi="Times New Roman" w:cs="Arial"/>
                <w:b/>
                <w:bCs/>
                <w:noProof/>
              </w:rPr>
              <w:t>c06</w: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5"/>
          </w:p>
        </w:tc>
      </w:tr>
      <w:tr w:rsidR="002D6893" w:rsidRPr="008E7C9A" w14:paraId="114F210E" w14:textId="77777777" w:rsidTr="002D6893">
        <w:trPr>
          <w:trHeight w:val="288"/>
        </w:trPr>
        <w:tc>
          <w:tcPr>
            <w:tcW w:w="8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B0A18" w14:textId="0FE52FF2" w:rsidR="002D6893" w:rsidRPr="002D6893" w:rsidRDefault="002D6893" w:rsidP="004451D8">
            <w:pPr>
              <w:rPr>
                <w:rFonts w:ascii="Times New Roman" w:eastAsia="Times New Roman" w:hAnsi="Times New Roman" w:cs="Arial"/>
                <w:b/>
                <w:bCs/>
              </w:rPr>
            </w:pPr>
            <w:proofErr w:type="gramStart"/>
            <w:r w:rsidRPr="002D6893">
              <w:rPr>
                <w:rFonts w:ascii="Times New Roman" w:eastAsia="Times New Roman" w:hAnsi="Times New Roman" w:cs="Arial"/>
                <w:b/>
                <w:bCs/>
              </w:rPr>
              <w:t>ALTRO  …</w:t>
            </w:r>
            <w:proofErr w:type="gramEnd"/>
            <w:r w:rsidRPr="002D6893">
              <w:rPr>
                <w:rFonts w:ascii="Times New Roman" w:eastAsia="Times New Roman" w:hAnsi="Times New Roman" w:cs="Arial"/>
                <w:b/>
                <w:bCs/>
              </w:rPr>
              <w:t>...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EF0F7" w14:textId="463E7F20" w:rsidR="002D6893" w:rsidRPr="002D6893" w:rsidRDefault="002D6893" w:rsidP="002D6893">
            <w:pPr>
              <w:jc w:val="center"/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</w:pP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7"/>
                  <w:enabled/>
                  <w:calcOnExit w:val="0"/>
                  <w:textInput>
                    <w:default w:val="c07"/>
                  </w:textInput>
                </w:ffData>
              </w:fldChar>
            </w:r>
            <w:bookmarkStart w:id="6" w:name="c7"/>
            <w:r w:rsidRPr="002D6893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2D6893">
              <w:rPr>
                <w:rFonts w:ascii="Times New Roman" w:eastAsia="Times New Roman" w:hAnsi="Times New Roman" w:cs="Arial"/>
                <w:b/>
                <w:bCs/>
                <w:noProof/>
              </w:rPr>
              <w:t>c07</w: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6"/>
          </w:p>
        </w:tc>
      </w:tr>
      <w:tr w:rsidR="002D6893" w:rsidRPr="008E7C9A" w14:paraId="435F69F3" w14:textId="77777777" w:rsidTr="002D6893">
        <w:trPr>
          <w:trHeight w:val="288"/>
        </w:trPr>
        <w:tc>
          <w:tcPr>
            <w:tcW w:w="9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B3CA2A" w14:textId="1A4A1BB2" w:rsidR="002D6893" w:rsidRPr="002D6893" w:rsidRDefault="002D6893" w:rsidP="004451D8">
            <w:pPr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Arial"/>
              </w:rPr>
              <w:fldChar w:fldCharType="begin">
                <w:ffData>
                  <w:name w:val="c8"/>
                  <w:enabled/>
                  <w:calcOnExit w:val="0"/>
                  <w:textInput>
                    <w:default w:val="c08"/>
                  </w:textInput>
                </w:ffData>
              </w:fldChar>
            </w:r>
            <w:bookmarkStart w:id="7" w:name="c8"/>
            <w:r>
              <w:rPr>
                <w:rFonts w:ascii="Times New Roman" w:eastAsia="Times New Roman" w:hAnsi="Times New Roman" w:cs="Arial"/>
              </w:rPr>
              <w:instrText xml:space="preserve"> FORMTEXT </w:instrText>
            </w:r>
            <w:r>
              <w:rPr>
                <w:rFonts w:ascii="Times New Roman" w:eastAsia="Times New Roman" w:hAnsi="Times New Roman" w:cs="Arial"/>
              </w:rPr>
            </w:r>
            <w:r>
              <w:rPr>
                <w:rFonts w:ascii="Times New Roman" w:eastAsia="Times New Roman" w:hAnsi="Times New Roman" w:cs="Arial"/>
              </w:rPr>
              <w:fldChar w:fldCharType="separate"/>
            </w:r>
            <w:r>
              <w:rPr>
                <w:rFonts w:ascii="Times New Roman" w:eastAsia="Times New Roman" w:hAnsi="Times New Roman" w:cs="Arial"/>
                <w:noProof/>
              </w:rPr>
              <w:t>c08</w:t>
            </w:r>
            <w:r>
              <w:rPr>
                <w:rFonts w:ascii="Times New Roman" w:eastAsia="Times New Roman" w:hAnsi="Times New Roman" w:cs="Arial"/>
              </w:rPr>
              <w:fldChar w:fldCharType="end"/>
            </w:r>
            <w:bookmarkEnd w:id="7"/>
          </w:p>
        </w:tc>
      </w:tr>
    </w:tbl>
    <w:p w14:paraId="4DF004B2" w14:textId="77777777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5C5C4572" w14:textId="5FA64B97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 w:rsidRPr="001344DB">
        <w:rPr>
          <w:rFonts w:ascii="Times New Roman" w:eastAsia="Times New Roman" w:hAnsi="Times New Roman" w:cs="Arial"/>
          <w:b/>
          <w:bCs/>
          <w:sz w:val="28"/>
          <w:szCs w:val="28"/>
          <w:u w:val="single"/>
        </w:rPr>
        <w:t>ARGOMENTI TRATTATI</w:t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: </w:t>
      </w:r>
    </w:p>
    <w:p w14:paraId="3F7FC717" w14:textId="2E90CE49" w:rsidR="002D6893" w:rsidRDefault="004131D3" w:rsidP="00CA1915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 w:cs="Arial"/>
        </w:rPr>
        <w:fldChar w:fldCharType="begin">
          <w:ffData>
            <w:name w:val="c2"/>
            <w:enabled/>
            <w:calcOnExit w:val="0"/>
            <w:textInput>
              <w:default w:val="c02"/>
              <w:maxLength w:val="32700"/>
            </w:textInput>
          </w:ffData>
        </w:fldChar>
      </w:r>
      <w:bookmarkStart w:id="8" w:name="c2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  <w:noProof/>
        </w:rPr>
        <w:t>c02</w:t>
      </w:r>
      <w:r>
        <w:rPr>
          <w:rFonts w:ascii="Times New Roman" w:eastAsia="Times New Roman" w:hAnsi="Times New Roman" w:cs="Arial"/>
        </w:rPr>
        <w:fldChar w:fldCharType="end"/>
      </w:r>
      <w:bookmarkEnd w:id="8"/>
      <w:r w:rsidR="002C7915">
        <w:rPr>
          <w:rFonts w:ascii="Times New Roman" w:eastAsia="Times New Roman" w:hAnsi="Times New Roman" w:cs="Arial"/>
        </w:rPr>
        <w:fldChar w:fldCharType="begin">
          <w:ffData>
            <w:name w:val="c101"/>
            <w:enabled/>
            <w:calcOnExit w:val="0"/>
            <w:textInput>
              <w:default w:val="c101"/>
              <w:maxLength w:val="32700"/>
            </w:textInput>
          </w:ffData>
        </w:fldChar>
      </w:r>
      <w:bookmarkStart w:id="9" w:name="c101"/>
      <w:r w:rsidR="002C7915">
        <w:rPr>
          <w:rFonts w:ascii="Times New Roman" w:eastAsia="Times New Roman" w:hAnsi="Times New Roman" w:cs="Arial"/>
        </w:rPr>
        <w:instrText xml:space="preserve"> FORMTEXT </w:instrText>
      </w:r>
      <w:r w:rsidR="002C7915">
        <w:rPr>
          <w:rFonts w:ascii="Times New Roman" w:eastAsia="Times New Roman" w:hAnsi="Times New Roman" w:cs="Arial"/>
        </w:rPr>
      </w:r>
      <w:r w:rsidR="002C7915">
        <w:rPr>
          <w:rFonts w:ascii="Times New Roman" w:eastAsia="Times New Roman" w:hAnsi="Times New Roman" w:cs="Arial"/>
        </w:rPr>
        <w:fldChar w:fldCharType="separate"/>
      </w:r>
      <w:r w:rsidR="002C7915">
        <w:rPr>
          <w:rFonts w:ascii="Times New Roman" w:eastAsia="Times New Roman" w:hAnsi="Times New Roman" w:cs="Arial"/>
          <w:noProof/>
        </w:rPr>
        <w:t>c101</w:t>
      </w:r>
      <w:r w:rsidR="002C7915">
        <w:rPr>
          <w:rFonts w:ascii="Times New Roman" w:eastAsia="Times New Roman" w:hAnsi="Times New Roman" w:cs="Arial"/>
        </w:rPr>
        <w:fldChar w:fldCharType="end"/>
      </w:r>
      <w:bookmarkEnd w:id="9"/>
      <w:r w:rsidR="002C7915">
        <w:rPr>
          <w:rFonts w:ascii="Times New Roman" w:eastAsia="Times New Roman" w:hAnsi="Times New Roman" w:cs="Arial"/>
        </w:rPr>
        <w:fldChar w:fldCharType="begin">
          <w:ffData>
            <w:name w:val="c102"/>
            <w:enabled/>
            <w:calcOnExit w:val="0"/>
            <w:textInput>
              <w:default w:val="c102"/>
              <w:maxLength w:val="32700"/>
            </w:textInput>
          </w:ffData>
        </w:fldChar>
      </w:r>
      <w:bookmarkStart w:id="10" w:name="c102"/>
      <w:r w:rsidR="002C7915">
        <w:rPr>
          <w:rFonts w:ascii="Times New Roman" w:eastAsia="Times New Roman" w:hAnsi="Times New Roman" w:cs="Arial"/>
        </w:rPr>
        <w:instrText xml:space="preserve"> FORMTEXT </w:instrText>
      </w:r>
      <w:r w:rsidR="002C7915">
        <w:rPr>
          <w:rFonts w:ascii="Times New Roman" w:eastAsia="Times New Roman" w:hAnsi="Times New Roman" w:cs="Arial"/>
        </w:rPr>
      </w:r>
      <w:r w:rsidR="002C7915">
        <w:rPr>
          <w:rFonts w:ascii="Times New Roman" w:eastAsia="Times New Roman" w:hAnsi="Times New Roman" w:cs="Arial"/>
        </w:rPr>
        <w:fldChar w:fldCharType="separate"/>
      </w:r>
      <w:r w:rsidR="002C7915">
        <w:rPr>
          <w:rFonts w:ascii="Times New Roman" w:eastAsia="Times New Roman" w:hAnsi="Times New Roman" w:cs="Arial"/>
          <w:noProof/>
        </w:rPr>
        <w:t>c102</w:t>
      </w:r>
      <w:r w:rsidR="002C7915">
        <w:rPr>
          <w:rFonts w:ascii="Times New Roman" w:eastAsia="Times New Roman" w:hAnsi="Times New Roman" w:cs="Arial"/>
        </w:rPr>
        <w:fldChar w:fldCharType="end"/>
      </w:r>
      <w:bookmarkEnd w:id="10"/>
      <w:r w:rsidR="002C7915">
        <w:rPr>
          <w:rFonts w:ascii="Times New Roman" w:eastAsia="Times New Roman" w:hAnsi="Times New Roman" w:cs="Arial"/>
        </w:rPr>
        <w:fldChar w:fldCharType="begin">
          <w:ffData>
            <w:name w:val="c103"/>
            <w:enabled/>
            <w:calcOnExit w:val="0"/>
            <w:textInput>
              <w:default w:val="c103"/>
              <w:maxLength w:val="32700"/>
            </w:textInput>
          </w:ffData>
        </w:fldChar>
      </w:r>
      <w:bookmarkStart w:id="11" w:name="c103"/>
      <w:r w:rsidR="002C7915">
        <w:rPr>
          <w:rFonts w:ascii="Times New Roman" w:eastAsia="Times New Roman" w:hAnsi="Times New Roman" w:cs="Arial"/>
        </w:rPr>
        <w:instrText xml:space="preserve"> FORMTEXT </w:instrText>
      </w:r>
      <w:r w:rsidR="002C7915">
        <w:rPr>
          <w:rFonts w:ascii="Times New Roman" w:eastAsia="Times New Roman" w:hAnsi="Times New Roman" w:cs="Arial"/>
        </w:rPr>
      </w:r>
      <w:r w:rsidR="002C7915">
        <w:rPr>
          <w:rFonts w:ascii="Times New Roman" w:eastAsia="Times New Roman" w:hAnsi="Times New Roman" w:cs="Arial"/>
        </w:rPr>
        <w:fldChar w:fldCharType="separate"/>
      </w:r>
      <w:r w:rsidR="002C7915">
        <w:rPr>
          <w:rFonts w:ascii="Times New Roman" w:eastAsia="Times New Roman" w:hAnsi="Times New Roman" w:cs="Arial"/>
          <w:noProof/>
        </w:rPr>
        <w:t>c103</w:t>
      </w:r>
      <w:r w:rsidR="002C7915">
        <w:rPr>
          <w:rFonts w:ascii="Times New Roman" w:eastAsia="Times New Roman" w:hAnsi="Times New Roman" w:cs="Arial"/>
        </w:rPr>
        <w:fldChar w:fldCharType="end"/>
      </w:r>
      <w:bookmarkEnd w:id="11"/>
      <w:r w:rsidR="002C7915">
        <w:rPr>
          <w:rFonts w:ascii="Times New Roman" w:eastAsia="Times New Roman" w:hAnsi="Times New Roman" w:cs="Arial"/>
        </w:rPr>
        <w:fldChar w:fldCharType="begin">
          <w:ffData>
            <w:name w:val="c104"/>
            <w:enabled/>
            <w:calcOnExit w:val="0"/>
            <w:textInput>
              <w:default w:val="c104"/>
              <w:maxLength w:val="32700"/>
            </w:textInput>
          </w:ffData>
        </w:fldChar>
      </w:r>
      <w:bookmarkStart w:id="12" w:name="c104"/>
      <w:r w:rsidR="002C7915">
        <w:rPr>
          <w:rFonts w:ascii="Times New Roman" w:eastAsia="Times New Roman" w:hAnsi="Times New Roman" w:cs="Arial"/>
        </w:rPr>
        <w:instrText xml:space="preserve"> FORMTEXT </w:instrText>
      </w:r>
      <w:r w:rsidR="002C7915">
        <w:rPr>
          <w:rFonts w:ascii="Times New Roman" w:eastAsia="Times New Roman" w:hAnsi="Times New Roman" w:cs="Arial"/>
        </w:rPr>
      </w:r>
      <w:r w:rsidR="002C7915">
        <w:rPr>
          <w:rFonts w:ascii="Times New Roman" w:eastAsia="Times New Roman" w:hAnsi="Times New Roman" w:cs="Arial"/>
        </w:rPr>
        <w:fldChar w:fldCharType="separate"/>
      </w:r>
      <w:r w:rsidR="002C7915">
        <w:rPr>
          <w:rFonts w:ascii="Times New Roman" w:eastAsia="Times New Roman" w:hAnsi="Times New Roman" w:cs="Arial"/>
          <w:noProof/>
        </w:rPr>
        <w:t>c104</w:t>
      </w:r>
      <w:r w:rsidR="002C7915">
        <w:rPr>
          <w:rFonts w:ascii="Times New Roman" w:eastAsia="Times New Roman" w:hAnsi="Times New Roman" w:cs="Arial"/>
        </w:rPr>
        <w:fldChar w:fldCharType="end"/>
      </w:r>
      <w:bookmarkStart w:id="13" w:name="_Hlk120636527"/>
      <w:bookmarkEnd w:id="12"/>
      <w:r w:rsidR="005D629B">
        <w:rPr>
          <w:rFonts w:ascii="Times New Roman" w:eastAsia="Times New Roman" w:hAnsi="Times New Roman" w:cs="Arial"/>
        </w:rPr>
        <w:fldChar w:fldCharType="begin">
          <w:ffData>
            <w:name w:val="C121"/>
            <w:enabled/>
            <w:calcOnExit w:val="0"/>
            <w:textInput>
              <w:default w:val="c121"/>
              <w:maxLength w:val="32700"/>
            </w:textInput>
          </w:ffData>
        </w:fldChar>
      </w:r>
      <w:bookmarkStart w:id="14" w:name="C121"/>
      <w:r w:rsidR="005D629B">
        <w:rPr>
          <w:rFonts w:ascii="Times New Roman" w:eastAsia="Times New Roman" w:hAnsi="Times New Roman" w:cs="Arial"/>
        </w:rPr>
        <w:instrText xml:space="preserve"> FORMTEXT </w:instrText>
      </w:r>
      <w:r w:rsidR="005D629B">
        <w:rPr>
          <w:rFonts w:ascii="Times New Roman" w:eastAsia="Times New Roman" w:hAnsi="Times New Roman" w:cs="Arial"/>
        </w:rPr>
      </w:r>
      <w:r w:rsidR="005D629B">
        <w:rPr>
          <w:rFonts w:ascii="Times New Roman" w:eastAsia="Times New Roman" w:hAnsi="Times New Roman" w:cs="Arial"/>
        </w:rPr>
        <w:fldChar w:fldCharType="separate"/>
      </w:r>
      <w:r w:rsidR="005D629B">
        <w:rPr>
          <w:rFonts w:ascii="Times New Roman" w:eastAsia="Times New Roman" w:hAnsi="Times New Roman" w:cs="Arial"/>
          <w:noProof/>
        </w:rPr>
        <w:t>c121</w:t>
      </w:r>
      <w:r w:rsidR="005D629B">
        <w:rPr>
          <w:rFonts w:ascii="Times New Roman" w:eastAsia="Times New Roman" w:hAnsi="Times New Roman" w:cs="Arial"/>
        </w:rPr>
        <w:fldChar w:fldCharType="end"/>
      </w:r>
      <w:bookmarkEnd w:id="14"/>
      <w:r w:rsidR="005D629B">
        <w:rPr>
          <w:rFonts w:ascii="Times New Roman" w:eastAsia="Times New Roman" w:hAnsi="Times New Roman" w:cs="Arial"/>
        </w:rPr>
        <w:fldChar w:fldCharType="begin">
          <w:ffData>
            <w:name w:val="C122"/>
            <w:enabled/>
            <w:calcOnExit w:val="0"/>
            <w:textInput>
              <w:default w:val="c122"/>
              <w:maxLength w:val="32700"/>
            </w:textInput>
          </w:ffData>
        </w:fldChar>
      </w:r>
      <w:bookmarkStart w:id="15" w:name="C122"/>
      <w:r w:rsidR="005D629B">
        <w:rPr>
          <w:rFonts w:ascii="Times New Roman" w:eastAsia="Times New Roman" w:hAnsi="Times New Roman" w:cs="Arial"/>
        </w:rPr>
        <w:instrText xml:space="preserve"> FORMTEXT </w:instrText>
      </w:r>
      <w:r w:rsidR="005D629B">
        <w:rPr>
          <w:rFonts w:ascii="Times New Roman" w:eastAsia="Times New Roman" w:hAnsi="Times New Roman" w:cs="Arial"/>
        </w:rPr>
      </w:r>
      <w:r w:rsidR="005D629B">
        <w:rPr>
          <w:rFonts w:ascii="Times New Roman" w:eastAsia="Times New Roman" w:hAnsi="Times New Roman" w:cs="Arial"/>
        </w:rPr>
        <w:fldChar w:fldCharType="separate"/>
      </w:r>
      <w:r w:rsidR="005D629B">
        <w:rPr>
          <w:rFonts w:ascii="Times New Roman" w:eastAsia="Times New Roman" w:hAnsi="Times New Roman" w:cs="Arial"/>
          <w:noProof/>
        </w:rPr>
        <w:t>c122</w:t>
      </w:r>
      <w:r w:rsidR="005D629B">
        <w:rPr>
          <w:rFonts w:ascii="Times New Roman" w:eastAsia="Times New Roman" w:hAnsi="Times New Roman" w:cs="Arial"/>
        </w:rPr>
        <w:fldChar w:fldCharType="end"/>
      </w:r>
      <w:bookmarkEnd w:id="15"/>
      <w:r w:rsidR="005D629B">
        <w:rPr>
          <w:rFonts w:ascii="Times New Roman" w:eastAsia="Times New Roman" w:hAnsi="Times New Roman" w:cs="Arial"/>
        </w:rPr>
        <w:fldChar w:fldCharType="begin">
          <w:ffData>
            <w:name w:val="C123"/>
            <w:enabled/>
            <w:calcOnExit w:val="0"/>
            <w:textInput>
              <w:default w:val="c123"/>
              <w:maxLength w:val="32700"/>
            </w:textInput>
          </w:ffData>
        </w:fldChar>
      </w:r>
      <w:bookmarkStart w:id="16" w:name="C123"/>
      <w:r w:rsidR="005D629B">
        <w:rPr>
          <w:rFonts w:ascii="Times New Roman" w:eastAsia="Times New Roman" w:hAnsi="Times New Roman" w:cs="Arial"/>
        </w:rPr>
        <w:instrText xml:space="preserve"> FORMTEXT </w:instrText>
      </w:r>
      <w:r w:rsidR="005D629B">
        <w:rPr>
          <w:rFonts w:ascii="Times New Roman" w:eastAsia="Times New Roman" w:hAnsi="Times New Roman" w:cs="Arial"/>
        </w:rPr>
      </w:r>
      <w:r w:rsidR="005D629B">
        <w:rPr>
          <w:rFonts w:ascii="Times New Roman" w:eastAsia="Times New Roman" w:hAnsi="Times New Roman" w:cs="Arial"/>
        </w:rPr>
        <w:fldChar w:fldCharType="separate"/>
      </w:r>
      <w:r w:rsidR="005D629B">
        <w:rPr>
          <w:rFonts w:ascii="Times New Roman" w:eastAsia="Times New Roman" w:hAnsi="Times New Roman" w:cs="Arial"/>
          <w:noProof/>
        </w:rPr>
        <w:t>c123</w:t>
      </w:r>
      <w:r w:rsidR="005D629B">
        <w:rPr>
          <w:rFonts w:ascii="Times New Roman" w:eastAsia="Times New Roman" w:hAnsi="Times New Roman" w:cs="Arial"/>
        </w:rPr>
        <w:fldChar w:fldCharType="end"/>
      </w:r>
      <w:bookmarkEnd w:id="16"/>
      <w:r w:rsidR="005D629B">
        <w:rPr>
          <w:rFonts w:ascii="Times New Roman" w:eastAsia="Times New Roman" w:hAnsi="Times New Roman" w:cs="Arial"/>
        </w:rPr>
        <w:fldChar w:fldCharType="begin">
          <w:ffData>
            <w:name w:val="C124"/>
            <w:enabled/>
            <w:calcOnExit w:val="0"/>
            <w:textInput>
              <w:default w:val="c124"/>
              <w:maxLength w:val="32700"/>
            </w:textInput>
          </w:ffData>
        </w:fldChar>
      </w:r>
      <w:bookmarkStart w:id="17" w:name="C124"/>
      <w:r w:rsidR="005D629B">
        <w:rPr>
          <w:rFonts w:ascii="Times New Roman" w:eastAsia="Times New Roman" w:hAnsi="Times New Roman" w:cs="Arial"/>
        </w:rPr>
        <w:instrText xml:space="preserve"> FORMTEXT </w:instrText>
      </w:r>
      <w:r w:rsidR="005D629B">
        <w:rPr>
          <w:rFonts w:ascii="Times New Roman" w:eastAsia="Times New Roman" w:hAnsi="Times New Roman" w:cs="Arial"/>
        </w:rPr>
      </w:r>
      <w:r w:rsidR="005D629B">
        <w:rPr>
          <w:rFonts w:ascii="Times New Roman" w:eastAsia="Times New Roman" w:hAnsi="Times New Roman" w:cs="Arial"/>
        </w:rPr>
        <w:fldChar w:fldCharType="separate"/>
      </w:r>
      <w:r w:rsidR="005D629B">
        <w:rPr>
          <w:rFonts w:ascii="Times New Roman" w:eastAsia="Times New Roman" w:hAnsi="Times New Roman" w:cs="Arial"/>
          <w:noProof/>
        </w:rPr>
        <w:t>c124</w:t>
      </w:r>
      <w:r w:rsidR="005D629B">
        <w:rPr>
          <w:rFonts w:ascii="Times New Roman" w:eastAsia="Times New Roman" w:hAnsi="Times New Roman" w:cs="Arial"/>
        </w:rPr>
        <w:fldChar w:fldCharType="end"/>
      </w:r>
      <w:bookmarkEnd w:id="13"/>
      <w:bookmarkEnd w:id="17"/>
      <w:r w:rsidR="00EA1FE8">
        <w:rPr>
          <w:rFonts w:ascii="Times New Roman" w:eastAsia="Times New Roman" w:hAnsi="Times New Roman" w:cs="Arial"/>
        </w:rPr>
        <w:fldChar w:fldCharType="begin">
          <w:ffData>
            <w:name w:val="c125"/>
            <w:enabled/>
            <w:calcOnExit w:val="0"/>
            <w:textInput>
              <w:default w:val="c125"/>
              <w:maxLength w:val="32700"/>
            </w:textInput>
          </w:ffData>
        </w:fldChar>
      </w:r>
      <w:bookmarkStart w:id="18" w:name="c125"/>
      <w:r w:rsidR="00EA1FE8">
        <w:rPr>
          <w:rFonts w:ascii="Times New Roman" w:eastAsia="Times New Roman" w:hAnsi="Times New Roman" w:cs="Arial"/>
        </w:rPr>
        <w:instrText xml:space="preserve"> FORMTEXT </w:instrText>
      </w:r>
      <w:r w:rsidR="00EA1FE8">
        <w:rPr>
          <w:rFonts w:ascii="Times New Roman" w:eastAsia="Times New Roman" w:hAnsi="Times New Roman" w:cs="Arial"/>
        </w:rPr>
      </w:r>
      <w:r w:rsidR="00EA1FE8">
        <w:rPr>
          <w:rFonts w:ascii="Times New Roman" w:eastAsia="Times New Roman" w:hAnsi="Times New Roman" w:cs="Arial"/>
        </w:rPr>
        <w:fldChar w:fldCharType="separate"/>
      </w:r>
      <w:r w:rsidR="00EA1FE8">
        <w:rPr>
          <w:rFonts w:ascii="Times New Roman" w:eastAsia="Times New Roman" w:hAnsi="Times New Roman" w:cs="Arial"/>
          <w:noProof/>
        </w:rPr>
        <w:t>c125</w:t>
      </w:r>
      <w:r w:rsidR="00EA1FE8">
        <w:rPr>
          <w:rFonts w:ascii="Times New Roman" w:eastAsia="Times New Roman" w:hAnsi="Times New Roman" w:cs="Arial"/>
        </w:rPr>
        <w:fldChar w:fldCharType="end"/>
      </w:r>
      <w:bookmarkEnd w:id="18"/>
      <w:r w:rsidR="002D6893">
        <w:rPr>
          <w:rFonts w:ascii="Times New Roman" w:eastAsia="Times New Roman" w:hAnsi="Times New Roman"/>
          <w:sz w:val="32"/>
          <w:szCs w:val="32"/>
        </w:rPr>
        <w:br w:type="page"/>
      </w:r>
    </w:p>
    <w:p w14:paraId="3A9F0BD0" w14:textId="33C3929E" w:rsidR="002D6893" w:rsidRDefault="00A51E4E" w:rsidP="00A51E4E">
      <w:pPr>
        <w:jc w:val="center"/>
        <w:rPr>
          <w:b/>
          <w:bCs/>
          <w:w w:val="105"/>
        </w:rPr>
      </w:pPr>
      <w:r w:rsidRPr="00A51E4E">
        <w:rPr>
          <w:b/>
          <w:bCs/>
          <w:w w:val="106"/>
        </w:rPr>
        <w:lastRenderedPageBreak/>
        <w:t>CONTRIBUTO</w:t>
      </w:r>
      <w:r w:rsidRPr="00A51E4E">
        <w:rPr>
          <w:b/>
          <w:bCs/>
          <w:spacing w:val="-3"/>
          <w:w w:val="106"/>
        </w:rPr>
        <w:t xml:space="preserve"> </w:t>
      </w:r>
      <w:r w:rsidRPr="00A51E4E">
        <w:rPr>
          <w:b/>
          <w:bCs/>
        </w:rPr>
        <w:t>DELL</w:t>
      </w:r>
      <w:r>
        <w:rPr>
          <w:b/>
          <w:bCs/>
        </w:rPr>
        <w:t>’UNITA’ DI APPRENDIMENTO</w:t>
      </w:r>
      <w:r w:rsidRPr="00A51E4E">
        <w:rPr>
          <w:b/>
          <w:bCs/>
          <w:spacing w:val="2"/>
        </w:rPr>
        <w:t xml:space="preserve"> </w:t>
      </w:r>
      <w:r w:rsidRPr="00A51E4E">
        <w:rPr>
          <w:b/>
          <w:bCs/>
        </w:rPr>
        <w:t>AL</w:t>
      </w:r>
      <w:r w:rsidRPr="00A51E4E">
        <w:rPr>
          <w:b/>
          <w:bCs/>
          <w:spacing w:val="13"/>
        </w:rPr>
        <w:t xml:space="preserve"> </w:t>
      </w:r>
      <w:r w:rsidRPr="00A51E4E">
        <w:rPr>
          <w:b/>
          <w:bCs/>
          <w:w w:val="105"/>
        </w:rPr>
        <w:t>CO</w:t>
      </w:r>
      <w:r w:rsidRPr="00A51E4E">
        <w:rPr>
          <w:b/>
          <w:bCs/>
          <w:spacing w:val="2"/>
          <w:w w:val="105"/>
        </w:rPr>
        <w:t>N</w:t>
      </w:r>
      <w:r w:rsidRPr="00A51E4E">
        <w:rPr>
          <w:b/>
          <w:bCs/>
          <w:w w:val="105"/>
        </w:rPr>
        <w:t>S</w:t>
      </w:r>
      <w:r w:rsidRPr="00A51E4E">
        <w:rPr>
          <w:b/>
          <w:bCs/>
          <w:spacing w:val="2"/>
          <w:w w:val="105"/>
        </w:rPr>
        <w:t>E</w:t>
      </w:r>
      <w:r w:rsidRPr="00A51E4E">
        <w:rPr>
          <w:b/>
          <w:bCs/>
          <w:spacing w:val="-2"/>
          <w:w w:val="105"/>
        </w:rPr>
        <w:t>G</w:t>
      </w:r>
      <w:r w:rsidRPr="00A51E4E">
        <w:rPr>
          <w:b/>
          <w:bCs/>
          <w:w w:val="105"/>
        </w:rPr>
        <w:t>UIMENTO</w:t>
      </w:r>
      <w:r w:rsidRPr="00A51E4E">
        <w:rPr>
          <w:b/>
          <w:bCs/>
          <w:spacing w:val="9"/>
          <w:w w:val="105"/>
        </w:rPr>
        <w:t xml:space="preserve"> </w:t>
      </w:r>
      <w:r w:rsidRPr="00A51E4E">
        <w:rPr>
          <w:b/>
          <w:bCs/>
        </w:rPr>
        <w:t>DELLE</w:t>
      </w:r>
      <w:r w:rsidRPr="00A51E4E">
        <w:rPr>
          <w:b/>
          <w:bCs/>
          <w:spacing w:val="53"/>
        </w:rPr>
        <w:t xml:space="preserve"> </w:t>
      </w:r>
      <w:r w:rsidRPr="00A51E4E">
        <w:rPr>
          <w:b/>
          <w:bCs/>
          <w:w w:val="107"/>
        </w:rPr>
        <w:t>COM</w:t>
      </w:r>
      <w:r w:rsidRPr="00A51E4E">
        <w:rPr>
          <w:b/>
          <w:bCs/>
          <w:spacing w:val="-4"/>
          <w:w w:val="107"/>
        </w:rPr>
        <w:t>P</w:t>
      </w:r>
      <w:r w:rsidRPr="00A51E4E">
        <w:rPr>
          <w:b/>
          <w:bCs/>
          <w:w w:val="109"/>
        </w:rPr>
        <w:t>E</w:t>
      </w:r>
      <w:r w:rsidRPr="00A51E4E">
        <w:rPr>
          <w:b/>
          <w:bCs/>
          <w:spacing w:val="1"/>
          <w:w w:val="109"/>
        </w:rPr>
        <w:t>T</w:t>
      </w:r>
      <w:r w:rsidRPr="00A51E4E">
        <w:rPr>
          <w:b/>
          <w:bCs/>
          <w:w w:val="105"/>
        </w:rPr>
        <w:t>EN</w:t>
      </w:r>
      <w:r w:rsidRPr="00A51E4E">
        <w:rPr>
          <w:b/>
          <w:bCs/>
          <w:spacing w:val="-1"/>
          <w:w w:val="105"/>
        </w:rPr>
        <w:t>Z</w:t>
      </w:r>
      <w:r w:rsidRPr="00A51E4E">
        <w:rPr>
          <w:b/>
          <w:bCs/>
          <w:w w:val="109"/>
        </w:rPr>
        <w:t xml:space="preserve">E </w:t>
      </w:r>
      <w:r w:rsidRPr="00A51E4E">
        <w:rPr>
          <w:b/>
          <w:bCs/>
        </w:rPr>
        <w:t>CHIAVE</w:t>
      </w:r>
      <w:r w:rsidRPr="00A51E4E">
        <w:rPr>
          <w:b/>
          <w:bCs/>
          <w:spacing w:val="45"/>
        </w:rPr>
        <w:t xml:space="preserve"> </w:t>
      </w:r>
      <w:r w:rsidRPr="00A51E4E">
        <w:rPr>
          <w:b/>
          <w:bCs/>
          <w:w w:val="106"/>
        </w:rPr>
        <w:t>EUR</w:t>
      </w:r>
      <w:r w:rsidRPr="00A51E4E">
        <w:rPr>
          <w:b/>
          <w:bCs/>
          <w:spacing w:val="3"/>
          <w:w w:val="106"/>
        </w:rPr>
        <w:t>O</w:t>
      </w:r>
      <w:r w:rsidRPr="00A51E4E">
        <w:rPr>
          <w:b/>
          <w:bCs/>
          <w:w w:val="105"/>
        </w:rPr>
        <w:t>PA</w:t>
      </w:r>
    </w:p>
    <w:p w14:paraId="1DF19EEB" w14:textId="596A57BD" w:rsidR="00A51E4E" w:rsidRDefault="00A51E4E" w:rsidP="00A51E4E">
      <w:pPr>
        <w:jc w:val="center"/>
        <w:rPr>
          <w:b/>
          <w:bCs/>
          <w:w w:val="105"/>
        </w:rPr>
      </w:pPr>
    </w:p>
    <w:tbl>
      <w:tblPr>
        <w:tblW w:w="99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8693"/>
        <w:gridCol w:w="816"/>
      </w:tblGrid>
      <w:tr w:rsidR="00F30F19" w:rsidRPr="00DC7462" w14:paraId="02FED882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AB64B" w14:textId="65A5AD63" w:rsid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11A44" w14:textId="5229B58B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COMUNICARE IN MADRELINGUA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D978E0" w14:textId="2DEDCC86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5"/>
                  <w:enabled/>
                  <w:calcOnExit w:val="0"/>
                  <w:textInput>
                    <w:default w:val="c45"/>
                  </w:textInput>
                </w:ffData>
              </w:fldChar>
            </w:r>
            <w:bookmarkStart w:id="19" w:name="c45"/>
            <w:r w:rsidRPr="00F30F19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c45</w: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9"/>
          </w:p>
        </w:tc>
      </w:tr>
      <w:tr w:rsidR="00F30F19" w:rsidRPr="00DC7462" w14:paraId="0215C718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67CAB" w14:textId="1FF99492" w:rsid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4B05F" w14:textId="4D78F433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COMUNICARE IN LINGUE STRANIERE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AEE861" w14:textId="0F1210D4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6"/>
                  <w:enabled/>
                  <w:calcOnExit w:val="0"/>
                  <w:textInput>
                    <w:default w:val="c46"/>
                  </w:textInput>
                </w:ffData>
              </w:fldChar>
            </w:r>
            <w:bookmarkStart w:id="20" w:name="c46"/>
            <w:r w:rsidRPr="00F30F19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c46</w: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0"/>
          </w:p>
        </w:tc>
      </w:tr>
      <w:tr w:rsidR="00F30F19" w:rsidRPr="00DC7462" w14:paraId="17768419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0C5FD" w14:textId="44C56434" w:rsidR="00F30F19" w:rsidRP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3A38F" w14:textId="2978D505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COMPETENZA MATEMATICA E COMPETENZE DI BASE IN SCIENZA E TECNOLOGIA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267581" w14:textId="5F7449AA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7"/>
                  <w:enabled/>
                  <w:calcOnExit w:val="0"/>
                  <w:textInput>
                    <w:default w:val="c47"/>
                  </w:textInput>
                </w:ffData>
              </w:fldChar>
            </w:r>
            <w:bookmarkStart w:id="21" w:name="c47"/>
            <w:r w:rsidRPr="00F30F19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c47</w: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1"/>
          </w:p>
        </w:tc>
      </w:tr>
      <w:tr w:rsidR="00F30F19" w:rsidRPr="00DC7462" w14:paraId="46A0F41B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0A014" w14:textId="63A1FD73" w:rsid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66955" w14:textId="58A1ADC4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COMPETENZE DIGITALI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F3A8D6" w14:textId="206E517E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8"/>
                  <w:enabled/>
                  <w:calcOnExit w:val="0"/>
                  <w:textInput>
                    <w:default w:val="c48"/>
                  </w:textInput>
                </w:ffData>
              </w:fldChar>
            </w:r>
            <w:bookmarkStart w:id="22" w:name="c48"/>
            <w:r w:rsidRPr="00F30F19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c48</w: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2"/>
          </w:p>
        </w:tc>
      </w:tr>
      <w:tr w:rsidR="00F30F19" w:rsidRPr="00DC7462" w14:paraId="4C8396EE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9C0E" w14:textId="58850775" w:rsid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18BE6" w14:textId="08E9FFA5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IMPARARE AD IMPARARE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20B319" w14:textId="29904FD5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9"/>
                  <w:enabled/>
                  <w:calcOnExit w:val="0"/>
                  <w:textInput>
                    <w:default w:val="c49"/>
                  </w:textInput>
                </w:ffData>
              </w:fldChar>
            </w:r>
            <w:bookmarkStart w:id="23" w:name="c49"/>
            <w:r w:rsidRPr="00F30F19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c49</w: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3"/>
          </w:p>
        </w:tc>
      </w:tr>
      <w:tr w:rsidR="00F30F19" w:rsidRPr="00DC7462" w14:paraId="7D6E22F3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E0220" w14:textId="027BF5D0" w:rsidR="00F30F19" w:rsidRP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201EC" w14:textId="06C3175A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COMPETENZE INTERPERSONALI, INTERCULTURALI E SOCIALI E COMPETENZA CIVICA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50B64A" w14:textId="11E96A66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0"/>
                  <w:enabled/>
                  <w:calcOnExit w:val="0"/>
                  <w:textInput>
                    <w:default w:val="c50"/>
                  </w:textInput>
                </w:ffData>
              </w:fldChar>
            </w:r>
            <w:bookmarkStart w:id="24" w:name="c50"/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c50</w:t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24"/>
          </w:p>
        </w:tc>
      </w:tr>
      <w:tr w:rsidR="00F30F19" w:rsidRPr="00DC7462" w14:paraId="64B9787F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5D801" w14:textId="6891EC06" w:rsidR="00F30F19" w:rsidRP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D61566" w14:textId="54B4219D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SPIRITO DI INIZIATIVA ED IMPRENDITORIALITÀ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FFE9CF" w14:textId="58F4DA62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51"/>
                  <w:enabled/>
                  <w:calcOnExit w:val="0"/>
                  <w:textInput>
                    <w:default w:val="c51"/>
                  </w:textInput>
                </w:ffData>
              </w:fldChar>
            </w:r>
            <w:bookmarkStart w:id="25" w:name="c51"/>
            <w:r w:rsidRPr="00F30F19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c51</w: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5"/>
          </w:p>
        </w:tc>
      </w:tr>
      <w:tr w:rsidR="00F30F19" w:rsidRPr="00DC7462" w14:paraId="0DCBA3F7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1CAB2" w14:textId="41189C9D" w:rsidR="00F30F19" w:rsidRP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FBDF7" w14:textId="41C210AA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CONSAPEVOLEZZA ED ESPRESSIONE CULTURALE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75F9B" w14:textId="480B1F69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52"/>
                  <w:enabled/>
                  <w:calcOnExit w:val="0"/>
                  <w:textInput>
                    <w:default w:val="c52"/>
                  </w:textInput>
                </w:ffData>
              </w:fldChar>
            </w:r>
            <w:bookmarkStart w:id="26" w:name="c52"/>
            <w:r w:rsidRPr="00F30F19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c52</w: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6"/>
          </w:p>
        </w:tc>
      </w:tr>
    </w:tbl>
    <w:p w14:paraId="5FB4DA9B" w14:textId="38334A32" w:rsidR="00A51E4E" w:rsidRDefault="00A51E4E" w:rsidP="00A51E4E">
      <w:pPr>
        <w:jc w:val="center"/>
        <w:rPr>
          <w:b/>
          <w:bCs/>
          <w:w w:val="105"/>
        </w:rPr>
      </w:pPr>
    </w:p>
    <w:p w14:paraId="4F6651CA" w14:textId="77777777" w:rsidR="00F30F19" w:rsidRDefault="00F30F19" w:rsidP="00F30F19">
      <w:pPr>
        <w:rPr>
          <w:rFonts w:ascii="Times New Roman" w:eastAsia="Times New Roman" w:hAnsi="Times New Roman"/>
          <w:sz w:val="32"/>
          <w:szCs w:val="32"/>
        </w:rPr>
      </w:pPr>
    </w:p>
    <w:p w14:paraId="235CA21A" w14:textId="764D6AF0" w:rsidR="00F30F19" w:rsidRDefault="00F30F19" w:rsidP="00F30F19">
      <w:pPr>
        <w:jc w:val="center"/>
        <w:rPr>
          <w:b/>
          <w:bCs/>
          <w:w w:val="106"/>
        </w:rPr>
      </w:pPr>
      <w:bookmarkStart w:id="27" w:name="_Hlk120298478"/>
      <w:r w:rsidRPr="00A51E4E">
        <w:rPr>
          <w:b/>
          <w:bCs/>
          <w:w w:val="106"/>
        </w:rPr>
        <w:t>CONTRIBUTO</w:t>
      </w:r>
      <w:r w:rsidRPr="00A51E4E">
        <w:rPr>
          <w:b/>
          <w:bCs/>
          <w:spacing w:val="-3"/>
          <w:w w:val="106"/>
        </w:rPr>
        <w:t xml:space="preserve"> </w:t>
      </w:r>
      <w:r w:rsidRPr="00A51E4E">
        <w:rPr>
          <w:b/>
          <w:bCs/>
        </w:rPr>
        <w:t>DELL</w:t>
      </w:r>
      <w:r>
        <w:rPr>
          <w:b/>
          <w:bCs/>
        </w:rPr>
        <w:t>’UNITA’ DI APPRENDIMENTO</w:t>
      </w:r>
      <w:r w:rsidRPr="00A51E4E">
        <w:rPr>
          <w:b/>
          <w:bCs/>
          <w:spacing w:val="2"/>
        </w:rPr>
        <w:t xml:space="preserve"> </w:t>
      </w:r>
      <w:r w:rsidRPr="00A51E4E">
        <w:rPr>
          <w:b/>
          <w:bCs/>
        </w:rPr>
        <w:t>AL</w:t>
      </w:r>
      <w:r w:rsidRPr="00A51E4E">
        <w:rPr>
          <w:b/>
          <w:bCs/>
          <w:spacing w:val="13"/>
        </w:rPr>
        <w:t xml:space="preserve"> </w:t>
      </w:r>
      <w:r w:rsidRPr="00A51E4E">
        <w:rPr>
          <w:b/>
          <w:bCs/>
          <w:w w:val="105"/>
        </w:rPr>
        <w:t>CO</w:t>
      </w:r>
      <w:r w:rsidRPr="00A51E4E">
        <w:rPr>
          <w:b/>
          <w:bCs/>
          <w:spacing w:val="2"/>
          <w:w w:val="105"/>
        </w:rPr>
        <w:t>N</w:t>
      </w:r>
      <w:r w:rsidRPr="00A51E4E">
        <w:rPr>
          <w:b/>
          <w:bCs/>
          <w:w w:val="105"/>
        </w:rPr>
        <w:t>S</w:t>
      </w:r>
      <w:r w:rsidRPr="00A51E4E">
        <w:rPr>
          <w:b/>
          <w:bCs/>
          <w:spacing w:val="2"/>
          <w:w w:val="105"/>
        </w:rPr>
        <w:t>E</w:t>
      </w:r>
      <w:r w:rsidRPr="00A51E4E">
        <w:rPr>
          <w:b/>
          <w:bCs/>
          <w:spacing w:val="-2"/>
          <w:w w:val="105"/>
        </w:rPr>
        <w:t>G</w:t>
      </w:r>
      <w:r w:rsidRPr="00A51E4E">
        <w:rPr>
          <w:b/>
          <w:bCs/>
          <w:w w:val="105"/>
        </w:rPr>
        <w:t>UIMENTO</w:t>
      </w:r>
      <w:r w:rsidRPr="00A51E4E">
        <w:rPr>
          <w:b/>
          <w:bCs/>
          <w:spacing w:val="9"/>
          <w:w w:val="105"/>
        </w:rPr>
        <w:t xml:space="preserve"> </w:t>
      </w:r>
      <w:r w:rsidRPr="00A51E4E">
        <w:rPr>
          <w:b/>
          <w:bCs/>
        </w:rPr>
        <w:t>DELLE</w:t>
      </w:r>
      <w:r w:rsidRPr="00A51E4E">
        <w:rPr>
          <w:b/>
          <w:bCs/>
          <w:spacing w:val="53"/>
        </w:rPr>
        <w:t xml:space="preserve"> </w:t>
      </w:r>
      <w:r w:rsidRPr="00A51E4E">
        <w:rPr>
          <w:b/>
          <w:bCs/>
          <w:w w:val="107"/>
        </w:rPr>
        <w:t>COM</w:t>
      </w:r>
      <w:r w:rsidRPr="00A51E4E">
        <w:rPr>
          <w:b/>
          <w:bCs/>
          <w:spacing w:val="-4"/>
          <w:w w:val="107"/>
        </w:rPr>
        <w:t>P</w:t>
      </w:r>
      <w:r w:rsidRPr="00A51E4E">
        <w:rPr>
          <w:b/>
          <w:bCs/>
          <w:w w:val="109"/>
        </w:rPr>
        <w:t>E</w:t>
      </w:r>
      <w:r w:rsidRPr="00A51E4E">
        <w:rPr>
          <w:b/>
          <w:bCs/>
          <w:spacing w:val="1"/>
          <w:w w:val="109"/>
        </w:rPr>
        <w:t>T</w:t>
      </w:r>
      <w:r w:rsidRPr="00A51E4E">
        <w:rPr>
          <w:b/>
          <w:bCs/>
          <w:w w:val="105"/>
        </w:rPr>
        <w:t>EN</w:t>
      </w:r>
      <w:r w:rsidRPr="00A51E4E">
        <w:rPr>
          <w:b/>
          <w:bCs/>
          <w:spacing w:val="-1"/>
          <w:w w:val="105"/>
        </w:rPr>
        <w:t>Z</w:t>
      </w:r>
      <w:r w:rsidRPr="00A51E4E">
        <w:rPr>
          <w:b/>
          <w:bCs/>
          <w:w w:val="109"/>
        </w:rPr>
        <w:t xml:space="preserve">E </w:t>
      </w:r>
      <w:r w:rsidRPr="00A51E4E">
        <w:rPr>
          <w:b/>
          <w:bCs/>
        </w:rPr>
        <w:t>CHIAVE</w:t>
      </w:r>
      <w:r w:rsidRPr="00A51E4E">
        <w:rPr>
          <w:b/>
          <w:bCs/>
          <w:spacing w:val="45"/>
        </w:rPr>
        <w:t xml:space="preserve"> </w:t>
      </w:r>
      <w:r>
        <w:rPr>
          <w:b/>
          <w:bCs/>
          <w:spacing w:val="-3"/>
        </w:rPr>
        <w:t xml:space="preserve">DI </w:t>
      </w:r>
      <w:r w:rsidRPr="00A51E4E">
        <w:rPr>
          <w:b/>
          <w:bCs/>
          <w:w w:val="104"/>
        </w:rPr>
        <w:t>CI</w:t>
      </w:r>
      <w:r w:rsidRPr="00A51E4E">
        <w:rPr>
          <w:b/>
          <w:bCs/>
          <w:spacing w:val="3"/>
          <w:w w:val="104"/>
        </w:rPr>
        <w:t>T</w:t>
      </w:r>
      <w:r w:rsidRPr="00A51E4E">
        <w:rPr>
          <w:b/>
          <w:bCs/>
          <w:w w:val="104"/>
        </w:rPr>
        <w:t>TADINA</w:t>
      </w:r>
      <w:r w:rsidRPr="00A51E4E">
        <w:rPr>
          <w:b/>
          <w:bCs/>
          <w:spacing w:val="-1"/>
          <w:w w:val="104"/>
        </w:rPr>
        <w:t>N</w:t>
      </w:r>
      <w:r w:rsidRPr="00A51E4E">
        <w:rPr>
          <w:b/>
          <w:bCs/>
          <w:w w:val="104"/>
        </w:rPr>
        <w:t>ZA</w:t>
      </w:r>
      <w:r w:rsidRPr="00A51E4E">
        <w:rPr>
          <w:b/>
          <w:bCs/>
          <w:spacing w:val="-1"/>
          <w:w w:val="104"/>
        </w:rPr>
        <w:t xml:space="preserve"> </w:t>
      </w:r>
    </w:p>
    <w:bookmarkEnd w:id="27"/>
    <w:p w14:paraId="130C6BAE" w14:textId="5E8BBAAA" w:rsidR="00F30F19" w:rsidRDefault="00F30F19" w:rsidP="00F30F19">
      <w:pPr>
        <w:jc w:val="center"/>
        <w:rPr>
          <w:b/>
          <w:bCs/>
          <w:w w:val="106"/>
        </w:rPr>
      </w:pPr>
    </w:p>
    <w:tbl>
      <w:tblPr>
        <w:tblW w:w="99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8693"/>
        <w:gridCol w:w="816"/>
      </w:tblGrid>
      <w:tr w:rsidR="00A9286F" w:rsidRPr="00DC7462" w14:paraId="4FBF6B39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AC4B" w14:textId="77777777" w:rsidR="00A9286F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091AA" w14:textId="24BEC19B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IMPARARE AD IMPARARE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50E720" w14:textId="487C1341" w:rsidR="00A9286F" w:rsidRPr="00A9286F" w:rsidRDefault="00A9286F" w:rsidP="004451D8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3"/>
                  <w:enabled/>
                  <w:calcOnExit w:val="0"/>
                  <w:textInput>
                    <w:default w:val="c53"/>
                  </w:textInput>
                </w:ffData>
              </w:fldChar>
            </w:r>
            <w:bookmarkStart w:id="28" w:name="c53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c53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28"/>
          </w:p>
        </w:tc>
      </w:tr>
      <w:tr w:rsidR="00A9286F" w:rsidRPr="00DC7462" w14:paraId="62F70275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1572D" w14:textId="77777777" w:rsidR="00A9286F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A41A5" w14:textId="4B398FA5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PROGETTARE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B55126" w14:textId="042791F9" w:rsidR="00A9286F" w:rsidRPr="00A9286F" w:rsidRDefault="00A9286F" w:rsidP="004451D8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4"/>
                  <w:enabled/>
                  <w:calcOnExit w:val="0"/>
                  <w:textInput>
                    <w:default w:val="c54"/>
                  </w:textInput>
                </w:ffData>
              </w:fldChar>
            </w:r>
            <w:bookmarkStart w:id="29" w:name="c54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c54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29"/>
          </w:p>
        </w:tc>
      </w:tr>
      <w:tr w:rsidR="00A9286F" w:rsidRPr="00DC7462" w14:paraId="0D6DE5BF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632AC" w14:textId="77777777" w:rsidR="00A9286F" w:rsidRPr="00F30F19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2C71B" w14:textId="17CAC52E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UNICARE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4D0963" w14:textId="0CDE2733" w:rsidR="00A9286F" w:rsidRPr="00A9286F" w:rsidRDefault="00A9286F" w:rsidP="004451D8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5"/>
                  <w:enabled/>
                  <w:calcOnExit w:val="0"/>
                  <w:textInput>
                    <w:default w:val="c55"/>
                  </w:textInput>
                </w:ffData>
              </w:fldChar>
            </w:r>
            <w:bookmarkStart w:id="30" w:name="c55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c55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30"/>
          </w:p>
        </w:tc>
      </w:tr>
      <w:tr w:rsidR="00A9286F" w:rsidRPr="00DC7462" w14:paraId="710EF3B5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8E80" w14:textId="77777777" w:rsidR="00A9286F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EB498" w14:textId="3CACD768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COLLABORARE E PARTECIPARE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72FADE" w14:textId="7A011319" w:rsidR="00A9286F" w:rsidRPr="00A9286F" w:rsidRDefault="00A9286F" w:rsidP="004451D8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6"/>
                  <w:enabled/>
                  <w:calcOnExit w:val="0"/>
                  <w:textInput>
                    <w:default w:val="c56"/>
                  </w:textInput>
                </w:ffData>
              </w:fldChar>
            </w:r>
            <w:bookmarkStart w:id="31" w:name="c56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c56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31"/>
          </w:p>
        </w:tc>
      </w:tr>
      <w:tr w:rsidR="00A9286F" w:rsidRPr="00DC7462" w14:paraId="01B38683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5785" w14:textId="77777777" w:rsidR="00A9286F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27165" w14:textId="1CEF0F87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AGIRE IN MODO AUTONOMO E RESPONSABILE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4EEA1" w14:textId="0C99F173" w:rsidR="00A9286F" w:rsidRPr="00A9286F" w:rsidRDefault="00A9286F" w:rsidP="004451D8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7"/>
                  <w:enabled/>
                  <w:calcOnExit w:val="0"/>
                  <w:textInput>
                    <w:default w:val="c57"/>
                  </w:textInput>
                </w:ffData>
              </w:fldChar>
            </w:r>
            <w:bookmarkStart w:id="32" w:name="c57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c57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32"/>
          </w:p>
        </w:tc>
      </w:tr>
      <w:tr w:rsidR="00A9286F" w:rsidRPr="00DC7462" w14:paraId="77F04CCB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BF1E8" w14:textId="77777777" w:rsidR="00A9286F" w:rsidRPr="00F30F19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BC3278" w14:textId="4FE6AC6A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RISOLVERE PROBLEMI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E8E043" w14:textId="2D0AD100" w:rsidR="00A9286F" w:rsidRPr="00A9286F" w:rsidRDefault="00A9286F" w:rsidP="004451D8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8"/>
                  <w:enabled/>
                  <w:calcOnExit w:val="0"/>
                  <w:textInput>
                    <w:default w:val="c58"/>
                  </w:textInput>
                </w:ffData>
              </w:fldChar>
            </w:r>
            <w:bookmarkStart w:id="33" w:name="c58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c58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33"/>
          </w:p>
        </w:tc>
      </w:tr>
      <w:tr w:rsidR="00A9286F" w:rsidRPr="00DC7462" w14:paraId="0C31A395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FB82" w14:textId="77777777" w:rsidR="00A9286F" w:rsidRPr="00F30F19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C39C7E" w14:textId="7424D12A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NDIVIDUARE COLLEGAMENTI E RELAZIONI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5767B0" w14:textId="11E3DB68" w:rsidR="00A9286F" w:rsidRPr="00A9286F" w:rsidRDefault="00A9286F" w:rsidP="004451D8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9"/>
                  <w:enabled/>
                  <w:calcOnExit w:val="0"/>
                  <w:textInput>
                    <w:default w:val="c59"/>
                  </w:textInput>
                </w:ffData>
              </w:fldChar>
            </w:r>
            <w:bookmarkStart w:id="34" w:name="c59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c59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34"/>
          </w:p>
        </w:tc>
      </w:tr>
      <w:tr w:rsidR="00A9286F" w:rsidRPr="00DC7462" w14:paraId="487A7042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3A08" w14:textId="77777777" w:rsidR="00A9286F" w:rsidRPr="00F30F19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8839DE" w14:textId="3FAF439F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ACQUISIRE E INTERPRETARE L’INFORMAZIONE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20E83E" w14:textId="49971F50" w:rsidR="00A9286F" w:rsidRPr="00A9286F" w:rsidRDefault="00A9286F" w:rsidP="00A9286F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60"/>
                  <w:enabled/>
                  <w:calcOnExit w:val="0"/>
                  <w:textInput>
                    <w:default w:val="c60"/>
                  </w:textInput>
                </w:ffData>
              </w:fldChar>
            </w:r>
            <w:bookmarkStart w:id="35" w:name="c60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c60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35"/>
          </w:p>
        </w:tc>
      </w:tr>
    </w:tbl>
    <w:p w14:paraId="3184FE66" w14:textId="56206572" w:rsidR="00F30F19" w:rsidRDefault="00F30F19" w:rsidP="00F30F19">
      <w:pPr>
        <w:jc w:val="center"/>
        <w:rPr>
          <w:b/>
          <w:bCs/>
          <w:w w:val="106"/>
        </w:rPr>
      </w:pPr>
    </w:p>
    <w:p w14:paraId="0D1785FC" w14:textId="77777777" w:rsidR="00A9286F" w:rsidRDefault="00A9286F" w:rsidP="00A9286F">
      <w:pPr>
        <w:jc w:val="center"/>
        <w:rPr>
          <w:b/>
          <w:bCs/>
          <w:w w:val="106"/>
        </w:rPr>
      </w:pPr>
    </w:p>
    <w:p w14:paraId="7F282A3D" w14:textId="60B1BE8F" w:rsidR="00A9286F" w:rsidRDefault="00A9286F" w:rsidP="00A9286F">
      <w:pPr>
        <w:jc w:val="center"/>
        <w:rPr>
          <w:b/>
          <w:bCs/>
          <w:w w:val="106"/>
        </w:rPr>
      </w:pPr>
      <w:r w:rsidRPr="00A51E4E">
        <w:rPr>
          <w:b/>
          <w:bCs/>
          <w:w w:val="106"/>
        </w:rPr>
        <w:t>CONTRIBUTO</w:t>
      </w:r>
      <w:r w:rsidRPr="00A51E4E">
        <w:rPr>
          <w:b/>
          <w:bCs/>
          <w:spacing w:val="-3"/>
          <w:w w:val="106"/>
        </w:rPr>
        <w:t xml:space="preserve"> </w:t>
      </w:r>
      <w:r w:rsidRPr="00A51E4E">
        <w:rPr>
          <w:b/>
          <w:bCs/>
        </w:rPr>
        <w:t>DELL</w:t>
      </w:r>
      <w:r>
        <w:rPr>
          <w:b/>
          <w:bCs/>
        </w:rPr>
        <w:t>’UNITA’ DI APPRENDIMENTO</w:t>
      </w:r>
      <w:r w:rsidRPr="00A51E4E">
        <w:rPr>
          <w:b/>
          <w:bCs/>
          <w:spacing w:val="2"/>
        </w:rPr>
        <w:t xml:space="preserve"> </w:t>
      </w:r>
      <w:r w:rsidRPr="00A51E4E">
        <w:rPr>
          <w:b/>
          <w:bCs/>
        </w:rPr>
        <w:t>AL</w:t>
      </w:r>
      <w:r w:rsidRPr="00A51E4E">
        <w:rPr>
          <w:b/>
          <w:bCs/>
          <w:spacing w:val="13"/>
        </w:rPr>
        <w:t xml:space="preserve"> </w:t>
      </w:r>
      <w:r w:rsidRPr="00A51E4E">
        <w:rPr>
          <w:b/>
          <w:bCs/>
          <w:w w:val="105"/>
        </w:rPr>
        <w:t>CO</w:t>
      </w:r>
      <w:r w:rsidRPr="00A51E4E">
        <w:rPr>
          <w:b/>
          <w:bCs/>
          <w:spacing w:val="2"/>
          <w:w w:val="105"/>
        </w:rPr>
        <w:t>N</w:t>
      </w:r>
      <w:r w:rsidRPr="00A51E4E">
        <w:rPr>
          <w:b/>
          <w:bCs/>
          <w:w w:val="105"/>
        </w:rPr>
        <w:t>S</w:t>
      </w:r>
      <w:r w:rsidRPr="00A51E4E">
        <w:rPr>
          <w:b/>
          <w:bCs/>
          <w:spacing w:val="2"/>
          <w:w w:val="105"/>
        </w:rPr>
        <w:t>E</w:t>
      </w:r>
      <w:r w:rsidRPr="00A51E4E">
        <w:rPr>
          <w:b/>
          <w:bCs/>
          <w:spacing w:val="-2"/>
          <w:w w:val="105"/>
        </w:rPr>
        <w:t>G</w:t>
      </w:r>
      <w:r w:rsidRPr="00A51E4E">
        <w:rPr>
          <w:b/>
          <w:bCs/>
          <w:w w:val="105"/>
        </w:rPr>
        <w:t>UIMENTO</w:t>
      </w:r>
      <w:r w:rsidRPr="00A51E4E">
        <w:rPr>
          <w:b/>
          <w:bCs/>
          <w:spacing w:val="9"/>
          <w:w w:val="105"/>
        </w:rPr>
        <w:t xml:space="preserve"> </w:t>
      </w:r>
      <w:r w:rsidRPr="00A51E4E">
        <w:rPr>
          <w:b/>
          <w:bCs/>
        </w:rPr>
        <w:t>DELLE</w:t>
      </w:r>
      <w:r w:rsidRPr="00A51E4E">
        <w:rPr>
          <w:b/>
          <w:bCs/>
          <w:spacing w:val="53"/>
        </w:rPr>
        <w:t xml:space="preserve"> </w:t>
      </w:r>
      <w:r w:rsidRPr="00BA7164">
        <w:rPr>
          <w:b/>
          <w:bCs/>
          <w:w w:val="107"/>
          <w:u w:val="single"/>
        </w:rPr>
        <w:t>COM</w:t>
      </w:r>
      <w:r w:rsidRPr="00BA7164">
        <w:rPr>
          <w:b/>
          <w:bCs/>
          <w:spacing w:val="-4"/>
          <w:w w:val="107"/>
          <w:u w:val="single"/>
        </w:rPr>
        <w:t>P</w:t>
      </w:r>
      <w:r w:rsidRPr="00BA7164">
        <w:rPr>
          <w:b/>
          <w:bCs/>
          <w:w w:val="109"/>
          <w:u w:val="single"/>
        </w:rPr>
        <w:t>E</w:t>
      </w:r>
      <w:r w:rsidRPr="00BA7164">
        <w:rPr>
          <w:b/>
          <w:bCs/>
          <w:spacing w:val="1"/>
          <w:w w:val="109"/>
          <w:u w:val="single"/>
        </w:rPr>
        <w:t>T</w:t>
      </w:r>
      <w:r w:rsidRPr="00BA7164">
        <w:rPr>
          <w:b/>
          <w:bCs/>
          <w:w w:val="105"/>
          <w:u w:val="single"/>
        </w:rPr>
        <w:t>EN</w:t>
      </w:r>
      <w:r w:rsidRPr="00BA7164">
        <w:rPr>
          <w:b/>
          <w:bCs/>
          <w:spacing w:val="-1"/>
          <w:w w:val="105"/>
          <w:u w:val="single"/>
        </w:rPr>
        <w:t>Z</w:t>
      </w:r>
      <w:r w:rsidRPr="00BA7164">
        <w:rPr>
          <w:b/>
          <w:bCs/>
          <w:w w:val="109"/>
          <w:u w:val="single"/>
        </w:rPr>
        <w:t>E</w:t>
      </w:r>
      <w:r w:rsidRPr="00A51E4E">
        <w:rPr>
          <w:b/>
          <w:bCs/>
          <w:w w:val="109"/>
        </w:rPr>
        <w:t xml:space="preserve"> </w:t>
      </w:r>
      <w:r>
        <w:rPr>
          <w:b/>
          <w:bCs/>
        </w:rPr>
        <w:t>RELATIVE AL PROFILO EDUCATIVO CULTURALE E PROFESSIONALE (PECUP) DELLA DISCIPLINA</w:t>
      </w:r>
      <w:r w:rsidRPr="00A51E4E">
        <w:rPr>
          <w:b/>
          <w:bCs/>
          <w:spacing w:val="-1"/>
          <w:w w:val="104"/>
        </w:rPr>
        <w:t xml:space="preserve"> </w:t>
      </w:r>
    </w:p>
    <w:p w14:paraId="33E0B0D0" w14:textId="6074CF8C" w:rsidR="00F30F19" w:rsidRDefault="00F30F19" w:rsidP="00F30F19">
      <w:pPr>
        <w:jc w:val="center"/>
        <w:rPr>
          <w:b/>
          <w:bCs/>
          <w:w w:val="105"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"/>
        <w:gridCol w:w="9376"/>
      </w:tblGrid>
      <w:tr w:rsidR="00BA7164" w:rsidRPr="00DC7462" w14:paraId="19F40067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B82B1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1B184" w14:textId="02846716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61"/>
                  <w:enabled/>
                  <w:calcOnExit w:val="0"/>
                  <w:textInput>
                    <w:default w:val="c61"/>
                  </w:textInput>
                </w:ffData>
              </w:fldChar>
            </w:r>
            <w:bookmarkStart w:id="36" w:name="c61"/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c61</w: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36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26"/>
                  <w:enabled/>
                  <w:calcOnExit w:val="0"/>
                  <w:textInput>
                    <w:default w:val="c126"/>
                  </w:textInput>
                </w:ffData>
              </w:fldChar>
            </w:r>
            <w:bookmarkStart w:id="37" w:name="c126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c126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37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27"/>
                  <w:enabled/>
                  <w:calcOnExit w:val="0"/>
                  <w:textInput>
                    <w:default w:val="c127"/>
                  </w:textInput>
                </w:ffData>
              </w:fldChar>
            </w:r>
            <w:bookmarkStart w:id="38" w:name="c127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c127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38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28"/>
                  <w:enabled/>
                  <w:calcOnExit w:val="0"/>
                  <w:textInput>
                    <w:default w:val="c128"/>
                  </w:textInput>
                </w:ffData>
              </w:fldChar>
            </w:r>
            <w:bookmarkStart w:id="39" w:name="c128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c128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39"/>
          </w:p>
        </w:tc>
      </w:tr>
      <w:tr w:rsidR="00BA7164" w:rsidRPr="00DC7462" w14:paraId="236AF100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0352D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4DD4F" w14:textId="71E790D3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62"/>
                  <w:enabled/>
                  <w:calcOnExit w:val="0"/>
                  <w:textInput>
                    <w:default w:val="c62"/>
                  </w:textInput>
                </w:ffData>
              </w:fldChar>
            </w:r>
            <w:bookmarkStart w:id="40" w:name="c62"/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c62</w: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0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29"/>
                  <w:enabled/>
                  <w:calcOnExit w:val="0"/>
                  <w:textInput>
                    <w:default w:val="c129"/>
                  </w:textInput>
                </w:ffData>
              </w:fldChar>
            </w:r>
            <w:bookmarkStart w:id="41" w:name="c129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c129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1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0"/>
                  <w:enabled/>
                  <w:calcOnExit w:val="0"/>
                  <w:textInput>
                    <w:default w:val="c130"/>
                  </w:textInput>
                </w:ffData>
              </w:fldChar>
            </w:r>
            <w:bookmarkStart w:id="42" w:name="c130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c130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2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1"/>
                  <w:enabled/>
                  <w:calcOnExit w:val="0"/>
                  <w:textInput>
                    <w:default w:val="c131"/>
                  </w:textInput>
                </w:ffData>
              </w:fldChar>
            </w:r>
            <w:bookmarkStart w:id="43" w:name="c131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c131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3"/>
          </w:p>
        </w:tc>
      </w:tr>
      <w:tr w:rsidR="00BA7164" w:rsidRPr="00DC7462" w14:paraId="46FA342E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C438C" w14:textId="77777777" w:rsidR="00BA7164" w:rsidRPr="00F30F19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834B0" w14:textId="58DB6966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63"/>
                  <w:enabled/>
                  <w:calcOnExit w:val="0"/>
                  <w:textInput>
                    <w:default w:val="c63"/>
                  </w:textInput>
                </w:ffData>
              </w:fldChar>
            </w:r>
            <w:bookmarkStart w:id="44" w:name="c63"/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c63</w: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4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2"/>
                  <w:enabled/>
                  <w:calcOnExit w:val="0"/>
                  <w:textInput>
                    <w:default w:val="c132"/>
                  </w:textInput>
                </w:ffData>
              </w:fldChar>
            </w:r>
            <w:bookmarkStart w:id="45" w:name="c132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c132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5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3"/>
                  <w:enabled/>
                  <w:calcOnExit w:val="0"/>
                  <w:textInput>
                    <w:default w:val="c133"/>
                  </w:textInput>
                </w:ffData>
              </w:fldChar>
            </w:r>
            <w:bookmarkStart w:id="46" w:name="c133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c133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6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4"/>
                  <w:enabled/>
                  <w:calcOnExit w:val="0"/>
                  <w:textInput>
                    <w:default w:val="c134"/>
                  </w:textInput>
                </w:ffData>
              </w:fldChar>
            </w:r>
            <w:bookmarkStart w:id="47" w:name="c134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c134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7"/>
          </w:p>
        </w:tc>
      </w:tr>
      <w:tr w:rsidR="00BA7164" w:rsidRPr="00DC7462" w14:paraId="5979F51D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0A64D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8866E" w14:textId="56CB040B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64"/>
                  <w:enabled/>
                  <w:calcOnExit w:val="0"/>
                  <w:textInput>
                    <w:default w:val="c64"/>
                  </w:textInput>
                </w:ffData>
              </w:fldChar>
            </w:r>
            <w:bookmarkStart w:id="48" w:name="c64"/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c64</w: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8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5"/>
                  <w:enabled/>
                  <w:calcOnExit w:val="0"/>
                  <w:textInput>
                    <w:default w:val="c135"/>
                  </w:textInput>
                </w:ffData>
              </w:fldChar>
            </w:r>
            <w:bookmarkStart w:id="49" w:name="c135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c135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9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6"/>
                  <w:enabled/>
                  <w:calcOnExit w:val="0"/>
                  <w:textInput>
                    <w:default w:val="c136"/>
                  </w:textInput>
                </w:ffData>
              </w:fldChar>
            </w:r>
            <w:bookmarkStart w:id="50" w:name="c136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c136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0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7"/>
                  <w:enabled/>
                  <w:calcOnExit w:val="0"/>
                  <w:textInput>
                    <w:default w:val="c137"/>
                  </w:textInput>
                </w:ffData>
              </w:fldChar>
            </w:r>
            <w:bookmarkStart w:id="51" w:name="c137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c137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1"/>
          </w:p>
        </w:tc>
      </w:tr>
      <w:tr w:rsidR="00BA7164" w:rsidRPr="00DC7462" w14:paraId="20110EDD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3A7E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9CF44" w14:textId="186E56E9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65"/>
                  <w:enabled/>
                  <w:calcOnExit w:val="0"/>
                  <w:textInput>
                    <w:default w:val="c65"/>
                  </w:textInput>
                </w:ffData>
              </w:fldChar>
            </w:r>
            <w:bookmarkStart w:id="52" w:name="c65"/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c65</w: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2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8"/>
                  <w:enabled/>
                  <w:calcOnExit w:val="0"/>
                  <w:textInput>
                    <w:default w:val="c138"/>
                  </w:textInput>
                </w:ffData>
              </w:fldChar>
            </w:r>
            <w:bookmarkStart w:id="53" w:name="c138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c138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3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9"/>
                  <w:enabled/>
                  <w:calcOnExit w:val="0"/>
                  <w:textInput>
                    <w:default w:val="c139"/>
                  </w:textInput>
                </w:ffData>
              </w:fldChar>
            </w:r>
            <w:bookmarkStart w:id="54" w:name="c139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c139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4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0"/>
                  <w:enabled/>
                  <w:calcOnExit w:val="0"/>
                  <w:textInput>
                    <w:default w:val="c140"/>
                  </w:textInput>
                </w:ffData>
              </w:fldChar>
            </w:r>
            <w:bookmarkStart w:id="55" w:name="c140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c140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5"/>
          </w:p>
        </w:tc>
      </w:tr>
    </w:tbl>
    <w:p w14:paraId="7C4B21C5" w14:textId="24829417" w:rsidR="00BA7164" w:rsidRDefault="00BA7164" w:rsidP="00F30F19">
      <w:pPr>
        <w:jc w:val="center"/>
        <w:rPr>
          <w:b/>
          <w:bCs/>
          <w:w w:val="105"/>
        </w:rPr>
      </w:pPr>
    </w:p>
    <w:p w14:paraId="4077FC90" w14:textId="77777777" w:rsidR="00BA7164" w:rsidRDefault="00BA7164">
      <w:pPr>
        <w:rPr>
          <w:b/>
          <w:bCs/>
          <w:w w:val="105"/>
        </w:rPr>
      </w:pPr>
      <w:r>
        <w:rPr>
          <w:b/>
          <w:bCs/>
          <w:w w:val="105"/>
        </w:rPr>
        <w:br w:type="page"/>
      </w:r>
    </w:p>
    <w:p w14:paraId="4966354B" w14:textId="562101B8" w:rsidR="00BA7164" w:rsidRDefault="00BA7164">
      <w:pPr>
        <w:rPr>
          <w:b/>
          <w:bCs/>
          <w:w w:val="105"/>
        </w:rPr>
      </w:pPr>
    </w:p>
    <w:p w14:paraId="1110EDC6" w14:textId="77777777" w:rsidR="00A51E4E" w:rsidRDefault="00A51E4E" w:rsidP="00A51E4E">
      <w:pPr>
        <w:jc w:val="center"/>
        <w:rPr>
          <w:b/>
          <w:bCs/>
          <w:w w:val="105"/>
        </w:rPr>
      </w:pPr>
    </w:p>
    <w:p w14:paraId="17813AD8" w14:textId="777A01FF" w:rsidR="00BA7164" w:rsidRDefault="00BA7164" w:rsidP="00BA7164">
      <w:pPr>
        <w:jc w:val="center"/>
        <w:rPr>
          <w:b/>
          <w:bCs/>
          <w:spacing w:val="-1"/>
          <w:w w:val="104"/>
        </w:rPr>
      </w:pPr>
      <w:r w:rsidRPr="00A51E4E">
        <w:rPr>
          <w:b/>
          <w:bCs/>
          <w:w w:val="106"/>
        </w:rPr>
        <w:t>CONTRIBUTO</w:t>
      </w:r>
      <w:r w:rsidRPr="00A51E4E">
        <w:rPr>
          <w:b/>
          <w:bCs/>
          <w:spacing w:val="-3"/>
          <w:w w:val="106"/>
        </w:rPr>
        <w:t xml:space="preserve"> </w:t>
      </w:r>
      <w:r w:rsidRPr="00A51E4E">
        <w:rPr>
          <w:b/>
          <w:bCs/>
        </w:rPr>
        <w:t>DELL</w:t>
      </w:r>
      <w:r>
        <w:rPr>
          <w:b/>
          <w:bCs/>
        </w:rPr>
        <w:t>’UNITA’ DI APPRENDIMENTO</w:t>
      </w:r>
      <w:r w:rsidRPr="00A51E4E">
        <w:rPr>
          <w:b/>
          <w:bCs/>
          <w:spacing w:val="2"/>
        </w:rPr>
        <w:t xml:space="preserve"> </w:t>
      </w:r>
      <w:r w:rsidRPr="00A51E4E">
        <w:rPr>
          <w:b/>
          <w:bCs/>
        </w:rPr>
        <w:t>AL</w:t>
      </w:r>
      <w:r w:rsidRPr="00A51E4E">
        <w:rPr>
          <w:b/>
          <w:bCs/>
          <w:spacing w:val="13"/>
        </w:rPr>
        <w:t xml:space="preserve"> </w:t>
      </w:r>
      <w:r w:rsidRPr="00A51E4E">
        <w:rPr>
          <w:b/>
          <w:bCs/>
          <w:w w:val="105"/>
        </w:rPr>
        <w:t>CO</w:t>
      </w:r>
      <w:r w:rsidRPr="00A51E4E">
        <w:rPr>
          <w:b/>
          <w:bCs/>
          <w:spacing w:val="2"/>
          <w:w w:val="105"/>
        </w:rPr>
        <w:t>N</w:t>
      </w:r>
      <w:r w:rsidRPr="00A51E4E">
        <w:rPr>
          <w:b/>
          <w:bCs/>
          <w:w w:val="105"/>
        </w:rPr>
        <w:t>S</w:t>
      </w:r>
      <w:r w:rsidRPr="00A51E4E">
        <w:rPr>
          <w:b/>
          <w:bCs/>
          <w:spacing w:val="2"/>
          <w:w w:val="105"/>
        </w:rPr>
        <w:t>E</w:t>
      </w:r>
      <w:r w:rsidRPr="00A51E4E">
        <w:rPr>
          <w:b/>
          <w:bCs/>
          <w:spacing w:val="-2"/>
          <w:w w:val="105"/>
        </w:rPr>
        <w:t>G</w:t>
      </w:r>
      <w:r w:rsidRPr="00A51E4E">
        <w:rPr>
          <w:b/>
          <w:bCs/>
          <w:w w:val="105"/>
        </w:rPr>
        <w:t>UIMENTO</w:t>
      </w:r>
      <w:r w:rsidRPr="00A51E4E">
        <w:rPr>
          <w:b/>
          <w:bCs/>
          <w:spacing w:val="9"/>
          <w:w w:val="105"/>
        </w:rPr>
        <w:t xml:space="preserve"> </w:t>
      </w:r>
      <w:r w:rsidRPr="00A51E4E">
        <w:rPr>
          <w:b/>
          <w:bCs/>
        </w:rPr>
        <w:t>DELLE</w:t>
      </w:r>
      <w:r w:rsidRPr="00A51E4E">
        <w:rPr>
          <w:b/>
          <w:bCs/>
          <w:spacing w:val="53"/>
        </w:rPr>
        <w:t xml:space="preserve"> </w:t>
      </w:r>
      <w:r w:rsidRPr="00BA7164">
        <w:rPr>
          <w:b/>
          <w:bCs/>
          <w:w w:val="107"/>
          <w:u w:val="single"/>
        </w:rPr>
        <w:t>ABILITA’</w:t>
      </w:r>
      <w:r w:rsidRPr="00A51E4E">
        <w:rPr>
          <w:b/>
          <w:bCs/>
          <w:w w:val="109"/>
        </w:rPr>
        <w:t xml:space="preserve"> </w:t>
      </w:r>
      <w:r>
        <w:rPr>
          <w:b/>
          <w:bCs/>
        </w:rPr>
        <w:t>RELATIVE AL PROFILO EDUCATIVO CULTURALE E PROFESSIONALE (PECUP) DELLA DISCIPLINA</w:t>
      </w:r>
      <w:r w:rsidRPr="00A51E4E">
        <w:rPr>
          <w:b/>
          <w:bCs/>
          <w:spacing w:val="-1"/>
          <w:w w:val="104"/>
        </w:rPr>
        <w:t xml:space="preserve"> </w:t>
      </w:r>
    </w:p>
    <w:p w14:paraId="1EAB8FA5" w14:textId="77777777" w:rsidR="00BA7164" w:rsidRDefault="00BA7164" w:rsidP="00BA7164">
      <w:pPr>
        <w:jc w:val="center"/>
        <w:rPr>
          <w:b/>
          <w:bCs/>
          <w:w w:val="106"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"/>
        <w:gridCol w:w="9376"/>
      </w:tblGrid>
      <w:tr w:rsidR="00BA7164" w:rsidRPr="00DC7462" w14:paraId="38CC8944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F34D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19275" w14:textId="48A9C49A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9"/>
                  <w:enabled/>
                  <w:calcOnExit w:val="0"/>
                  <w:textInput>
                    <w:default w:val="c09"/>
                  </w:textInput>
                </w:ffData>
              </w:fldChar>
            </w:r>
            <w:bookmarkStart w:id="56" w:name="c9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c09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1"/>
                  <w:enabled/>
                  <w:calcOnExit w:val="0"/>
                  <w:textInput>
                    <w:default w:val="c141"/>
                  </w:textInput>
                </w:ffData>
              </w:fldChar>
            </w:r>
            <w:bookmarkStart w:id="57" w:name="c14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c141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7"/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2"/>
                  <w:enabled/>
                  <w:calcOnExit w:val="0"/>
                  <w:textInput>
                    <w:default w:val="c142"/>
                  </w:textInput>
                </w:ffData>
              </w:fldChar>
            </w:r>
            <w:bookmarkStart w:id="58" w:name="c142"/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8117E0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c142</w:t>
            </w:r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8"/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3"/>
                  <w:enabled/>
                  <w:calcOnExit w:val="0"/>
                  <w:textInput>
                    <w:default w:val="c143"/>
                  </w:textInput>
                </w:ffData>
              </w:fldChar>
            </w:r>
            <w:bookmarkStart w:id="59" w:name="c143"/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8117E0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c143</w:t>
            </w:r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9"/>
          </w:p>
        </w:tc>
      </w:tr>
      <w:tr w:rsidR="00BA7164" w:rsidRPr="00DC7462" w14:paraId="7AAF7179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ACBCC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291FA3" w14:textId="72166D35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0"/>
                  <w:enabled/>
                  <w:calcOnExit w:val="0"/>
                  <w:textInput>
                    <w:default w:val="c10"/>
                  </w:textInput>
                </w:ffData>
              </w:fldChar>
            </w:r>
            <w:bookmarkStart w:id="60" w:name="c10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c10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4"/>
                  <w:enabled/>
                  <w:calcOnExit w:val="0"/>
                  <w:textInput>
                    <w:default w:val="c144"/>
                  </w:textInput>
                </w:ffData>
              </w:fldChar>
            </w:r>
            <w:bookmarkStart w:id="61" w:name="c144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c144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5"/>
                  <w:enabled/>
                  <w:calcOnExit w:val="0"/>
                  <w:textInput>
                    <w:default w:val="c145"/>
                  </w:textInput>
                </w:ffData>
              </w:fldChar>
            </w:r>
            <w:bookmarkStart w:id="62" w:name="c14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c145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2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6"/>
                  <w:enabled/>
                  <w:calcOnExit w:val="0"/>
                  <w:textInput>
                    <w:default w:val="c146"/>
                  </w:textInput>
                </w:ffData>
              </w:fldChar>
            </w:r>
            <w:bookmarkStart w:id="63" w:name="c14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c146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3"/>
          </w:p>
        </w:tc>
      </w:tr>
      <w:tr w:rsidR="00BA7164" w:rsidRPr="00DC7462" w14:paraId="173EDB1C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1372D" w14:textId="77777777" w:rsidR="00BA7164" w:rsidRPr="00F30F19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E9BE1" w14:textId="21CDBA4C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1"/>
                  <w:enabled/>
                  <w:calcOnExit w:val="0"/>
                  <w:textInput>
                    <w:default w:val="c11"/>
                  </w:textInput>
                </w:ffData>
              </w:fldChar>
            </w:r>
            <w:bookmarkStart w:id="64" w:name="c11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c11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4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7"/>
                  <w:enabled/>
                  <w:calcOnExit w:val="0"/>
                  <w:textInput>
                    <w:default w:val="c147"/>
                  </w:textInput>
                </w:ffData>
              </w:fldChar>
            </w:r>
            <w:bookmarkStart w:id="65" w:name="c14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c147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8"/>
                  <w:enabled/>
                  <w:calcOnExit w:val="0"/>
                  <w:textInput>
                    <w:default w:val="c148"/>
                  </w:textInput>
                </w:ffData>
              </w:fldCha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c148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r w:rsidR="00A6110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9"/>
                  <w:enabled/>
                  <w:calcOnExit w:val="0"/>
                  <w:textInput>
                    <w:default w:val="c149"/>
                  </w:textInput>
                </w:ffData>
              </w:fldChar>
            </w:r>
            <w:bookmarkStart w:id="66" w:name="c149"/>
            <w:r w:rsidR="00A6110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A6110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A6110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A6110C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c149</w:t>
            </w:r>
            <w:r w:rsidR="00A6110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6"/>
          </w:p>
        </w:tc>
      </w:tr>
      <w:tr w:rsidR="00BA7164" w:rsidRPr="00DC7462" w14:paraId="03145FB1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88E0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57F310" w14:textId="10C1BA5B" w:rsidR="00BA7164" w:rsidRPr="00DC7462" w:rsidRDefault="007A7471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2"/>
                  <w:enabled/>
                  <w:calcOnExit w:val="0"/>
                  <w:textInput>
                    <w:default w:val="c12"/>
                  </w:textInput>
                </w:ffData>
              </w:fldChar>
            </w:r>
            <w:bookmarkStart w:id="67" w:name="c12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7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0"/>
                  <w:enabled/>
                  <w:calcOnExit w:val="0"/>
                  <w:textInput>
                    <w:default w:val="c150"/>
                  </w:textInput>
                </w:ffData>
              </w:fldChar>
            </w:r>
            <w:bookmarkStart w:id="68" w:name="c150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8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1"/>
                  <w:enabled/>
                  <w:calcOnExit w:val="0"/>
                  <w:textInput>
                    <w:default w:val="c151"/>
                  </w:textInput>
                </w:ffData>
              </w:fldChar>
            </w:r>
            <w:bookmarkStart w:id="69" w:name="c151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c151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9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2"/>
                  <w:enabled/>
                  <w:calcOnExit w:val="0"/>
                  <w:textInput>
                    <w:default w:val="c152"/>
                  </w:textInput>
                </w:ffData>
              </w:fldChar>
            </w:r>
            <w:bookmarkStart w:id="70" w:name="c152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0"/>
          </w:p>
        </w:tc>
      </w:tr>
      <w:tr w:rsidR="00BA7164" w:rsidRPr="00DC7462" w14:paraId="0EDAB5B8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C998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ED90DA" w14:textId="1214F67E" w:rsidR="00BA7164" w:rsidRPr="00DC7462" w:rsidRDefault="007A7471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"/>
                  <w:enabled/>
                  <w:calcOnExit w:val="0"/>
                  <w:textInput>
                    <w:default w:val="c13"/>
                  </w:textInput>
                </w:ffData>
              </w:fldChar>
            </w:r>
            <w:bookmarkStart w:id="71" w:name="c13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1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3"/>
                  <w:enabled/>
                  <w:calcOnExit w:val="0"/>
                  <w:textInput>
                    <w:default w:val="c153"/>
                  </w:textInput>
                </w:ffData>
              </w:fldChar>
            </w:r>
            <w:bookmarkStart w:id="72" w:name="c153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c153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2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4"/>
                  <w:enabled/>
                  <w:calcOnExit w:val="0"/>
                  <w:textInput>
                    <w:default w:val="c154"/>
                  </w:textInput>
                </w:ffData>
              </w:fldChar>
            </w:r>
            <w:bookmarkStart w:id="73" w:name="c154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c154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3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5"/>
                  <w:enabled/>
                  <w:calcOnExit w:val="0"/>
                  <w:textInput>
                    <w:default w:val="c155"/>
                  </w:textInput>
                </w:ffData>
              </w:fldChar>
            </w:r>
            <w:bookmarkStart w:id="74" w:name="c155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c155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4"/>
          </w:p>
        </w:tc>
      </w:tr>
      <w:tr w:rsidR="00BA7164" w:rsidRPr="00DC7462" w14:paraId="2F41EB17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D6667" w14:textId="1C4E61C0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DE5A7B" w14:textId="50184C35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"/>
                  <w:enabled/>
                  <w:calcOnExit w:val="0"/>
                  <w:textInput>
                    <w:default w:val="c14"/>
                  </w:textInput>
                </w:ffData>
              </w:fldChar>
            </w:r>
            <w:bookmarkStart w:id="75" w:name="c14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c14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6"/>
                  <w:enabled/>
                  <w:calcOnExit w:val="0"/>
                  <w:textInput>
                    <w:default w:val="c156"/>
                  </w:textInput>
                </w:ffData>
              </w:fldChar>
            </w:r>
            <w:bookmarkStart w:id="76" w:name="c15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c156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7"/>
                  <w:enabled/>
                  <w:calcOnExit w:val="0"/>
                  <w:textInput>
                    <w:default w:val="c157"/>
                  </w:textInput>
                </w:ffData>
              </w:fldChar>
            </w:r>
            <w:bookmarkStart w:id="77" w:name="c15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c157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8"/>
                  <w:enabled/>
                  <w:calcOnExit w:val="0"/>
                  <w:textInput>
                    <w:default w:val="c158"/>
                  </w:textInput>
                </w:ffData>
              </w:fldChar>
            </w:r>
            <w:bookmarkStart w:id="78" w:name="c158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c158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8"/>
          </w:p>
        </w:tc>
      </w:tr>
      <w:tr w:rsidR="00BA7164" w:rsidRPr="00DC7462" w14:paraId="6B394672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92FF" w14:textId="1C0A0054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7F89B" w14:textId="3D68C143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"/>
                  <w:enabled/>
                  <w:calcOnExit w:val="0"/>
                  <w:textInput>
                    <w:default w:val="c15"/>
                  </w:textInput>
                </w:ffData>
              </w:fldChar>
            </w:r>
            <w:bookmarkStart w:id="79" w:name="c15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c15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9"/>
                  <w:enabled/>
                  <w:calcOnExit w:val="0"/>
                  <w:textInput>
                    <w:default w:val="c159"/>
                  </w:textInput>
                </w:ffData>
              </w:fldChar>
            </w:r>
            <w:bookmarkStart w:id="80" w:name="c15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c159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0"/>
                  <w:enabled/>
                  <w:calcOnExit w:val="0"/>
                  <w:textInput>
                    <w:default w:val="c160"/>
                  </w:textInput>
                </w:ffData>
              </w:fldChar>
            </w:r>
            <w:bookmarkStart w:id="81" w:name="c16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c160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1"/>
                  <w:enabled/>
                  <w:calcOnExit w:val="0"/>
                  <w:textInput>
                    <w:default w:val="c161"/>
                  </w:textInput>
                </w:ffData>
              </w:fldChar>
            </w:r>
            <w:bookmarkStart w:id="82" w:name="c16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c161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2"/>
          </w:p>
        </w:tc>
      </w:tr>
      <w:tr w:rsidR="00BA7164" w:rsidRPr="00DC7462" w14:paraId="264C732B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723C" w14:textId="46BB63B1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3B3427" w14:textId="2E49FCB9" w:rsidR="00BA7164" w:rsidRPr="00DC7462" w:rsidRDefault="0059111A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"/>
                  <w:enabled/>
                  <w:calcOnExit w:val="0"/>
                  <w:textInput>
                    <w:default w:val="c16"/>
                  </w:textInput>
                </w:ffData>
              </w:fldChar>
            </w:r>
            <w:bookmarkStart w:id="83" w:name="c16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3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2"/>
                  <w:enabled/>
                  <w:calcOnExit w:val="0"/>
                  <w:textInput>
                    <w:default w:val="c162"/>
                  </w:textInput>
                </w:ffData>
              </w:fldChar>
            </w:r>
            <w:bookmarkStart w:id="84" w:name="c162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c162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4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3"/>
                  <w:enabled/>
                  <w:calcOnExit w:val="0"/>
                  <w:textInput>
                    <w:default w:val="c163"/>
                  </w:textInput>
                </w:ffData>
              </w:fldChar>
            </w:r>
            <w:bookmarkStart w:id="85" w:name="c163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c163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4"/>
                  <w:enabled/>
                  <w:calcOnExit w:val="0"/>
                  <w:textInput>
                    <w:default w:val="c164"/>
                  </w:textInput>
                </w:ffData>
              </w:fldChar>
            </w:r>
            <w:bookmarkStart w:id="86" w:name="c164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c164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6"/>
          </w:p>
        </w:tc>
      </w:tr>
      <w:tr w:rsidR="00BA7164" w:rsidRPr="00DC7462" w14:paraId="28E60B5B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F889" w14:textId="593D931C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4D774A" w14:textId="5739DA55" w:rsidR="00BA7164" w:rsidRPr="00DC7462" w:rsidRDefault="0059111A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"/>
                  <w:enabled/>
                  <w:calcOnExit w:val="0"/>
                  <w:textInput>
                    <w:default w:val="c17"/>
                  </w:textInput>
                </w:ffData>
              </w:fldChar>
            </w:r>
            <w:bookmarkStart w:id="87" w:name="c17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5"/>
                  <w:enabled/>
                  <w:calcOnExit w:val="0"/>
                  <w:textInput>
                    <w:default w:val="c165"/>
                  </w:textInput>
                </w:ffData>
              </w:fldChar>
            </w:r>
            <w:bookmarkStart w:id="88" w:name="c16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c165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8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6"/>
                  <w:enabled/>
                  <w:calcOnExit w:val="0"/>
                  <w:textInput>
                    <w:default w:val="c166"/>
                  </w:textInput>
                </w:ffData>
              </w:fldChar>
            </w:r>
            <w:bookmarkStart w:id="89" w:name="c16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c166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7"/>
                  <w:enabled/>
                  <w:calcOnExit w:val="0"/>
                  <w:textInput>
                    <w:default w:val="c167"/>
                  </w:textInput>
                </w:ffData>
              </w:fldChar>
            </w:r>
            <w:bookmarkStart w:id="90" w:name="c16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c167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0"/>
          </w:p>
        </w:tc>
      </w:tr>
    </w:tbl>
    <w:p w14:paraId="25BDEB22" w14:textId="77777777" w:rsidR="00A51E4E" w:rsidRPr="00A51E4E" w:rsidRDefault="00A51E4E" w:rsidP="00A51E4E">
      <w:pPr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</w:p>
    <w:p w14:paraId="6A30680F" w14:textId="2CBDA210" w:rsidR="00A51E4E" w:rsidRDefault="00A51E4E" w:rsidP="00CA1915">
      <w:pPr>
        <w:rPr>
          <w:rFonts w:ascii="Times New Roman" w:eastAsia="Times New Roman" w:hAnsi="Times New Roman"/>
          <w:sz w:val="32"/>
          <w:szCs w:val="32"/>
        </w:rPr>
      </w:pPr>
    </w:p>
    <w:p w14:paraId="3C552F52" w14:textId="4301755B" w:rsidR="00BA7164" w:rsidRDefault="00BA7164" w:rsidP="00BA7164">
      <w:pPr>
        <w:jc w:val="center"/>
        <w:rPr>
          <w:b/>
          <w:bCs/>
          <w:spacing w:val="-1"/>
          <w:w w:val="104"/>
        </w:rPr>
      </w:pPr>
      <w:r w:rsidRPr="00A51E4E">
        <w:rPr>
          <w:b/>
          <w:bCs/>
          <w:w w:val="106"/>
        </w:rPr>
        <w:t>CONTRIBUTO</w:t>
      </w:r>
      <w:r w:rsidRPr="00A51E4E">
        <w:rPr>
          <w:b/>
          <w:bCs/>
          <w:spacing w:val="-3"/>
          <w:w w:val="106"/>
        </w:rPr>
        <w:t xml:space="preserve"> </w:t>
      </w:r>
      <w:r w:rsidRPr="00A51E4E">
        <w:rPr>
          <w:b/>
          <w:bCs/>
        </w:rPr>
        <w:t>DELL</w:t>
      </w:r>
      <w:r>
        <w:rPr>
          <w:b/>
          <w:bCs/>
        </w:rPr>
        <w:t>’UNITA’ DI APPRENDIMENTO</w:t>
      </w:r>
      <w:r w:rsidRPr="00A51E4E">
        <w:rPr>
          <w:b/>
          <w:bCs/>
          <w:spacing w:val="2"/>
        </w:rPr>
        <w:t xml:space="preserve"> </w:t>
      </w:r>
      <w:r w:rsidRPr="00A51E4E">
        <w:rPr>
          <w:b/>
          <w:bCs/>
        </w:rPr>
        <w:t>AL</w:t>
      </w:r>
      <w:r w:rsidRPr="00A51E4E">
        <w:rPr>
          <w:b/>
          <w:bCs/>
          <w:spacing w:val="13"/>
        </w:rPr>
        <w:t xml:space="preserve"> </w:t>
      </w:r>
      <w:r w:rsidRPr="00A51E4E">
        <w:rPr>
          <w:b/>
          <w:bCs/>
          <w:w w:val="105"/>
        </w:rPr>
        <w:t>CO</w:t>
      </w:r>
      <w:r w:rsidRPr="00A51E4E">
        <w:rPr>
          <w:b/>
          <w:bCs/>
          <w:spacing w:val="2"/>
          <w:w w:val="105"/>
        </w:rPr>
        <w:t>N</w:t>
      </w:r>
      <w:r w:rsidRPr="00A51E4E">
        <w:rPr>
          <w:b/>
          <w:bCs/>
          <w:w w:val="105"/>
        </w:rPr>
        <w:t>S</w:t>
      </w:r>
      <w:r w:rsidRPr="00A51E4E">
        <w:rPr>
          <w:b/>
          <w:bCs/>
          <w:spacing w:val="2"/>
          <w:w w:val="105"/>
        </w:rPr>
        <w:t>E</w:t>
      </w:r>
      <w:r w:rsidRPr="00A51E4E">
        <w:rPr>
          <w:b/>
          <w:bCs/>
          <w:spacing w:val="-2"/>
          <w:w w:val="105"/>
        </w:rPr>
        <w:t>G</w:t>
      </w:r>
      <w:r w:rsidRPr="00A51E4E">
        <w:rPr>
          <w:b/>
          <w:bCs/>
          <w:w w:val="105"/>
        </w:rPr>
        <w:t>UIMENTO</w:t>
      </w:r>
      <w:r w:rsidRPr="00A51E4E">
        <w:rPr>
          <w:b/>
          <w:bCs/>
          <w:spacing w:val="9"/>
          <w:w w:val="105"/>
        </w:rPr>
        <w:t xml:space="preserve"> </w:t>
      </w:r>
      <w:r w:rsidRPr="00A51E4E">
        <w:rPr>
          <w:b/>
          <w:bCs/>
        </w:rPr>
        <w:t>DELLE</w:t>
      </w:r>
      <w:r w:rsidRPr="00A51E4E">
        <w:rPr>
          <w:b/>
          <w:bCs/>
          <w:spacing w:val="53"/>
        </w:rPr>
        <w:t xml:space="preserve"> </w:t>
      </w:r>
      <w:r>
        <w:rPr>
          <w:b/>
          <w:bCs/>
          <w:w w:val="107"/>
          <w:u w:val="single"/>
        </w:rPr>
        <w:t>CONOSCENZE</w:t>
      </w:r>
      <w:r w:rsidRPr="00A51E4E">
        <w:rPr>
          <w:b/>
          <w:bCs/>
          <w:w w:val="109"/>
        </w:rPr>
        <w:t xml:space="preserve"> </w:t>
      </w:r>
      <w:r>
        <w:rPr>
          <w:b/>
          <w:bCs/>
        </w:rPr>
        <w:t>RELATIVE AL PROFILO EDUCATIVO CULTURALE E PROFESSIONALE (PECUP) DELLA DISCIPLINA</w:t>
      </w:r>
      <w:r w:rsidRPr="00A51E4E">
        <w:rPr>
          <w:b/>
          <w:bCs/>
          <w:spacing w:val="-1"/>
          <w:w w:val="104"/>
        </w:rPr>
        <w:t xml:space="preserve"> </w:t>
      </w:r>
    </w:p>
    <w:p w14:paraId="01FF1708" w14:textId="322351DE" w:rsidR="00BA7164" w:rsidRDefault="00BA7164" w:rsidP="00CA1915">
      <w:pPr>
        <w:rPr>
          <w:rFonts w:ascii="Times New Roman" w:eastAsia="Times New Roman" w:hAnsi="Times New Roman"/>
          <w:sz w:val="32"/>
          <w:szCs w:val="32"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"/>
        <w:gridCol w:w="9376"/>
      </w:tblGrid>
      <w:tr w:rsidR="00A55AA0" w:rsidRPr="00DC7462" w14:paraId="173C2D41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8C6A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02A337" w14:textId="63CBAFED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27"/>
                  <w:enabled/>
                  <w:calcOnExit w:val="0"/>
                  <w:textInput>
                    <w:default w:val="c27"/>
                  </w:textInput>
                </w:ffData>
              </w:fldChar>
            </w:r>
            <w:bookmarkStart w:id="91" w:name="c27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c27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8"/>
                  <w:enabled/>
                  <w:calcOnExit w:val="0"/>
                  <w:textInput>
                    <w:default w:val="c168"/>
                  </w:textInput>
                </w:ffData>
              </w:fldChar>
            </w:r>
            <w:bookmarkStart w:id="92" w:name="c168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c168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2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9"/>
                  <w:enabled/>
                  <w:calcOnExit w:val="0"/>
                  <w:textInput>
                    <w:default w:val="c169"/>
                  </w:textInput>
                </w:ffData>
              </w:fldChar>
            </w:r>
            <w:bookmarkStart w:id="93" w:name="c16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c169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3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0"/>
                  <w:enabled/>
                  <w:calcOnExit w:val="0"/>
                  <w:textInput>
                    <w:default w:val="c170"/>
                  </w:textInput>
                </w:ffData>
              </w:fldChar>
            </w:r>
            <w:bookmarkStart w:id="94" w:name="c17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c170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4"/>
          </w:p>
        </w:tc>
      </w:tr>
      <w:tr w:rsidR="00A55AA0" w:rsidRPr="00DC7462" w14:paraId="74EAF328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0D9E6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D441BF" w14:textId="79389BCB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28"/>
                  <w:enabled/>
                  <w:calcOnExit w:val="0"/>
                  <w:textInput>
                    <w:default w:val="c28"/>
                  </w:textInput>
                </w:ffData>
              </w:fldChar>
            </w:r>
            <w:bookmarkStart w:id="95" w:name="c28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c28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1"/>
                  <w:enabled/>
                  <w:calcOnExit w:val="0"/>
                  <w:textInput>
                    <w:default w:val="c171"/>
                  </w:textInput>
                </w:ffData>
              </w:fldChar>
            </w:r>
            <w:bookmarkStart w:id="96" w:name="c17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c171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2"/>
                  <w:enabled/>
                  <w:calcOnExit w:val="0"/>
                  <w:textInput>
                    <w:default w:val="c172"/>
                  </w:textInput>
                </w:ffData>
              </w:fldChar>
            </w:r>
            <w:bookmarkStart w:id="97" w:name="c172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c172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3"/>
                  <w:enabled/>
                  <w:calcOnExit w:val="0"/>
                  <w:textInput>
                    <w:default w:val="c173"/>
                  </w:textInput>
                </w:ffData>
              </w:fldChar>
            </w:r>
            <w:bookmarkStart w:id="98" w:name="c173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c173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8"/>
          </w:p>
        </w:tc>
      </w:tr>
      <w:tr w:rsidR="00A55AA0" w:rsidRPr="00DC7462" w14:paraId="4A731BA7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3D44" w14:textId="77777777" w:rsidR="00BA7164" w:rsidRPr="00F30F19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5E3DBB" w14:textId="63C41B0B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29"/>
                  <w:enabled/>
                  <w:calcOnExit w:val="0"/>
                  <w:textInput>
                    <w:default w:val="c29"/>
                  </w:textInput>
                </w:ffData>
              </w:fldChar>
            </w:r>
            <w:bookmarkStart w:id="99" w:name="c29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c29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4"/>
                  <w:enabled/>
                  <w:calcOnExit w:val="0"/>
                  <w:textInput>
                    <w:default w:val="c174"/>
                  </w:textInput>
                </w:ffData>
              </w:fldChar>
            </w:r>
            <w:bookmarkStart w:id="100" w:name="c174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c174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5"/>
                  <w:enabled/>
                  <w:calcOnExit w:val="0"/>
                  <w:textInput>
                    <w:default w:val="c175"/>
                  </w:textInput>
                </w:ffData>
              </w:fldChar>
            </w:r>
            <w:bookmarkStart w:id="101" w:name="c17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c175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6"/>
                  <w:enabled/>
                  <w:calcOnExit w:val="0"/>
                  <w:textInput>
                    <w:default w:val="c176"/>
                  </w:textInput>
                </w:ffData>
              </w:fldChar>
            </w:r>
            <w:bookmarkStart w:id="102" w:name="c17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c176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2"/>
          </w:p>
        </w:tc>
      </w:tr>
      <w:tr w:rsidR="00A55AA0" w:rsidRPr="00DC7462" w14:paraId="6B980A90" w14:textId="77777777" w:rsidTr="00A6110C">
        <w:trPr>
          <w:trHeight w:val="5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C503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ADAC9" w14:textId="25B126E0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30"/>
                  <w:enabled/>
                  <w:calcOnExit w:val="0"/>
                  <w:textInput>
                    <w:default w:val="c30"/>
                  </w:textInput>
                </w:ffData>
              </w:fldChar>
            </w:r>
            <w:bookmarkStart w:id="103" w:name="c30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c30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3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7"/>
                  <w:enabled/>
                  <w:calcOnExit w:val="0"/>
                  <w:textInput>
                    <w:default w:val="c177"/>
                  </w:textInput>
                </w:ffData>
              </w:fldChar>
            </w:r>
            <w:bookmarkStart w:id="104" w:name="c17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c177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4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8"/>
                  <w:enabled/>
                  <w:calcOnExit w:val="0"/>
                  <w:textInput>
                    <w:default w:val="c178"/>
                  </w:textInput>
                </w:ffData>
              </w:fldChar>
            </w:r>
            <w:bookmarkStart w:id="105" w:name="c178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c178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9"/>
                  <w:enabled/>
                  <w:calcOnExit w:val="0"/>
                  <w:textInput>
                    <w:default w:val="c179"/>
                  </w:textInput>
                </w:ffData>
              </w:fldChar>
            </w:r>
            <w:bookmarkStart w:id="106" w:name="c17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c179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6"/>
          </w:p>
        </w:tc>
      </w:tr>
      <w:tr w:rsidR="00A55AA0" w:rsidRPr="00DC7462" w14:paraId="677DCA60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A2355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8A58CF" w14:textId="0D3244D4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31"/>
                  <w:enabled/>
                  <w:calcOnExit w:val="0"/>
                  <w:textInput>
                    <w:default w:val="c31"/>
                  </w:textInput>
                </w:ffData>
              </w:fldChar>
            </w:r>
            <w:bookmarkStart w:id="107" w:name="c31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c31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0"/>
                  <w:enabled/>
                  <w:calcOnExit w:val="0"/>
                  <w:textInput>
                    <w:default w:val="c180"/>
                  </w:textInput>
                </w:ffData>
              </w:fldChar>
            </w:r>
            <w:bookmarkStart w:id="108" w:name="c18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c180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8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1"/>
                  <w:enabled/>
                  <w:calcOnExit w:val="0"/>
                  <w:textInput>
                    <w:default w:val="c181"/>
                  </w:textInput>
                </w:ffData>
              </w:fldChar>
            </w:r>
            <w:bookmarkStart w:id="109" w:name="c18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c181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2"/>
                  <w:enabled/>
                  <w:calcOnExit w:val="0"/>
                  <w:textInput>
                    <w:default w:val="c182"/>
                  </w:textInput>
                </w:ffData>
              </w:fldChar>
            </w:r>
            <w:bookmarkStart w:id="110" w:name="c182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c182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0"/>
          </w:p>
        </w:tc>
      </w:tr>
      <w:tr w:rsidR="00A55AA0" w:rsidRPr="00DC7462" w14:paraId="337F4C87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9A229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5EDE34" w14:textId="33C5D68E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32"/>
                  <w:enabled/>
                  <w:calcOnExit w:val="0"/>
                  <w:textInput>
                    <w:default w:val="c32"/>
                  </w:textInput>
                </w:ffData>
              </w:fldChar>
            </w:r>
            <w:bookmarkStart w:id="111" w:name="c32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c32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3"/>
                  <w:enabled/>
                  <w:calcOnExit w:val="0"/>
                  <w:textInput>
                    <w:default w:val="c183"/>
                  </w:textInput>
                </w:ffData>
              </w:fldChar>
            </w:r>
            <w:bookmarkStart w:id="112" w:name="c183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c183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2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4"/>
                  <w:enabled/>
                  <w:calcOnExit w:val="0"/>
                  <w:textInput>
                    <w:default w:val="c184"/>
                  </w:textInput>
                </w:ffData>
              </w:fldChar>
            </w:r>
            <w:bookmarkStart w:id="113" w:name="c184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c184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3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5"/>
                  <w:enabled/>
                  <w:calcOnExit w:val="0"/>
                  <w:textInput>
                    <w:default w:val="c185"/>
                  </w:textInput>
                </w:ffData>
              </w:fldChar>
            </w:r>
            <w:bookmarkStart w:id="114" w:name="c18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c185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4"/>
          </w:p>
        </w:tc>
      </w:tr>
      <w:tr w:rsidR="00A55AA0" w:rsidRPr="00DC7462" w14:paraId="75544E1E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B681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113612" w14:textId="713A45A7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33"/>
                  <w:enabled/>
                  <w:calcOnExit w:val="0"/>
                  <w:textInput>
                    <w:default w:val="c33"/>
                  </w:textInput>
                </w:ffData>
              </w:fldChar>
            </w:r>
            <w:bookmarkStart w:id="115" w:name="c33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c33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6"/>
                  <w:enabled/>
                  <w:calcOnExit w:val="0"/>
                  <w:textInput>
                    <w:default w:val="c186"/>
                  </w:textInput>
                </w:ffData>
              </w:fldChar>
            </w:r>
            <w:bookmarkStart w:id="116" w:name="c18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c186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7"/>
                  <w:enabled/>
                  <w:calcOnExit w:val="0"/>
                  <w:textInput>
                    <w:default w:val="c187"/>
                  </w:textInput>
                </w:ffData>
              </w:fldChar>
            </w:r>
            <w:bookmarkStart w:id="117" w:name="c18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c187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8"/>
                  <w:enabled/>
                  <w:calcOnExit w:val="0"/>
                  <w:textInput>
                    <w:default w:val="c188"/>
                  </w:textInput>
                </w:ffData>
              </w:fldChar>
            </w:r>
            <w:bookmarkStart w:id="118" w:name="c188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c188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8"/>
          </w:p>
        </w:tc>
      </w:tr>
      <w:tr w:rsidR="00A55AA0" w:rsidRPr="00DC7462" w14:paraId="01152817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5BF39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C5BDF5" w14:textId="2EC44819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34"/>
                  <w:enabled/>
                  <w:calcOnExit w:val="0"/>
                  <w:textInput>
                    <w:default w:val="c34"/>
                  </w:textInput>
                </w:ffData>
              </w:fldChar>
            </w:r>
            <w:bookmarkStart w:id="119" w:name="c34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c34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9"/>
                  <w:enabled/>
                  <w:calcOnExit w:val="0"/>
                  <w:textInput>
                    <w:default w:val="c189"/>
                  </w:textInput>
                </w:ffData>
              </w:fldChar>
            </w:r>
            <w:bookmarkStart w:id="120" w:name="c18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c189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2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90"/>
                  <w:enabled/>
                  <w:calcOnExit w:val="0"/>
                  <w:textInput>
                    <w:default w:val="c190"/>
                  </w:textInput>
                </w:ffData>
              </w:fldChar>
            </w:r>
            <w:bookmarkStart w:id="121" w:name="c19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c190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21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91"/>
                  <w:enabled/>
                  <w:calcOnExit w:val="0"/>
                  <w:textInput>
                    <w:default w:val="c191"/>
                  </w:textInput>
                </w:ffData>
              </w:fldChar>
            </w:r>
            <w:bookmarkStart w:id="122" w:name="c191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EA390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c191</w: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22"/>
          </w:p>
        </w:tc>
      </w:tr>
      <w:tr w:rsidR="00A55AA0" w:rsidRPr="00DC7462" w14:paraId="3029E844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FA3CB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2B6762" w14:textId="2070301F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35"/>
                  <w:enabled/>
                  <w:calcOnExit w:val="0"/>
                  <w:textInput>
                    <w:default w:val="c35"/>
                  </w:textInput>
                </w:ffData>
              </w:fldChar>
            </w:r>
            <w:bookmarkStart w:id="123" w:name="c35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c35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23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92"/>
                  <w:enabled/>
                  <w:calcOnExit w:val="0"/>
                  <w:textInput>
                    <w:default w:val="c192"/>
                  </w:textInput>
                </w:ffData>
              </w:fldChar>
            </w:r>
            <w:bookmarkStart w:id="124" w:name="c192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EA390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c192</w: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24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93"/>
                  <w:enabled/>
                  <w:calcOnExit w:val="0"/>
                  <w:textInput>
                    <w:default w:val="c193"/>
                  </w:textInput>
                </w:ffData>
              </w:fldChar>
            </w:r>
            <w:bookmarkStart w:id="125" w:name="c193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EA390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c193</w: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25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94"/>
                  <w:enabled/>
                  <w:calcOnExit w:val="0"/>
                  <w:textInput>
                    <w:default w:val="c194"/>
                  </w:textInput>
                </w:ffData>
              </w:fldChar>
            </w:r>
            <w:bookmarkStart w:id="126" w:name="c194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EA390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c194</w: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26"/>
          </w:p>
        </w:tc>
      </w:tr>
    </w:tbl>
    <w:p w14:paraId="100881D4" w14:textId="316953C5" w:rsidR="00BA7164" w:rsidRDefault="00BA7164" w:rsidP="00CA1915">
      <w:pPr>
        <w:rPr>
          <w:rFonts w:ascii="Times New Roman" w:eastAsia="Times New Roman" w:hAnsi="Times New Roman"/>
          <w:sz w:val="32"/>
          <w:szCs w:val="32"/>
        </w:rPr>
      </w:pPr>
    </w:p>
    <w:p w14:paraId="30BF776C" w14:textId="022D2FD0" w:rsidR="00A55AA0" w:rsidRDefault="00A55AA0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br w:type="page"/>
      </w:r>
    </w:p>
    <w:p w14:paraId="1A8FFB7B" w14:textId="77777777" w:rsidR="00BA7164" w:rsidRPr="001344DB" w:rsidRDefault="00BA7164" w:rsidP="00CA1915">
      <w:pPr>
        <w:rPr>
          <w:rFonts w:ascii="Times New Roman" w:eastAsia="Times New Roman" w:hAnsi="Times New Roman"/>
          <w:sz w:val="32"/>
          <w:szCs w:val="32"/>
        </w:rPr>
      </w:pPr>
    </w:p>
    <w:p w14:paraId="0A8F9535" w14:textId="77777777" w:rsidR="009F5017" w:rsidRDefault="009F5017" w:rsidP="00A14437">
      <w:pPr>
        <w:tabs>
          <w:tab w:val="left" w:pos="2700"/>
        </w:tabs>
        <w:rPr>
          <w:rFonts w:ascii="Times New Roman" w:eastAsia="Times New Roman" w:hAnsi="Times New Roman" w:cs="Arial"/>
        </w:rPr>
      </w:pPr>
    </w:p>
    <w:p w14:paraId="101CE677" w14:textId="485E9AA0" w:rsidR="009310F8" w:rsidRDefault="009310F8" w:rsidP="009310F8">
      <w:pPr>
        <w:spacing w:line="200" w:lineRule="exact"/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30"/>
      </w:tblGrid>
      <w:tr w:rsidR="00A55AA0" w:rsidRPr="00DC7462" w14:paraId="3EB5F4CA" w14:textId="77777777" w:rsidTr="00A6110C">
        <w:trPr>
          <w:trHeight w:val="649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8033D" w14:textId="77777777" w:rsidR="00A55AA0" w:rsidRDefault="00A55AA0" w:rsidP="00A55AA0">
            <w:pPr>
              <w:jc w:val="center"/>
              <w:rPr>
                <w:b/>
                <w:bCs/>
                <w:w w:val="108"/>
              </w:rPr>
            </w:pPr>
          </w:p>
          <w:p w14:paraId="1B999C3A" w14:textId="77777777" w:rsidR="00A55AA0" w:rsidRDefault="00A55AA0" w:rsidP="00A55AA0">
            <w:pPr>
              <w:jc w:val="center"/>
              <w:rPr>
                <w:b/>
                <w:bCs/>
              </w:rPr>
            </w:pPr>
            <w:r w:rsidRPr="00A55AA0">
              <w:rPr>
                <w:b/>
                <w:bCs/>
                <w:w w:val="108"/>
              </w:rPr>
              <w:t>LIV</w:t>
            </w:r>
            <w:r w:rsidRPr="00A55AA0">
              <w:rPr>
                <w:b/>
                <w:bCs/>
                <w:spacing w:val="1"/>
                <w:w w:val="108"/>
              </w:rPr>
              <w:t>E</w:t>
            </w:r>
            <w:r w:rsidRPr="00A55AA0">
              <w:rPr>
                <w:b/>
                <w:bCs/>
                <w:w w:val="108"/>
              </w:rPr>
              <w:t>L</w:t>
            </w:r>
            <w:r w:rsidRPr="00A55AA0">
              <w:rPr>
                <w:b/>
                <w:bCs/>
                <w:spacing w:val="1"/>
                <w:w w:val="108"/>
              </w:rPr>
              <w:t>L</w:t>
            </w:r>
            <w:r w:rsidRPr="00A55AA0">
              <w:rPr>
                <w:b/>
                <w:bCs/>
                <w:w w:val="108"/>
              </w:rPr>
              <w:t>I</w:t>
            </w:r>
            <w:r w:rsidRPr="00A55AA0">
              <w:rPr>
                <w:b/>
                <w:bCs/>
                <w:spacing w:val="-1"/>
                <w:w w:val="108"/>
              </w:rPr>
              <w:t xml:space="preserve"> </w:t>
            </w:r>
            <w:r w:rsidRPr="00A55AA0">
              <w:rPr>
                <w:b/>
                <w:bCs/>
              </w:rPr>
              <w:t>DI</w:t>
            </w:r>
            <w:r w:rsidRPr="00A55AA0">
              <w:rPr>
                <w:b/>
                <w:bCs/>
                <w:spacing w:val="13"/>
              </w:rPr>
              <w:t xml:space="preserve"> </w:t>
            </w:r>
            <w:r w:rsidRPr="00A55AA0">
              <w:rPr>
                <w:b/>
                <w:bCs/>
                <w:w w:val="106"/>
              </w:rPr>
              <w:t>COM</w:t>
            </w:r>
            <w:r w:rsidRPr="00A55AA0">
              <w:rPr>
                <w:b/>
                <w:bCs/>
                <w:spacing w:val="-4"/>
                <w:w w:val="106"/>
              </w:rPr>
              <w:t>P</w:t>
            </w:r>
            <w:r w:rsidRPr="00A55AA0">
              <w:rPr>
                <w:b/>
                <w:bCs/>
                <w:w w:val="106"/>
              </w:rPr>
              <w:t>E</w:t>
            </w:r>
            <w:r w:rsidRPr="00A55AA0">
              <w:rPr>
                <w:b/>
                <w:bCs/>
                <w:spacing w:val="1"/>
                <w:w w:val="106"/>
              </w:rPr>
              <w:t>T</w:t>
            </w:r>
            <w:r w:rsidRPr="00A55AA0">
              <w:rPr>
                <w:b/>
                <w:bCs/>
                <w:w w:val="106"/>
              </w:rPr>
              <w:t>EN</w:t>
            </w:r>
            <w:r w:rsidRPr="00A55AA0">
              <w:rPr>
                <w:b/>
                <w:bCs/>
                <w:spacing w:val="-1"/>
                <w:w w:val="106"/>
              </w:rPr>
              <w:t>Z</w:t>
            </w:r>
            <w:r w:rsidRPr="00A55AA0">
              <w:rPr>
                <w:b/>
                <w:bCs/>
                <w:w w:val="106"/>
              </w:rPr>
              <w:t>A</w:t>
            </w:r>
            <w:r w:rsidRPr="00A55AA0">
              <w:rPr>
                <w:b/>
                <w:bCs/>
                <w:spacing w:val="-3"/>
                <w:w w:val="106"/>
              </w:rPr>
              <w:t xml:space="preserve"> </w:t>
            </w:r>
            <w:r w:rsidRPr="00A55AA0">
              <w:rPr>
                <w:b/>
                <w:bCs/>
              </w:rPr>
              <w:t>DELLA UNITA’ DI APPRENDIMENTO</w:t>
            </w:r>
          </w:p>
          <w:p w14:paraId="1F5944ED" w14:textId="5691348B" w:rsidR="00A55AA0" w:rsidRPr="00DC7462" w:rsidRDefault="00A55AA0" w:rsidP="00A55AA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55AA0" w:rsidRPr="00DC7462" w14:paraId="53993669" w14:textId="77777777" w:rsidTr="00A6110C">
        <w:trPr>
          <w:trHeight w:val="288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5694" w14:textId="6851E798" w:rsidR="00A55AA0" w:rsidRDefault="00A55AA0" w:rsidP="00A55AA0">
            <w:pPr>
              <w:spacing w:before="77"/>
              <w:ind w:left="73"/>
            </w:pPr>
            <w:r w:rsidRPr="00A30FC7">
              <w:rPr>
                <w:b/>
                <w:bCs/>
              </w:rPr>
              <w:t>BA</w:t>
            </w:r>
            <w:r w:rsidRPr="00A30FC7">
              <w:rPr>
                <w:b/>
                <w:bCs/>
                <w:spacing w:val="1"/>
              </w:rPr>
              <w:t>S</w:t>
            </w:r>
            <w:r w:rsidRPr="00A30FC7">
              <w:rPr>
                <w:b/>
                <w:bCs/>
                <w:w w:val="112"/>
              </w:rPr>
              <w:t>E</w:t>
            </w:r>
            <w:r>
              <w:rPr>
                <w:w w:val="112"/>
              </w:rPr>
              <w:t xml:space="preserve"> (determina gli obiettivi fondanti dell’unità di apprendimento</w:t>
            </w:r>
            <w:proofErr w:type="gramStart"/>
            <w:r>
              <w:rPr>
                <w:w w:val="112"/>
              </w:rPr>
              <w:t>)</w:t>
            </w:r>
            <w:r>
              <w:t xml:space="preserve"> </w:t>
            </w:r>
            <w:r>
              <w:rPr>
                <w:w w:val="112"/>
              </w:rPr>
              <w:t>:</w:t>
            </w:r>
            <w:proofErr w:type="gramEnd"/>
          </w:p>
          <w:p w14:paraId="0F86D5B9" w14:textId="1A4D988E" w:rsidR="007B3D99" w:rsidRDefault="004131D3" w:rsidP="007B3D99">
            <w:pPr>
              <w:spacing w:before="77"/>
              <w:ind w:left="73"/>
            </w:pPr>
            <w:r>
              <w:rPr>
                <w:rFonts w:ascii="Times New Roman" w:eastAsia="Times New Roman" w:hAnsi="Times New Roman" w:cs="Arial"/>
              </w:rPr>
              <w:fldChar w:fldCharType="begin">
                <w:ffData>
                  <w:name w:val="c71"/>
                  <w:enabled/>
                  <w:calcOnExit w:val="0"/>
                  <w:textInput>
                    <w:default w:val="c71"/>
                    <w:maxLength w:val="32700"/>
                  </w:textInput>
                </w:ffData>
              </w:fldChar>
            </w:r>
            <w:bookmarkStart w:id="127" w:name="c71"/>
            <w:r>
              <w:rPr>
                <w:rFonts w:ascii="Times New Roman" w:eastAsia="Times New Roman" w:hAnsi="Times New Roman" w:cs="Arial"/>
              </w:rPr>
              <w:instrText xml:space="preserve"> FORMTEXT </w:instrText>
            </w:r>
            <w:r>
              <w:rPr>
                <w:rFonts w:ascii="Times New Roman" w:eastAsia="Times New Roman" w:hAnsi="Times New Roman" w:cs="Arial"/>
              </w:rPr>
            </w:r>
            <w:r>
              <w:rPr>
                <w:rFonts w:ascii="Times New Roman" w:eastAsia="Times New Roman" w:hAnsi="Times New Roman" w:cs="Arial"/>
              </w:rPr>
              <w:fldChar w:fldCharType="separate"/>
            </w:r>
            <w:r>
              <w:rPr>
                <w:rFonts w:ascii="Times New Roman" w:eastAsia="Times New Roman" w:hAnsi="Times New Roman" w:cs="Arial"/>
                <w:noProof/>
              </w:rPr>
              <w:t>c71</w:t>
            </w:r>
            <w:r>
              <w:rPr>
                <w:rFonts w:ascii="Times New Roman" w:eastAsia="Times New Roman" w:hAnsi="Times New Roman" w:cs="Arial"/>
              </w:rPr>
              <w:fldChar w:fldCharType="end"/>
            </w:r>
            <w:bookmarkEnd w:id="127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05"/>
                  <w:enabled/>
                  <w:calcOnExit w:val="0"/>
                  <w:textInput>
                    <w:default w:val="c105"/>
                    <w:maxLength w:val="32700"/>
                  </w:textInput>
                </w:ffData>
              </w:fldChar>
            </w:r>
            <w:bookmarkStart w:id="128" w:name="c105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c105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28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06"/>
                  <w:enabled/>
                  <w:calcOnExit w:val="0"/>
                  <w:textInput>
                    <w:default w:val="c106"/>
                    <w:maxLength w:val="32700"/>
                  </w:textInput>
                </w:ffData>
              </w:fldChar>
            </w:r>
            <w:bookmarkStart w:id="129" w:name="c106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c106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29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07"/>
                  <w:enabled/>
                  <w:calcOnExit w:val="0"/>
                  <w:textInput>
                    <w:default w:val="c107"/>
                    <w:maxLength w:val="32700"/>
                  </w:textInput>
                </w:ffData>
              </w:fldChar>
            </w:r>
            <w:bookmarkStart w:id="130" w:name="c107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c107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30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08"/>
                  <w:enabled/>
                  <w:calcOnExit w:val="0"/>
                  <w:textInput>
                    <w:default w:val="c108"/>
                    <w:maxLength w:val="32700"/>
                  </w:textInput>
                </w:ffData>
              </w:fldChar>
            </w:r>
            <w:bookmarkStart w:id="131" w:name="c108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c108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31"/>
            <w:r w:rsidR="005D629B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9"/>
                  <w:enabled/>
                  <w:calcOnExit w:val="0"/>
                  <w:textInput>
                    <w:default w:val="c119"/>
                    <w:maxLength w:val="32700"/>
                  </w:textInput>
                </w:ffData>
              </w:fldChar>
            </w:r>
            <w:bookmarkStart w:id="132" w:name="C119"/>
            <w:r w:rsidR="005D629B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5D629B">
              <w:rPr>
                <w:rFonts w:ascii="Times New Roman" w:eastAsia="Times New Roman" w:hAnsi="Times New Roman" w:cs="Arial"/>
              </w:rPr>
            </w:r>
            <w:r w:rsidR="005D629B">
              <w:rPr>
                <w:rFonts w:ascii="Times New Roman" w:eastAsia="Times New Roman" w:hAnsi="Times New Roman" w:cs="Arial"/>
              </w:rPr>
              <w:fldChar w:fldCharType="separate"/>
            </w:r>
            <w:r w:rsidR="005D629B">
              <w:rPr>
                <w:rFonts w:ascii="Times New Roman" w:eastAsia="Times New Roman" w:hAnsi="Times New Roman" w:cs="Arial"/>
                <w:noProof/>
              </w:rPr>
              <w:t>c119</w:t>
            </w:r>
            <w:r w:rsidR="005D629B">
              <w:rPr>
                <w:rFonts w:ascii="Times New Roman" w:eastAsia="Times New Roman" w:hAnsi="Times New Roman" w:cs="Arial"/>
              </w:rPr>
              <w:fldChar w:fldCharType="end"/>
            </w:r>
            <w:bookmarkEnd w:id="132"/>
          </w:p>
          <w:p w14:paraId="7F17EAD7" w14:textId="0108BBD6" w:rsidR="00A55AA0" w:rsidRPr="00DC7462" w:rsidRDefault="00A55AA0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55AA0" w:rsidRPr="00DC7462" w14:paraId="339C367E" w14:textId="77777777" w:rsidTr="00A6110C">
        <w:trPr>
          <w:trHeight w:val="288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79A1" w14:textId="6CDD779E" w:rsidR="00A55AA0" w:rsidRDefault="00A55AA0" w:rsidP="00A55AA0">
            <w:pPr>
              <w:spacing w:before="77"/>
              <w:ind w:left="73"/>
              <w:rPr>
                <w:w w:val="108"/>
              </w:rPr>
            </w:pPr>
            <w:r w:rsidRPr="00A30FC7">
              <w:rPr>
                <w:b/>
                <w:bCs/>
                <w:w w:val="107"/>
              </w:rPr>
              <w:t>INT</w:t>
            </w:r>
            <w:r w:rsidRPr="00A30FC7">
              <w:rPr>
                <w:b/>
                <w:bCs/>
                <w:spacing w:val="1"/>
                <w:w w:val="107"/>
              </w:rPr>
              <w:t>E</w:t>
            </w:r>
            <w:r w:rsidRPr="00A30FC7">
              <w:rPr>
                <w:b/>
                <w:bCs/>
                <w:w w:val="107"/>
              </w:rPr>
              <w:t>R</w:t>
            </w:r>
            <w:r w:rsidRPr="00A30FC7">
              <w:rPr>
                <w:b/>
                <w:bCs/>
                <w:spacing w:val="-1"/>
                <w:w w:val="107"/>
              </w:rPr>
              <w:t>M</w:t>
            </w:r>
            <w:r w:rsidRPr="00A30FC7">
              <w:rPr>
                <w:b/>
                <w:bCs/>
                <w:w w:val="108"/>
              </w:rPr>
              <w:t>EDIO</w:t>
            </w:r>
            <w:r>
              <w:rPr>
                <w:w w:val="108"/>
              </w:rPr>
              <w:t xml:space="preserve"> (in aggiunta </w:t>
            </w:r>
            <w:r w:rsidR="00A30FC7">
              <w:rPr>
                <w:w w:val="108"/>
              </w:rPr>
              <w:t>a quanto descritto per il livello base</w:t>
            </w:r>
            <w:r>
              <w:rPr>
                <w:w w:val="108"/>
              </w:rPr>
              <w:t xml:space="preserve"> </w:t>
            </w:r>
            <w:proofErr w:type="spellStart"/>
            <w:r>
              <w:rPr>
                <w:w w:val="108"/>
              </w:rPr>
              <w:t>BASE</w:t>
            </w:r>
            <w:proofErr w:type="spellEnd"/>
            <w:r>
              <w:rPr>
                <w:w w:val="108"/>
              </w:rPr>
              <w:t>):</w:t>
            </w:r>
          </w:p>
          <w:p w14:paraId="0742DF8A" w14:textId="2C26EF09" w:rsidR="00A30FC7" w:rsidRDefault="004131D3" w:rsidP="00A55AA0">
            <w:pPr>
              <w:spacing w:before="77"/>
              <w:ind w:left="73"/>
            </w:pPr>
            <w:r>
              <w:rPr>
                <w:rFonts w:ascii="Times New Roman" w:eastAsia="Times New Roman" w:hAnsi="Times New Roman" w:cs="Arial"/>
              </w:rPr>
              <w:fldChar w:fldCharType="begin">
                <w:ffData>
                  <w:name w:val="c72"/>
                  <w:enabled/>
                  <w:calcOnExit w:val="0"/>
                  <w:textInput>
                    <w:default w:val="c72"/>
                    <w:maxLength w:val="32700"/>
                  </w:textInput>
                </w:ffData>
              </w:fldChar>
            </w:r>
            <w:bookmarkStart w:id="133" w:name="c72"/>
            <w:r>
              <w:rPr>
                <w:rFonts w:ascii="Times New Roman" w:eastAsia="Times New Roman" w:hAnsi="Times New Roman" w:cs="Arial"/>
              </w:rPr>
              <w:instrText xml:space="preserve"> FORMTEXT </w:instrText>
            </w:r>
            <w:r>
              <w:rPr>
                <w:rFonts w:ascii="Times New Roman" w:eastAsia="Times New Roman" w:hAnsi="Times New Roman" w:cs="Arial"/>
              </w:rPr>
            </w:r>
            <w:r>
              <w:rPr>
                <w:rFonts w:ascii="Times New Roman" w:eastAsia="Times New Roman" w:hAnsi="Times New Roman" w:cs="Arial"/>
              </w:rPr>
              <w:fldChar w:fldCharType="separate"/>
            </w:r>
            <w:r>
              <w:rPr>
                <w:rFonts w:ascii="Times New Roman" w:eastAsia="Times New Roman" w:hAnsi="Times New Roman" w:cs="Arial"/>
                <w:noProof/>
              </w:rPr>
              <w:t>c72</w:t>
            </w:r>
            <w:r>
              <w:rPr>
                <w:rFonts w:ascii="Times New Roman" w:eastAsia="Times New Roman" w:hAnsi="Times New Roman" w:cs="Arial"/>
              </w:rPr>
              <w:fldChar w:fldCharType="end"/>
            </w:r>
            <w:bookmarkEnd w:id="133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09"/>
                  <w:enabled/>
                  <w:calcOnExit w:val="0"/>
                  <w:textInput>
                    <w:default w:val="c109"/>
                    <w:maxLength w:val="32700"/>
                  </w:textInput>
                </w:ffData>
              </w:fldChar>
            </w:r>
            <w:bookmarkStart w:id="134" w:name="c109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c109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34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0"/>
                  <w:enabled/>
                  <w:calcOnExit w:val="0"/>
                  <w:textInput>
                    <w:default w:val="c110"/>
                    <w:maxLength w:val="32700"/>
                  </w:textInput>
                </w:ffData>
              </w:fldChar>
            </w:r>
            <w:bookmarkStart w:id="135" w:name="c110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c110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35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1"/>
                  <w:enabled/>
                  <w:calcOnExit w:val="0"/>
                  <w:textInput>
                    <w:default w:val="c111"/>
                    <w:maxLength w:val="32700"/>
                  </w:textInput>
                </w:ffData>
              </w:fldChar>
            </w:r>
            <w:bookmarkStart w:id="136" w:name="c111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c111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36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2"/>
                  <w:enabled/>
                  <w:calcOnExit w:val="0"/>
                  <w:textInput>
                    <w:default w:val="c112"/>
                    <w:maxLength w:val="32700"/>
                  </w:textInput>
                </w:ffData>
              </w:fldChar>
            </w:r>
            <w:bookmarkStart w:id="137" w:name="c112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c112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37"/>
            <w:r w:rsidR="005D629B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8"/>
                  <w:enabled/>
                  <w:calcOnExit w:val="0"/>
                  <w:textInput>
                    <w:default w:val="c118"/>
                    <w:maxLength w:val="32700"/>
                  </w:textInput>
                </w:ffData>
              </w:fldChar>
            </w:r>
            <w:bookmarkStart w:id="138" w:name="C118"/>
            <w:r w:rsidR="005D629B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5D629B">
              <w:rPr>
                <w:rFonts w:ascii="Times New Roman" w:eastAsia="Times New Roman" w:hAnsi="Times New Roman" w:cs="Arial"/>
              </w:rPr>
            </w:r>
            <w:r w:rsidR="005D629B">
              <w:rPr>
                <w:rFonts w:ascii="Times New Roman" w:eastAsia="Times New Roman" w:hAnsi="Times New Roman" w:cs="Arial"/>
              </w:rPr>
              <w:fldChar w:fldCharType="separate"/>
            </w:r>
            <w:r w:rsidR="005D629B">
              <w:rPr>
                <w:rFonts w:ascii="Times New Roman" w:eastAsia="Times New Roman" w:hAnsi="Times New Roman" w:cs="Arial"/>
                <w:noProof/>
              </w:rPr>
              <w:t>c118</w:t>
            </w:r>
            <w:r w:rsidR="005D629B">
              <w:rPr>
                <w:rFonts w:ascii="Times New Roman" w:eastAsia="Times New Roman" w:hAnsi="Times New Roman" w:cs="Arial"/>
              </w:rPr>
              <w:fldChar w:fldCharType="end"/>
            </w:r>
            <w:bookmarkEnd w:id="138"/>
          </w:p>
          <w:p w14:paraId="3ED60575" w14:textId="41804B95" w:rsidR="00A55AA0" w:rsidRPr="00DC7462" w:rsidRDefault="00A55AA0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55AA0" w:rsidRPr="00DC7462" w14:paraId="5C6424D5" w14:textId="77777777" w:rsidTr="00A6110C">
        <w:trPr>
          <w:trHeight w:val="288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3C6BF" w14:textId="2B865D6B" w:rsidR="00A55AA0" w:rsidRDefault="00A55AA0" w:rsidP="00A55AA0">
            <w:pPr>
              <w:spacing w:before="77"/>
              <w:ind w:left="73"/>
              <w:rPr>
                <w:w w:val="107"/>
              </w:rPr>
            </w:pPr>
            <w:r w:rsidRPr="00A30FC7">
              <w:rPr>
                <w:b/>
                <w:bCs/>
              </w:rPr>
              <w:t>AV</w:t>
            </w:r>
            <w:r w:rsidRPr="00A30FC7">
              <w:rPr>
                <w:b/>
                <w:bCs/>
                <w:spacing w:val="-1"/>
              </w:rPr>
              <w:t>A</w:t>
            </w:r>
            <w:r w:rsidRPr="00A30FC7">
              <w:rPr>
                <w:b/>
                <w:bCs/>
                <w:spacing w:val="2"/>
              </w:rPr>
              <w:t>N</w:t>
            </w:r>
            <w:r w:rsidRPr="00A30FC7">
              <w:rPr>
                <w:b/>
                <w:bCs/>
                <w:spacing w:val="-2"/>
                <w:w w:val="109"/>
              </w:rPr>
              <w:t>Z</w:t>
            </w:r>
            <w:r w:rsidRPr="00A30FC7">
              <w:rPr>
                <w:b/>
                <w:bCs/>
                <w:w w:val="107"/>
              </w:rPr>
              <w:t>ATO</w:t>
            </w:r>
            <w:r>
              <w:rPr>
                <w:w w:val="107"/>
              </w:rPr>
              <w:t xml:space="preserve"> (in aggiunta </w:t>
            </w:r>
            <w:r w:rsidR="00A30FC7">
              <w:rPr>
                <w:w w:val="107"/>
              </w:rPr>
              <w:t>a quanto descritto per il livello INTERMEDIO</w:t>
            </w:r>
            <w:r>
              <w:rPr>
                <w:w w:val="107"/>
              </w:rPr>
              <w:t>:</w:t>
            </w:r>
          </w:p>
          <w:p w14:paraId="5CBA92C2" w14:textId="1A50204D" w:rsidR="00A30FC7" w:rsidRDefault="004131D3" w:rsidP="00A55AA0">
            <w:pPr>
              <w:spacing w:before="77"/>
              <w:ind w:left="73"/>
            </w:pPr>
            <w:r>
              <w:rPr>
                <w:rFonts w:ascii="Times New Roman" w:eastAsia="Times New Roman" w:hAnsi="Times New Roman" w:cs="Arial"/>
              </w:rPr>
              <w:fldChar w:fldCharType="begin">
                <w:ffData>
                  <w:name w:val="c73"/>
                  <w:enabled/>
                  <w:calcOnExit w:val="0"/>
                  <w:textInput>
                    <w:default w:val="c73"/>
                    <w:maxLength w:val="32700"/>
                  </w:textInput>
                </w:ffData>
              </w:fldChar>
            </w:r>
            <w:bookmarkStart w:id="139" w:name="c73"/>
            <w:r>
              <w:rPr>
                <w:rFonts w:ascii="Times New Roman" w:eastAsia="Times New Roman" w:hAnsi="Times New Roman" w:cs="Arial"/>
              </w:rPr>
              <w:instrText xml:space="preserve"> FORMTEXT </w:instrText>
            </w:r>
            <w:r>
              <w:rPr>
                <w:rFonts w:ascii="Times New Roman" w:eastAsia="Times New Roman" w:hAnsi="Times New Roman" w:cs="Arial"/>
              </w:rPr>
            </w:r>
            <w:r>
              <w:rPr>
                <w:rFonts w:ascii="Times New Roman" w:eastAsia="Times New Roman" w:hAnsi="Times New Roman" w:cs="Arial"/>
              </w:rPr>
              <w:fldChar w:fldCharType="separate"/>
            </w:r>
            <w:r>
              <w:rPr>
                <w:rFonts w:ascii="Times New Roman" w:eastAsia="Times New Roman" w:hAnsi="Times New Roman" w:cs="Arial"/>
                <w:noProof/>
              </w:rPr>
              <w:t>c73</w:t>
            </w:r>
            <w:r>
              <w:rPr>
                <w:rFonts w:ascii="Times New Roman" w:eastAsia="Times New Roman" w:hAnsi="Times New Roman" w:cs="Arial"/>
              </w:rPr>
              <w:fldChar w:fldCharType="end"/>
            </w:r>
            <w:bookmarkEnd w:id="139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3"/>
                  <w:enabled/>
                  <w:calcOnExit w:val="0"/>
                  <w:textInput>
                    <w:default w:val="c113"/>
                    <w:maxLength w:val="32700"/>
                  </w:textInput>
                </w:ffData>
              </w:fldChar>
            </w:r>
            <w:bookmarkStart w:id="140" w:name="c113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c113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40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4"/>
                  <w:enabled/>
                  <w:calcOnExit w:val="0"/>
                  <w:textInput>
                    <w:default w:val="c114"/>
                    <w:maxLength w:val="32700"/>
                  </w:textInput>
                </w:ffData>
              </w:fldChar>
            </w:r>
            <w:bookmarkStart w:id="141" w:name="c114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c114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41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5"/>
                  <w:enabled/>
                  <w:calcOnExit w:val="0"/>
                  <w:textInput>
                    <w:default w:val="c115"/>
                    <w:maxLength w:val="32700"/>
                  </w:textInput>
                </w:ffData>
              </w:fldChar>
            </w:r>
            <w:bookmarkStart w:id="142" w:name="c115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c115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42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6"/>
                  <w:enabled/>
                  <w:calcOnExit w:val="0"/>
                  <w:textInput>
                    <w:default w:val="c116"/>
                    <w:maxLength w:val="32700"/>
                  </w:textInput>
                </w:ffData>
              </w:fldChar>
            </w:r>
            <w:bookmarkStart w:id="143" w:name="c116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c116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43"/>
            <w:r w:rsidR="005D629B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7"/>
                  <w:enabled/>
                  <w:calcOnExit w:val="0"/>
                  <w:textInput>
                    <w:default w:val="c117"/>
                    <w:maxLength w:val="32700"/>
                  </w:textInput>
                </w:ffData>
              </w:fldChar>
            </w:r>
            <w:bookmarkStart w:id="144" w:name="C117"/>
            <w:r w:rsidR="005D629B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5D629B">
              <w:rPr>
                <w:rFonts w:ascii="Times New Roman" w:eastAsia="Times New Roman" w:hAnsi="Times New Roman" w:cs="Arial"/>
              </w:rPr>
            </w:r>
            <w:r w:rsidR="005D629B">
              <w:rPr>
                <w:rFonts w:ascii="Times New Roman" w:eastAsia="Times New Roman" w:hAnsi="Times New Roman" w:cs="Arial"/>
              </w:rPr>
              <w:fldChar w:fldCharType="separate"/>
            </w:r>
            <w:r w:rsidR="005D629B">
              <w:rPr>
                <w:rFonts w:ascii="Times New Roman" w:eastAsia="Times New Roman" w:hAnsi="Times New Roman" w:cs="Arial"/>
                <w:noProof/>
              </w:rPr>
              <w:t>c117</w:t>
            </w:r>
            <w:r w:rsidR="005D629B">
              <w:rPr>
                <w:rFonts w:ascii="Times New Roman" w:eastAsia="Times New Roman" w:hAnsi="Times New Roman" w:cs="Arial"/>
              </w:rPr>
              <w:fldChar w:fldCharType="end"/>
            </w:r>
            <w:bookmarkEnd w:id="144"/>
          </w:p>
          <w:p w14:paraId="4B963460" w14:textId="280B8897" w:rsidR="00A55AA0" w:rsidRPr="00DC7462" w:rsidRDefault="00A55AA0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705EC6B6" w14:textId="7EFA251B" w:rsidR="00A55AA0" w:rsidRDefault="00A55AA0" w:rsidP="009310F8">
      <w:pPr>
        <w:spacing w:line="200" w:lineRule="exact"/>
      </w:pPr>
    </w:p>
    <w:p w14:paraId="5D6E79B6" w14:textId="61E9792C" w:rsidR="00A55AA0" w:rsidRDefault="00A55AA0" w:rsidP="009310F8">
      <w:pPr>
        <w:spacing w:line="200" w:lineRule="exact"/>
      </w:pPr>
    </w:p>
    <w:p w14:paraId="54DA6ACB" w14:textId="5A3FD778" w:rsidR="00A30FC7" w:rsidRDefault="00A30FC7" w:rsidP="009310F8">
      <w:pPr>
        <w:spacing w:line="200" w:lineRule="exact"/>
      </w:pPr>
    </w:p>
    <w:p w14:paraId="5E39FBBF" w14:textId="717BB077" w:rsidR="00A30FC7" w:rsidRDefault="00A30FC7" w:rsidP="009310F8">
      <w:pPr>
        <w:spacing w:line="200" w:lineRule="exact"/>
      </w:pPr>
    </w:p>
    <w:p w14:paraId="312DBC84" w14:textId="42A5F463" w:rsidR="00A30FC7" w:rsidRDefault="00A30FC7" w:rsidP="009310F8">
      <w:pPr>
        <w:spacing w:line="200" w:lineRule="exact"/>
      </w:pPr>
    </w:p>
    <w:p w14:paraId="739D4B09" w14:textId="745486A3" w:rsidR="00A30FC7" w:rsidRDefault="00A30FC7" w:rsidP="009310F8">
      <w:pPr>
        <w:spacing w:line="200" w:lineRule="exact"/>
      </w:pPr>
    </w:p>
    <w:p w14:paraId="69BE0A7B" w14:textId="3FA9236C" w:rsidR="00DE76C7" w:rsidRDefault="00DE76C7" w:rsidP="009310F8">
      <w:pPr>
        <w:spacing w:line="200" w:lineRule="exact"/>
      </w:pPr>
      <w:r>
        <w:br w:type="page"/>
      </w:r>
    </w:p>
    <w:p w14:paraId="56C0C68E" w14:textId="77777777" w:rsidR="00A30FC7" w:rsidRDefault="00A30FC7" w:rsidP="009310F8">
      <w:pPr>
        <w:spacing w:line="200" w:lineRule="exact"/>
      </w:pPr>
    </w:p>
    <w:p w14:paraId="68047777" w14:textId="0E67F8C2" w:rsidR="00A30FC7" w:rsidRDefault="00A30FC7" w:rsidP="009310F8">
      <w:pPr>
        <w:spacing w:line="200" w:lineRule="exact"/>
      </w:pPr>
    </w:p>
    <w:sectPr w:rsidR="00A30FC7" w:rsidSect="00A30F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320" w:right="114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0C094" w14:textId="77777777" w:rsidR="002B60A9" w:rsidRDefault="002B60A9" w:rsidP="002A2A1A">
      <w:r>
        <w:separator/>
      </w:r>
    </w:p>
  </w:endnote>
  <w:endnote w:type="continuationSeparator" w:id="0">
    <w:p w14:paraId="6CDF2A60" w14:textId="77777777" w:rsidR="002B60A9" w:rsidRDefault="002B60A9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B29A8" w14:textId="77777777" w:rsidR="002B60A9" w:rsidRDefault="002B60A9" w:rsidP="002A2A1A">
      <w:r>
        <w:separator/>
      </w:r>
    </w:p>
  </w:footnote>
  <w:footnote w:type="continuationSeparator" w:id="0">
    <w:p w14:paraId="4A182363" w14:textId="77777777" w:rsidR="002B60A9" w:rsidRDefault="002B60A9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72A55"/>
    <w:rsid w:val="00075AEF"/>
    <w:rsid w:val="00077E11"/>
    <w:rsid w:val="0008241B"/>
    <w:rsid w:val="00094908"/>
    <w:rsid w:val="000B2EF5"/>
    <w:rsid w:val="000C2D28"/>
    <w:rsid w:val="000E492D"/>
    <w:rsid w:val="001344DB"/>
    <w:rsid w:val="00170669"/>
    <w:rsid w:val="001719C2"/>
    <w:rsid w:val="00184E1C"/>
    <w:rsid w:val="001A04FC"/>
    <w:rsid w:val="001B4D95"/>
    <w:rsid w:val="001B67E9"/>
    <w:rsid w:val="001C03AE"/>
    <w:rsid w:val="001E4404"/>
    <w:rsid w:val="001F78D3"/>
    <w:rsid w:val="001F7E65"/>
    <w:rsid w:val="00200527"/>
    <w:rsid w:val="0020527A"/>
    <w:rsid w:val="00264B82"/>
    <w:rsid w:val="00270572"/>
    <w:rsid w:val="00271ADE"/>
    <w:rsid w:val="002876D4"/>
    <w:rsid w:val="002A2A1A"/>
    <w:rsid w:val="002B60A9"/>
    <w:rsid w:val="002C3772"/>
    <w:rsid w:val="002C7915"/>
    <w:rsid w:val="002D28F4"/>
    <w:rsid w:val="002D6893"/>
    <w:rsid w:val="002E1A52"/>
    <w:rsid w:val="002F1266"/>
    <w:rsid w:val="002F7292"/>
    <w:rsid w:val="003179AC"/>
    <w:rsid w:val="003A1D94"/>
    <w:rsid w:val="003A2DD2"/>
    <w:rsid w:val="003F07E9"/>
    <w:rsid w:val="004131D3"/>
    <w:rsid w:val="00457D14"/>
    <w:rsid w:val="0047398D"/>
    <w:rsid w:val="00480029"/>
    <w:rsid w:val="00486BDD"/>
    <w:rsid w:val="00492B51"/>
    <w:rsid w:val="004B329F"/>
    <w:rsid w:val="004C0408"/>
    <w:rsid w:val="004C2360"/>
    <w:rsid w:val="004D686E"/>
    <w:rsid w:val="004D74EE"/>
    <w:rsid w:val="004F4DA5"/>
    <w:rsid w:val="0051302D"/>
    <w:rsid w:val="00513BF7"/>
    <w:rsid w:val="005310CB"/>
    <w:rsid w:val="0053464D"/>
    <w:rsid w:val="005371C6"/>
    <w:rsid w:val="00544897"/>
    <w:rsid w:val="0059111A"/>
    <w:rsid w:val="005913A5"/>
    <w:rsid w:val="00596099"/>
    <w:rsid w:val="005A2BD6"/>
    <w:rsid w:val="005B4230"/>
    <w:rsid w:val="005B4D0E"/>
    <w:rsid w:val="005D629B"/>
    <w:rsid w:val="00600E8A"/>
    <w:rsid w:val="00605847"/>
    <w:rsid w:val="00641B07"/>
    <w:rsid w:val="006454EF"/>
    <w:rsid w:val="00681F88"/>
    <w:rsid w:val="00693706"/>
    <w:rsid w:val="0069565F"/>
    <w:rsid w:val="006B5EF6"/>
    <w:rsid w:val="006C59BF"/>
    <w:rsid w:val="006D675A"/>
    <w:rsid w:val="006E078D"/>
    <w:rsid w:val="006E4629"/>
    <w:rsid w:val="006E5A9B"/>
    <w:rsid w:val="00751FE0"/>
    <w:rsid w:val="00761A23"/>
    <w:rsid w:val="007A7471"/>
    <w:rsid w:val="007B3D99"/>
    <w:rsid w:val="007B4A9D"/>
    <w:rsid w:val="007C4A86"/>
    <w:rsid w:val="007E1812"/>
    <w:rsid w:val="00810222"/>
    <w:rsid w:val="008117E0"/>
    <w:rsid w:val="0082060E"/>
    <w:rsid w:val="00830A78"/>
    <w:rsid w:val="008558E0"/>
    <w:rsid w:val="00873705"/>
    <w:rsid w:val="008A5DF8"/>
    <w:rsid w:val="008B3870"/>
    <w:rsid w:val="008B4EF1"/>
    <w:rsid w:val="008C2B9D"/>
    <w:rsid w:val="00901CB7"/>
    <w:rsid w:val="00907823"/>
    <w:rsid w:val="00910BBA"/>
    <w:rsid w:val="00912D17"/>
    <w:rsid w:val="00914271"/>
    <w:rsid w:val="009211C4"/>
    <w:rsid w:val="00924984"/>
    <w:rsid w:val="009310F8"/>
    <w:rsid w:val="00946B1C"/>
    <w:rsid w:val="009B0DEC"/>
    <w:rsid w:val="009B199C"/>
    <w:rsid w:val="009B715B"/>
    <w:rsid w:val="009D5C90"/>
    <w:rsid w:val="009F0986"/>
    <w:rsid w:val="009F5017"/>
    <w:rsid w:val="00A14437"/>
    <w:rsid w:val="00A30FC7"/>
    <w:rsid w:val="00A36969"/>
    <w:rsid w:val="00A36F04"/>
    <w:rsid w:val="00A51CB9"/>
    <w:rsid w:val="00A51E4E"/>
    <w:rsid w:val="00A55AA0"/>
    <w:rsid w:val="00A6110C"/>
    <w:rsid w:val="00A73D17"/>
    <w:rsid w:val="00A804BA"/>
    <w:rsid w:val="00A910C0"/>
    <w:rsid w:val="00A9286F"/>
    <w:rsid w:val="00AD20F4"/>
    <w:rsid w:val="00AF3225"/>
    <w:rsid w:val="00B00F32"/>
    <w:rsid w:val="00B06B56"/>
    <w:rsid w:val="00B8108B"/>
    <w:rsid w:val="00BA7164"/>
    <w:rsid w:val="00BE4905"/>
    <w:rsid w:val="00C21058"/>
    <w:rsid w:val="00C63B11"/>
    <w:rsid w:val="00C6655D"/>
    <w:rsid w:val="00CA1915"/>
    <w:rsid w:val="00CA3122"/>
    <w:rsid w:val="00CB7FC4"/>
    <w:rsid w:val="00CC2939"/>
    <w:rsid w:val="00CC58EB"/>
    <w:rsid w:val="00CD6BE0"/>
    <w:rsid w:val="00CE26ED"/>
    <w:rsid w:val="00D07A4C"/>
    <w:rsid w:val="00D40045"/>
    <w:rsid w:val="00D519C4"/>
    <w:rsid w:val="00D5352E"/>
    <w:rsid w:val="00D54DD0"/>
    <w:rsid w:val="00D5684C"/>
    <w:rsid w:val="00D8308E"/>
    <w:rsid w:val="00DD2522"/>
    <w:rsid w:val="00DD5FF0"/>
    <w:rsid w:val="00DE76C7"/>
    <w:rsid w:val="00E01ADF"/>
    <w:rsid w:val="00E12A99"/>
    <w:rsid w:val="00E41664"/>
    <w:rsid w:val="00E45E11"/>
    <w:rsid w:val="00E519DC"/>
    <w:rsid w:val="00E5458A"/>
    <w:rsid w:val="00E75F7A"/>
    <w:rsid w:val="00E8539A"/>
    <w:rsid w:val="00EA1FE8"/>
    <w:rsid w:val="00EA3904"/>
    <w:rsid w:val="00EC0829"/>
    <w:rsid w:val="00EC7C0C"/>
    <w:rsid w:val="00ED203D"/>
    <w:rsid w:val="00ED2F7D"/>
    <w:rsid w:val="00ED3B94"/>
    <w:rsid w:val="00ED7405"/>
    <w:rsid w:val="00EE0F04"/>
    <w:rsid w:val="00EE1CA0"/>
    <w:rsid w:val="00EE1CB7"/>
    <w:rsid w:val="00EE3363"/>
    <w:rsid w:val="00EF2EC6"/>
    <w:rsid w:val="00EF7850"/>
    <w:rsid w:val="00F02955"/>
    <w:rsid w:val="00F148C4"/>
    <w:rsid w:val="00F30F19"/>
    <w:rsid w:val="00F370B2"/>
    <w:rsid w:val="00F47CCD"/>
    <w:rsid w:val="00F5372A"/>
    <w:rsid w:val="00F658FC"/>
    <w:rsid w:val="00F95A99"/>
    <w:rsid w:val="00FA6A15"/>
    <w:rsid w:val="00FB56FA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4302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15</cp:revision>
  <cp:lastPrinted>2014-05-14T19:25:00Z</cp:lastPrinted>
  <dcterms:created xsi:type="dcterms:W3CDTF">2022-11-25T19:08:00Z</dcterms:created>
  <dcterms:modified xsi:type="dcterms:W3CDTF">2022-11-29T19:40:00Z</dcterms:modified>
</cp:coreProperties>
</file>