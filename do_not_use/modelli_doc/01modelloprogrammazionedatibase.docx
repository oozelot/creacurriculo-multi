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90FCB" w14:textId="77777777" w:rsidR="00AA7234" w:rsidRDefault="00AA7234" w:rsidP="000354AF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00C250B6" w14:textId="77777777" w:rsidR="00AA7234" w:rsidRDefault="00AA7234" w:rsidP="000354AF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3FC94EB7" w14:textId="1F7FB152" w:rsidR="00823B9B" w:rsidRPr="004A1F46" w:rsidRDefault="000354AF" w:rsidP="000354AF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40"/>
          <w:szCs w:val="40"/>
        </w:rPr>
      </w:pPr>
      <w:r w:rsidRPr="004A1F46">
        <w:rPr>
          <w:rFonts w:ascii="Times New Roman" w:eastAsia="Times New Roman" w:hAnsi="Times New Roman" w:cs="Arial"/>
          <w:b/>
          <w:bCs/>
          <w:sz w:val="40"/>
          <w:szCs w:val="40"/>
        </w:rPr>
        <w:t>PROGRAMMAZIONE PER COMPETENZE</w:t>
      </w:r>
    </w:p>
    <w:p w14:paraId="6C295526" w14:textId="77777777" w:rsidR="000354AF" w:rsidRDefault="000354AF" w:rsidP="00A14437">
      <w:pPr>
        <w:tabs>
          <w:tab w:val="left" w:pos="2700"/>
        </w:tabs>
        <w:rPr>
          <w:rFonts w:ascii="Times New Roman" w:eastAsia="Times New Roman" w:hAnsi="Times New Roman" w:cs="Arial"/>
        </w:rPr>
      </w:pPr>
    </w:p>
    <w:p w14:paraId="643F2F65" w14:textId="70601F00" w:rsidR="009310F8" w:rsidRPr="000354AF" w:rsidRDefault="009310F8" w:rsidP="000354AF">
      <w:pPr>
        <w:tabs>
          <w:tab w:val="left" w:pos="2127"/>
        </w:tabs>
        <w:spacing w:before="72"/>
        <w:ind w:right="28"/>
        <w:jc w:val="center"/>
        <w:rPr>
          <w:b/>
          <w:bCs/>
        </w:rPr>
      </w:pPr>
      <w:r w:rsidRPr="004A1F46">
        <w:rPr>
          <w:b/>
          <w:bCs/>
          <w:sz w:val="32"/>
          <w:szCs w:val="32"/>
        </w:rPr>
        <w:t>CLAS</w:t>
      </w:r>
      <w:r w:rsidRPr="004A1F46">
        <w:rPr>
          <w:b/>
          <w:bCs/>
          <w:spacing w:val="2"/>
          <w:sz w:val="32"/>
          <w:szCs w:val="32"/>
        </w:rPr>
        <w:t>S</w:t>
      </w:r>
      <w:r w:rsidR="0095185C" w:rsidRPr="004A1F46">
        <w:rPr>
          <w:b/>
          <w:bCs/>
          <w:spacing w:val="2"/>
          <w:sz w:val="32"/>
          <w:szCs w:val="32"/>
        </w:rPr>
        <w:t>E</w:t>
      </w:r>
      <w:r w:rsidR="000354AF" w:rsidRPr="000354AF">
        <w:rPr>
          <w:b/>
          <w:bCs/>
          <w:spacing w:val="2"/>
        </w:rPr>
        <w:t>:</w:t>
      </w:r>
      <w:r w:rsidR="00AA7234">
        <w:rPr>
          <w:b/>
          <w:bCs/>
          <w:spacing w:val="2"/>
        </w:rPr>
        <w:t xml:space="preserve"> </w:t>
      </w:r>
      <w:r w:rsidR="00823B9B" w:rsidRPr="004A1F46">
        <w:rPr>
          <w:rFonts w:ascii="Times New Roman" w:eastAsia="Times New Roman" w:hAnsi="Times New Roman" w:cs="Arial"/>
          <w:b/>
          <w:bCs/>
          <w:sz w:val="32"/>
          <w:szCs w:val="32"/>
        </w:rPr>
        <w:fldChar w:fldCharType="begin">
          <w:ffData>
            <w:name w:val="c4"/>
            <w:enabled/>
            <w:calcOnExit w:val="0"/>
            <w:textInput>
              <w:default w:val="c04"/>
            </w:textInput>
          </w:ffData>
        </w:fldChar>
      </w:r>
      <w:bookmarkStart w:id="0" w:name="c4"/>
      <w:r w:rsidR="00823B9B" w:rsidRPr="004A1F46">
        <w:rPr>
          <w:rFonts w:ascii="Times New Roman" w:eastAsia="Times New Roman" w:hAnsi="Times New Roman" w:cs="Arial"/>
          <w:b/>
          <w:bCs/>
          <w:sz w:val="32"/>
          <w:szCs w:val="32"/>
        </w:rPr>
        <w:instrText xml:space="preserve"> FORMTEXT </w:instrText>
      </w:r>
      <w:r w:rsidR="00823B9B" w:rsidRPr="004A1F46">
        <w:rPr>
          <w:rFonts w:ascii="Times New Roman" w:eastAsia="Times New Roman" w:hAnsi="Times New Roman" w:cs="Arial"/>
          <w:b/>
          <w:bCs/>
          <w:sz w:val="32"/>
          <w:szCs w:val="32"/>
        </w:rPr>
      </w:r>
      <w:r w:rsidR="00823B9B" w:rsidRPr="004A1F46">
        <w:rPr>
          <w:rFonts w:ascii="Times New Roman" w:eastAsia="Times New Roman" w:hAnsi="Times New Roman" w:cs="Arial"/>
          <w:b/>
          <w:bCs/>
          <w:sz w:val="32"/>
          <w:szCs w:val="32"/>
        </w:rPr>
        <w:fldChar w:fldCharType="separate"/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t>c04</w:t>
      </w:r>
      <w:r w:rsidR="00823B9B" w:rsidRPr="004A1F46">
        <w:rPr>
          <w:rFonts w:ascii="Times New Roman" w:eastAsia="Times New Roman" w:hAnsi="Times New Roman" w:cs="Arial"/>
          <w:b/>
          <w:bCs/>
          <w:sz w:val="32"/>
          <w:szCs w:val="32"/>
        </w:rPr>
        <w:fldChar w:fldCharType="end"/>
      </w:r>
      <w:bookmarkEnd w:id="0"/>
    </w:p>
    <w:p w14:paraId="670A2376" w14:textId="77777777" w:rsidR="009310F8" w:rsidRPr="000354AF" w:rsidRDefault="009310F8" w:rsidP="009310F8">
      <w:pPr>
        <w:spacing w:before="16" w:line="260" w:lineRule="exact"/>
        <w:rPr>
          <w:b/>
          <w:bCs/>
          <w:sz w:val="26"/>
          <w:szCs w:val="26"/>
        </w:rPr>
      </w:pPr>
    </w:p>
    <w:p w14:paraId="0AFF43AE" w14:textId="586EE3A6" w:rsidR="009310F8" w:rsidRPr="000354AF" w:rsidRDefault="009310F8" w:rsidP="009310F8">
      <w:pPr>
        <w:ind w:left="2691" w:right="2694"/>
        <w:jc w:val="center"/>
        <w:rPr>
          <w:b/>
          <w:bCs/>
        </w:rPr>
      </w:pPr>
      <w:r w:rsidRPr="004A1F46">
        <w:rPr>
          <w:b/>
          <w:bCs/>
          <w:sz w:val="32"/>
          <w:szCs w:val="32"/>
        </w:rPr>
        <w:t>INDIRIZZO</w:t>
      </w:r>
      <w:r w:rsidRPr="000354AF">
        <w:rPr>
          <w:b/>
          <w:bCs/>
          <w:w w:val="107"/>
        </w:rPr>
        <w:t>:</w:t>
      </w:r>
      <w:r w:rsidRPr="000354AF">
        <w:rPr>
          <w:b/>
          <w:bCs/>
          <w:spacing w:val="8"/>
          <w:w w:val="107"/>
        </w:rPr>
        <w:t xml:space="preserve"> </w:t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begin">
          <w:ffData>
            <w:name w:val="c5"/>
            <w:enabled/>
            <w:calcOnExit w:val="0"/>
            <w:textInput>
              <w:default w:val="c05"/>
            </w:textInput>
          </w:ffData>
        </w:fldChar>
      </w:r>
      <w:bookmarkStart w:id="1" w:name="c5"/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instrText xml:space="preserve"> FORMTEXT </w:instrText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separate"/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t>c05</w:t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end"/>
      </w:r>
      <w:bookmarkEnd w:id="1"/>
    </w:p>
    <w:p w14:paraId="7DD42D91" w14:textId="77777777" w:rsidR="009310F8" w:rsidRPr="000354AF" w:rsidRDefault="009310F8" w:rsidP="009310F8">
      <w:pPr>
        <w:spacing w:before="1" w:line="160" w:lineRule="exact"/>
        <w:rPr>
          <w:b/>
          <w:bCs/>
          <w:sz w:val="17"/>
          <w:szCs w:val="17"/>
        </w:rPr>
      </w:pPr>
    </w:p>
    <w:p w14:paraId="4FE51F31" w14:textId="77777777" w:rsidR="009310F8" w:rsidRPr="000354AF" w:rsidRDefault="009310F8" w:rsidP="009310F8">
      <w:pPr>
        <w:spacing w:line="200" w:lineRule="exact"/>
        <w:rPr>
          <w:b/>
          <w:bCs/>
        </w:rPr>
      </w:pPr>
    </w:p>
    <w:p w14:paraId="23EA7D09" w14:textId="77777777" w:rsidR="009310F8" w:rsidRPr="000354AF" w:rsidRDefault="009310F8" w:rsidP="009310F8">
      <w:pPr>
        <w:spacing w:line="200" w:lineRule="exact"/>
        <w:rPr>
          <w:b/>
          <w:bCs/>
        </w:rPr>
      </w:pPr>
    </w:p>
    <w:p w14:paraId="5490963C" w14:textId="6BB64396" w:rsidR="00823B9B" w:rsidRDefault="009310F8" w:rsidP="009310F8">
      <w:pPr>
        <w:spacing w:line="480" w:lineRule="auto"/>
        <w:ind w:left="113" w:right="4356"/>
        <w:rPr>
          <w:rFonts w:ascii="Times New Roman" w:eastAsia="Times New Roman" w:hAnsi="Times New Roman" w:cs="Arial"/>
          <w:b/>
          <w:bCs/>
          <w:noProof/>
          <w:sz w:val="32"/>
          <w:szCs w:val="32"/>
        </w:rPr>
      </w:pPr>
      <w:r w:rsidRPr="004A1F46">
        <w:rPr>
          <w:b/>
          <w:bCs/>
          <w:sz w:val="32"/>
          <w:szCs w:val="32"/>
        </w:rPr>
        <w:t>DISCIPLINA:</w:t>
      </w:r>
      <w:r w:rsidRPr="000354AF">
        <w:rPr>
          <w:b/>
          <w:bCs/>
        </w:rPr>
        <w:t xml:space="preserve"> </w:t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begin">
          <w:ffData>
            <w:name w:val="c6"/>
            <w:enabled/>
            <w:calcOnExit w:val="0"/>
            <w:textInput>
              <w:default w:val="c06"/>
            </w:textInput>
          </w:ffData>
        </w:fldChar>
      </w:r>
      <w:bookmarkStart w:id="2" w:name="c6"/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instrText xml:space="preserve"> FORMTEXT </w:instrText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separate"/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t>c06</w:t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end"/>
      </w:r>
      <w:bookmarkEnd w:id="2"/>
    </w:p>
    <w:p w14:paraId="1A329EC6" w14:textId="77777777" w:rsidR="004A1F46" w:rsidRPr="000354AF" w:rsidRDefault="004A1F46" w:rsidP="009310F8">
      <w:pPr>
        <w:spacing w:line="480" w:lineRule="auto"/>
        <w:ind w:left="113" w:right="4356"/>
        <w:rPr>
          <w:b/>
          <w:bCs/>
        </w:rPr>
      </w:pPr>
    </w:p>
    <w:p w14:paraId="4AA3846A" w14:textId="7C7F9600" w:rsidR="00823B9B" w:rsidRPr="000354AF" w:rsidRDefault="009310F8" w:rsidP="00D865DA">
      <w:pPr>
        <w:spacing w:line="480" w:lineRule="auto"/>
        <w:ind w:left="113" w:right="169"/>
        <w:rPr>
          <w:rFonts w:ascii="Times New Roman" w:eastAsia="Times New Roman" w:hAnsi="Times New Roman" w:cs="Arial"/>
          <w:b/>
          <w:bCs/>
        </w:rPr>
      </w:pPr>
      <w:r w:rsidRPr="000354AF">
        <w:rPr>
          <w:b/>
          <w:bCs/>
        </w:rPr>
        <w:t>DOC</w:t>
      </w:r>
      <w:r w:rsidR="00823B9B" w:rsidRPr="000354AF">
        <w:rPr>
          <w:b/>
          <w:bCs/>
        </w:rPr>
        <w:t>UMENTO CREATO DA</w:t>
      </w:r>
      <w:r w:rsidRPr="000354AF">
        <w:rPr>
          <w:b/>
          <w:bCs/>
        </w:rPr>
        <w:t>:</w:t>
      </w:r>
      <w:r w:rsidR="00823B9B" w:rsidRPr="000354AF">
        <w:rPr>
          <w:b/>
          <w:bCs/>
          <w:spacing w:val="3"/>
        </w:rPr>
        <w:t xml:space="preserve"> </w:t>
      </w:r>
      <w:r w:rsidRPr="000354AF">
        <w:rPr>
          <w:b/>
          <w:bCs/>
        </w:rPr>
        <w:t xml:space="preserve"> </w:t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begin">
          <w:ffData>
            <w:name w:val="c2"/>
            <w:enabled/>
            <w:calcOnExit w:val="0"/>
            <w:textInput>
              <w:default w:val="c02"/>
            </w:textInput>
          </w:ffData>
        </w:fldChar>
      </w:r>
      <w:bookmarkStart w:id="3" w:name="c2"/>
      <w:r w:rsidR="00823B9B" w:rsidRPr="000354AF">
        <w:rPr>
          <w:rFonts w:ascii="Times New Roman" w:eastAsia="Times New Roman" w:hAnsi="Times New Roman" w:cs="Arial"/>
          <w:b/>
          <w:bCs/>
        </w:rPr>
        <w:instrText xml:space="preserve"> FORMTEXT </w:instrText>
      </w:r>
      <w:r w:rsidR="00823B9B" w:rsidRPr="000354AF">
        <w:rPr>
          <w:rFonts w:ascii="Times New Roman" w:eastAsia="Times New Roman" w:hAnsi="Times New Roman" w:cs="Arial"/>
          <w:b/>
          <w:bCs/>
        </w:rPr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separate"/>
      </w:r>
      <w:r w:rsidR="00823B9B" w:rsidRPr="000354AF">
        <w:rPr>
          <w:rFonts w:ascii="Times New Roman" w:eastAsia="Times New Roman" w:hAnsi="Times New Roman" w:cs="Arial"/>
          <w:b/>
          <w:bCs/>
          <w:noProof/>
        </w:rPr>
        <w:t>c02</w:t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end"/>
      </w:r>
      <w:bookmarkEnd w:id="3"/>
      <w:r w:rsidR="00823B9B" w:rsidRPr="000354AF">
        <w:rPr>
          <w:rFonts w:ascii="Times New Roman" w:eastAsia="Times New Roman" w:hAnsi="Times New Roman" w:cs="Arial"/>
          <w:b/>
          <w:bCs/>
        </w:rPr>
        <w:t xml:space="preserve"> </w:t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begin">
          <w:ffData>
            <w:name w:val="c3"/>
            <w:enabled/>
            <w:calcOnExit w:val="0"/>
            <w:textInput>
              <w:default w:val="c03"/>
            </w:textInput>
          </w:ffData>
        </w:fldChar>
      </w:r>
      <w:bookmarkStart w:id="4" w:name="c3"/>
      <w:r w:rsidR="00823B9B" w:rsidRPr="000354AF">
        <w:rPr>
          <w:rFonts w:ascii="Times New Roman" w:eastAsia="Times New Roman" w:hAnsi="Times New Roman" w:cs="Arial"/>
          <w:b/>
          <w:bCs/>
        </w:rPr>
        <w:instrText xml:space="preserve"> FORMTEXT </w:instrText>
      </w:r>
      <w:r w:rsidR="00823B9B" w:rsidRPr="000354AF">
        <w:rPr>
          <w:rFonts w:ascii="Times New Roman" w:eastAsia="Times New Roman" w:hAnsi="Times New Roman" w:cs="Arial"/>
          <w:b/>
          <w:bCs/>
        </w:rPr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separate"/>
      </w:r>
      <w:r w:rsidR="00823B9B" w:rsidRPr="000354AF">
        <w:rPr>
          <w:rFonts w:ascii="Times New Roman" w:eastAsia="Times New Roman" w:hAnsi="Times New Roman" w:cs="Arial"/>
          <w:b/>
          <w:bCs/>
          <w:noProof/>
        </w:rPr>
        <w:t>c03</w:t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end"/>
      </w:r>
      <w:bookmarkEnd w:id="4"/>
    </w:p>
    <w:p w14:paraId="75CB7AC3" w14:textId="0F8AD09A" w:rsidR="009310F8" w:rsidRPr="000354AF" w:rsidRDefault="00823B9B" w:rsidP="00AA7234">
      <w:pPr>
        <w:spacing w:line="480" w:lineRule="auto"/>
        <w:ind w:left="113" w:right="4356"/>
        <w:rPr>
          <w:b/>
          <w:bCs/>
        </w:rPr>
      </w:pPr>
      <w:r w:rsidRPr="000354AF">
        <w:rPr>
          <w:b/>
          <w:bCs/>
        </w:rPr>
        <w:t xml:space="preserve">In data: </w:t>
      </w:r>
      <w:r w:rsidRPr="000354AF">
        <w:rPr>
          <w:rFonts w:ascii="Times New Roman" w:eastAsia="Times New Roman" w:hAnsi="Times New Roman" w:cs="Arial"/>
          <w:b/>
          <w:bCs/>
        </w:rPr>
        <w:fldChar w:fldCharType="begin">
          <w:ffData>
            <w:name w:val="c1"/>
            <w:enabled/>
            <w:calcOnExit w:val="0"/>
            <w:textInput>
              <w:default w:val="c01"/>
            </w:textInput>
          </w:ffData>
        </w:fldChar>
      </w:r>
      <w:bookmarkStart w:id="5" w:name="c1"/>
      <w:r w:rsidRPr="000354AF">
        <w:rPr>
          <w:rFonts w:ascii="Times New Roman" w:eastAsia="Times New Roman" w:hAnsi="Times New Roman" w:cs="Arial"/>
          <w:b/>
          <w:bCs/>
        </w:rPr>
        <w:instrText xml:space="preserve"> FORMTEXT </w:instrText>
      </w:r>
      <w:r w:rsidRPr="000354AF">
        <w:rPr>
          <w:rFonts w:ascii="Times New Roman" w:eastAsia="Times New Roman" w:hAnsi="Times New Roman" w:cs="Arial"/>
          <w:b/>
          <w:bCs/>
        </w:rPr>
      </w:r>
      <w:r w:rsidRPr="000354AF">
        <w:rPr>
          <w:rFonts w:ascii="Times New Roman" w:eastAsia="Times New Roman" w:hAnsi="Times New Roman" w:cs="Arial"/>
          <w:b/>
          <w:bCs/>
        </w:rPr>
        <w:fldChar w:fldCharType="separate"/>
      </w:r>
      <w:r w:rsidRPr="000354AF">
        <w:rPr>
          <w:rFonts w:ascii="Times New Roman" w:eastAsia="Times New Roman" w:hAnsi="Times New Roman" w:cs="Arial"/>
          <w:b/>
          <w:bCs/>
          <w:noProof/>
        </w:rPr>
        <w:t>c01</w:t>
      </w:r>
      <w:r w:rsidRPr="000354AF">
        <w:rPr>
          <w:rFonts w:ascii="Times New Roman" w:eastAsia="Times New Roman" w:hAnsi="Times New Roman" w:cs="Arial"/>
          <w:b/>
          <w:bCs/>
        </w:rPr>
        <w:fldChar w:fldCharType="end"/>
      </w:r>
      <w:bookmarkEnd w:id="5"/>
    </w:p>
    <w:p w14:paraId="1A318965" w14:textId="5B7163DC" w:rsidR="009310F8" w:rsidRDefault="00823B9B" w:rsidP="009310F8">
      <w:pPr>
        <w:spacing w:before="4" w:line="120" w:lineRule="exact"/>
        <w:rPr>
          <w:sz w:val="12"/>
          <w:szCs w:val="12"/>
        </w:rPr>
      </w:pPr>
      <w:r>
        <w:rPr>
          <w:sz w:val="12"/>
          <w:szCs w:val="12"/>
        </w:rPr>
        <w:t xml:space="preserve"> </w:t>
      </w:r>
    </w:p>
    <w:p w14:paraId="43306557" w14:textId="77777777" w:rsidR="00AA7234" w:rsidRDefault="00AA7234" w:rsidP="009310F8">
      <w:pPr>
        <w:spacing w:before="4" w:line="120" w:lineRule="exact"/>
        <w:rPr>
          <w:sz w:val="12"/>
          <w:szCs w:val="12"/>
        </w:rPr>
      </w:pPr>
    </w:p>
    <w:p w14:paraId="39A002E2" w14:textId="47FB9EC8" w:rsidR="009310F8" w:rsidRDefault="009310F8" w:rsidP="009310F8">
      <w:pPr>
        <w:spacing w:line="200" w:lineRule="exact"/>
      </w:pPr>
    </w:p>
    <w:p w14:paraId="1B074430" w14:textId="08A26DB8" w:rsidR="000354AF" w:rsidRDefault="000354AF" w:rsidP="009310F8">
      <w:pPr>
        <w:spacing w:line="200" w:lineRule="exact"/>
      </w:pPr>
    </w:p>
    <w:p w14:paraId="5A57D068" w14:textId="7A9A075E" w:rsidR="000354AF" w:rsidRPr="000354AF" w:rsidRDefault="000354AF" w:rsidP="009310F8">
      <w:pPr>
        <w:spacing w:line="200" w:lineRule="exact"/>
        <w:rPr>
          <w:b/>
          <w:bCs/>
          <w:u w:val="single"/>
        </w:rPr>
      </w:pPr>
      <w:r w:rsidRPr="000354AF">
        <w:rPr>
          <w:b/>
          <w:bCs/>
          <w:u w:val="single"/>
        </w:rPr>
        <w:t>ASPETTI GENERALI DELLA PROGRAMMAZIONE</w:t>
      </w:r>
    </w:p>
    <w:p w14:paraId="37DF3288" w14:textId="77777777" w:rsidR="000354AF" w:rsidRDefault="000354AF" w:rsidP="009310F8">
      <w:pPr>
        <w:spacing w:line="200" w:lineRule="exact"/>
      </w:pPr>
    </w:p>
    <w:p w14:paraId="101BE6CA" w14:textId="75697786" w:rsidR="009310F8" w:rsidRDefault="009310F8" w:rsidP="00823B9B">
      <w:pPr>
        <w:spacing w:before="29" w:line="260" w:lineRule="exact"/>
        <w:rPr>
          <w:rFonts w:ascii="Arial" w:eastAsia="Arial" w:hAnsi="Arial" w:cs="Arial"/>
          <w:sz w:val="22"/>
          <w:szCs w:val="22"/>
        </w:rPr>
      </w:pPr>
      <w:r>
        <w:rPr>
          <w:position w:val="-1"/>
        </w:rPr>
        <w:t>ORE</w:t>
      </w:r>
      <w:r>
        <w:rPr>
          <w:spacing w:val="39"/>
          <w:position w:val="-1"/>
        </w:rPr>
        <w:t xml:space="preserve"> </w:t>
      </w:r>
      <w:r w:rsidR="00823B9B">
        <w:rPr>
          <w:position w:val="-1"/>
        </w:rPr>
        <w:t xml:space="preserve">SETTIMANALI DELLA </w:t>
      </w:r>
      <w:proofErr w:type="gramStart"/>
      <w:r w:rsidR="00823B9B">
        <w:rPr>
          <w:position w:val="-1"/>
        </w:rPr>
        <w:t>DISCIPLINA</w:t>
      </w:r>
      <w:r w:rsidR="0095185C">
        <w:rPr>
          <w:position w:val="-1"/>
        </w:rPr>
        <w:t>:</w:t>
      </w:r>
      <w:r>
        <w:rPr>
          <w:w w:val="105"/>
          <w:position w:val="-1"/>
        </w:rPr>
        <w:t xml:space="preserve">   </w:t>
      </w:r>
      <w:proofErr w:type="gramEnd"/>
      <w:r w:rsidR="0095185C" w:rsidRPr="00DF3926">
        <w:rPr>
          <w:rFonts w:ascii="Times New Roman" w:eastAsia="Times New Roman" w:hAnsi="Times New Roman" w:cs="Arial"/>
          <w:b/>
          <w:bCs/>
          <w:noProof/>
        </w:rPr>
        <w:fldChar w:fldCharType="begin">
          <w:ffData>
            <w:name w:val="c7"/>
            <w:enabled/>
            <w:calcOnExit w:val="0"/>
            <w:textInput>
              <w:default w:val="c07"/>
            </w:textInput>
          </w:ffData>
        </w:fldChar>
      </w:r>
      <w:bookmarkStart w:id="6" w:name="c7"/>
      <w:r w:rsidR="0095185C" w:rsidRPr="00DF3926">
        <w:rPr>
          <w:rFonts w:ascii="Times New Roman" w:eastAsia="Times New Roman" w:hAnsi="Times New Roman" w:cs="Arial"/>
          <w:b/>
          <w:bCs/>
          <w:noProof/>
        </w:rPr>
        <w:instrText xml:space="preserve"> FORMTEXT </w:instrText>
      </w:r>
      <w:r w:rsidR="0095185C" w:rsidRPr="00DF3926">
        <w:rPr>
          <w:rFonts w:ascii="Times New Roman" w:eastAsia="Times New Roman" w:hAnsi="Times New Roman" w:cs="Arial"/>
          <w:b/>
          <w:bCs/>
          <w:noProof/>
        </w:rPr>
      </w:r>
      <w:r w:rsidR="0095185C" w:rsidRPr="00DF3926">
        <w:rPr>
          <w:rFonts w:ascii="Times New Roman" w:eastAsia="Times New Roman" w:hAnsi="Times New Roman" w:cs="Arial"/>
          <w:b/>
          <w:bCs/>
          <w:noProof/>
        </w:rPr>
        <w:fldChar w:fldCharType="separate"/>
      </w:r>
      <w:r w:rsidR="0095185C" w:rsidRPr="00DF3926">
        <w:rPr>
          <w:rFonts w:ascii="Times New Roman" w:eastAsia="Times New Roman" w:hAnsi="Times New Roman" w:cs="Arial"/>
          <w:b/>
          <w:bCs/>
          <w:noProof/>
        </w:rPr>
        <w:t>c07</w:t>
      </w:r>
      <w:r w:rsidR="0095185C" w:rsidRPr="00DF3926">
        <w:rPr>
          <w:rFonts w:ascii="Times New Roman" w:eastAsia="Times New Roman" w:hAnsi="Times New Roman" w:cs="Arial"/>
          <w:b/>
          <w:bCs/>
          <w:noProof/>
        </w:rPr>
        <w:fldChar w:fldCharType="end"/>
      </w:r>
      <w:bookmarkEnd w:id="6"/>
      <w:r w:rsidRPr="00DF3926">
        <w:rPr>
          <w:rFonts w:ascii="Times New Roman" w:eastAsia="Times New Roman" w:hAnsi="Times New Roman" w:cs="Arial"/>
          <w:b/>
          <w:bCs/>
          <w:noProof/>
        </w:rPr>
        <w:t xml:space="preserve">  </w:t>
      </w:r>
      <w:r>
        <w:rPr>
          <w:w w:val="105"/>
          <w:position w:val="-1"/>
        </w:rPr>
        <w:t xml:space="preserve">  </w:t>
      </w:r>
      <w:r>
        <w:rPr>
          <w:spacing w:val="14"/>
          <w:w w:val="105"/>
          <w:position w:val="-1"/>
        </w:rPr>
        <w:t xml:space="preserve"> </w:t>
      </w:r>
    </w:p>
    <w:p w14:paraId="19717FBE" w14:textId="6465B01F" w:rsidR="009310F8" w:rsidRDefault="009310F8" w:rsidP="009310F8">
      <w:pPr>
        <w:spacing w:line="200" w:lineRule="exact"/>
      </w:pPr>
    </w:p>
    <w:p w14:paraId="62090BF7" w14:textId="12F66EF2" w:rsidR="009310F8" w:rsidRDefault="0095185C" w:rsidP="009310F8">
      <w:pPr>
        <w:spacing w:line="200" w:lineRule="exact"/>
      </w:pPr>
      <w:r>
        <w:t xml:space="preserve">NUMERO MINIMO DI VERIFICHE </w:t>
      </w:r>
      <w:proofErr w:type="gramStart"/>
      <w:r w:rsidR="00D44531">
        <w:t xml:space="preserve">INDIFFERENZIATE </w:t>
      </w:r>
      <w:r>
        <w:t xml:space="preserve"> AL</w:t>
      </w:r>
      <w:proofErr w:type="gramEnd"/>
      <w:r>
        <w:t xml:space="preserve"> QUADRIMESTRE (*) </w:t>
      </w:r>
      <w:r>
        <w:tab/>
        <w:t xml:space="preserve">= </w:t>
      </w:r>
      <w:r w:rsidRPr="00DF3926">
        <w:rPr>
          <w:rFonts w:ascii="Times New Roman" w:eastAsia="Times New Roman" w:hAnsi="Times New Roman" w:cs="Arial"/>
          <w:b/>
          <w:bCs/>
          <w:noProof/>
        </w:rPr>
        <w:fldChar w:fldCharType="begin">
          <w:ffData>
            <w:name w:val="c8"/>
            <w:enabled/>
            <w:calcOnExit w:val="0"/>
            <w:textInput>
              <w:default w:val="c08"/>
            </w:textInput>
          </w:ffData>
        </w:fldChar>
      </w:r>
      <w:bookmarkStart w:id="7" w:name="c8"/>
      <w:r w:rsidRPr="00DF3926">
        <w:rPr>
          <w:rFonts w:ascii="Times New Roman" w:eastAsia="Times New Roman" w:hAnsi="Times New Roman" w:cs="Arial"/>
          <w:b/>
          <w:bCs/>
          <w:noProof/>
        </w:rPr>
        <w:instrText xml:space="preserve"> FORMTEXT </w:instrText>
      </w:r>
      <w:r w:rsidRPr="00DF3926">
        <w:rPr>
          <w:rFonts w:ascii="Times New Roman" w:eastAsia="Times New Roman" w:hAnsi="Times New Roman" w:cs="Arial"/>
          <w:b/>
          <w:bCs/>
          <w:noProof/>
        </w:rPr>
      </w:r>
      <w:r w:rsidRPr="00DF3926">
        <w:rPr>
          <w:rFonts w:ascii="Times New Roman" w:eastAsia="Times New Roman" w:hAnsi="Times New Roman" w:cs="Arial"/>
          <w:b/>
          <w:bCs/>
          <w:noProof/>
        </w:rPr>
        <w:fldChar w:fldCharType="separate"/>
      </w:r>
      <w:r w:rsidRPr="00DF3926">
        <w:rPr>
          <w:rFonts w:ascii="Times New Roman" w:eastAsia="Times New Roman" w:hAnsi="Times New Roman" w:cs="Arial"/>
          <w:b/>
          <w:bCs/>
          <w:noProof/>
        </w:rPr>
        <w:t>c08</w:t>
      </w:r>
      <w:r w:rsidRPr="00DF3926">
        <w:rPr>
          <w:rFonts w:ascii="Times New Roman" w:eastAsia="Times New Roman" w:hAnsi="Times New Roman" w:cs="Arial"/>
          <w:b/>
          <w:bCs/>
          <w:noProof/>
        </w:rPr>
        <w:fldChar w:fldCharType="end"/>
      </w:r>
      <w:bookmarkEnd w:id="7"/>
      <w:r>
        <w:rPr>
          <w:rFonts w:ascii="Times New Roman" w:eastAsia="Times New Roman" w:hAnsi="Times New Roman" w:cs="Arial"/>
        </w:rPr>
        <w:t xml:space="preserve"> </w:t>
      </w:r>
    </w:p>
    <w:p w14:paraId="464BE050" w14:textId="77777777" w:rsidR="0095185C" w:rsidRDefault="0095185C" w:rsidP="009310F8">
      <w:pPr>
        <w:spacing w:line="200" w:lineRule="exact"/>
      </w:pPr>
    </w:p>
    <w:p w14:paraId="128B0A1E" w14:textId="2852A3B2" w:rsidR="0095185C" w:rsidRDefault="0095185C" w:rsidP="009310F8">
      <w:pPr>
        <w:spacing w:line="200" w:lineRule="exact"/>
      </w:pPr>
      <w:r>
        <w:t xml:space="preserve">NUMERO MINIMO DI VERIFICHE ORALI AL QUADRIMESTRE (*) </w:t>
      </w:r>
      <w:r>
        <w:tab/>
      </w:r>
      <w:r w:rsidR="00D44531">
        <w:tab/>
      </w:r>
      <w:r w:rsidR="00D44531">
        <w:tab/>
      </w:r>
      <w:r>
        <w:t xml:space="preserve">= </w:t>
      </w:r>
      <w:r w:rsidRPr="00DF3926">
        <w:rPr>
          <w:rFonts w:ascii="Times New Roman" w:eastAsia="Times New Roman" w:hAnsi="Times New Roman" w:cs="Arial"/>
          <w:b/>
          <w:bCs/>
        </w:rPr>
        <w:fldChar w:fldCharType="begin">
          <w:ffData>
            <w:name w:val="c9"/>
            <w:enabled/>
            <w:calcOnExit w:val="0"/>
            <w:textInput>
              <w:default w:val="c09"/>
            </w:textInput>
          </w:ffData>
        </w:fldChar>
      </w:r>
      <w:bookmarkStart w:id="8" w:name="c9"/>
      <w:r w:rsidRPr="00DF3926">
        <w:rPr>
          <w:rFonts w:ascii="Times New Roman" w:eastAsia="Times New Roman" w:hAnsi="Times New Roman" w:cs="Arial"/>
          <w:b/>
          <w:bCs/>
        </w:rPr>
        <w:instrText xml:space="preserve"> FORMTEXT </w:instrText>
      </w:r>
      <w:r w:rsidRPr="00DF3926">
        <w:rPr>
          <w:rFonts w:ascii="Times New Roman" w:eastAsia="Times New Roman" w:hAnsi="Times New Roman" w:cs="Arial"/>
          <w:b/>
          <w:bCs/>
        </w:rPr>
      </w:r>
      <w:r w:rsidRPr="00DF3926">
        <w:rPr>
          <w:rFonts w:ascii="Times New Roman" w:eastAsia="Times New Roman" w:hAnsi="Times New Roman" w:cs="Arial"/>
          <w:b/>
          <w:bCs/>
        </w:rPr>
        <w:fldChar w:fldCharType="separate"/>
      </w:r>
      <w:r w:rsidRPr="00DF3926">
        <w:rPr>
          <w:rFonts w:ascii="Times New Roman" w:eastAsia="Times New Roman" w:hAnsi="Times New Roman" w:cs="Arial"/>
          <w:b/>
          <w:bCs/>
          <w:noProof/>
        </w:rPr>
        <w:t>c09</w:t>
      </w:r>
      <w:r w:rsidRPr="00DF3926">
        <w:rPr>
          <w:rFonts w:ascii="Times New Roman" w:eastAsia="Times New Roman" w:hAnsi="Times New Roman" w:cs="Arial"/>
          <w:b/>
          <w:bCs/>
        </w:rPr>
        <w:fldChar w:fldCharType="end"/>
      </w:r>
      <w:bookmarkEnd w:id="8"/>
      <w:r w:rsidRPr="00DF3926">
        <w:rPr>
          <w:rFonts w:ascii="Times New Roman" w:eastAsia="Times New Roman" w:hAnsi="Times New Roman" w:cs="Arial"/>
          <w:b/>
          <w:bCs/>
        </w:rPr>
        <w:t xml:space="preserve"> </w:t>
      </w:r>
    </w:p>
    <w:p w14:paraId="67201015" w14:textId="77777777" w:rsidR="0095185C" w:rsidRDefault="0095185C" w:rsidP="009310F8">
      <w:pPr>
        <w:spacing w:line="200" w:lineRule="exact"/>
      </w:pPr>
    </w:p>
    <w:p w14:paraId="08103FF1" w14:textId="1CA785E9" w:rsidR="0095185C" w:rsidRDefault="0095185C" w:rsidP="0095185C">
      <w:pPr>
        <w:spacing w:line="200" w:lineRule="exact"/>
      </w:pPr>
      <w:r>
        <w:t xml:space="preserve">NUMERO MINIMO DI VERIFICHE PRATICHE AL QUADRIMESTRE (*) </w:t>
      </w:r>
      <w:r>
        <w:tab/>
      </w:r>
      <w:r w:rsidR="00D44531">
        <w:tab/>
      </w:r>
      <w:r w:rsidR="00D44531">
        <w:tab/>
      </w:r>
      <w:r>
        <w:t>=</w:t>
      </w:r>
      <w:r w:rsidRPr="00DF3926">
        <w:rPr>
          <w:rFonts w:ascii="Times New Roman" w:eastAsia="Times New Roman" w:hAnsi="Times New Roman" w:cs="Arial"/>
          <w:b/>
          <w:bCs/>
          <w:noProof/>
        </w:rPr>
        <w:t xml:space="preserve"> </w:t>
      </w:r>
      <w:r w:rsidRPr="00DF3926">
        <w:rPr>
          <w:rFonts w:ascii="Times New Roman" w:eastAsia="Times New Roman" w:hAnsi="Times New Roman" w:cs="Arial"/>
          <w:b/>
          <w:bCs/>
          <w:noProof/>
        </w:rPr>
        <w:fldChar w:fldCharType="begin">
          <w:ffData>
            <w:name w:val="c10"/>
            <w:enabled/>
            <w:calcOnExit w:val="0"/>
            <w:textInput>
              <w:default w:val="c10"/>
            </w:textInput>
          </w:ffData>
        </w:fldChar>
      </w:r>
      <w:bookmarkStart w:id="9" w:name="c10"/>
      <w:r w:rsidRPr="00DF3926">
        <w:rPr>
          <w:rFonts w:ascii="Times New Roman" w:eastAsia="Times New Roman" w:hAnsi="Times New Roman" w:cs="Arial"/>
          <w:b/>
          <w:bCs/>
          <w:noProof/>
        </w:rPr>
        <w:instrText xml:space="preserve"> FORMTEXT </w:instrText>
      </w:r>
      <w:r w:rsidRPr="00DF3926">
        <w:rPr>
          <w:rFonts w:ascii="Times New Roman" w:eastAsia="Times New Roman" w:hAnsi="Times New Roman" w:cs="Arial"/>
          <w:b/>
          <w:bCs/>
          <w:noProof/>
        </w:rPr>
      </w:r>
      <w:r w:rsidRPr="00DF3926">
        <w:rPr>
          <w:rFonts w:ascii="Times New Roman" w:eastAsia="Times New Roman" w:hAnsi="Times New Roman" w:cs="Arial"/>
          <w:b/>
          <w:bCs/>
          <w:noProof/>
        </w:rPr>
        <w:fldChar w:fldCharType="separate"/>
      </w:r>
      <w:r w:rsidRPr="00DF3926">
        <w:rPr>
          <w:rFonts w:ascii="Times New Roman" w:eastAsia="Times New Roman" w:hAnsi="Times New Roman" w:cs="Arial"/>
          <w:b/>
          <w:bCs/>
          <w:noProof/>
        </w:rPr>
        <w:t>c10</w:t>
      </w:r>
      <w:r w:rsidRPr="00DF3926">
        <w:rPr>
          <w:rFonts w:ascii="Times New Roman" w:eastAsia="Times New Roman" w:hAnsi="Times New Roman" w:cs="Arial"/>
          <w:b/>
          <w:bCs/>
          <w:noProof/>
        </w:rPr>
        <w:fldChar w:fldCharType="end"/>
      </w:r>
      <w:bookmarkEnd w:id="9"/>
    </w:p>
    <w:p w14:paraId="101CE677" w14:textId="77294B69" w:rsidR="009310F8" w:rsidRDefault="009310F8" w:rsidP="009310F8">
      <w:pPr>
        <w:spacing w:line="200" w:lineRule="exact"/>
      </w:pPr>
    </w:p>
    <w:p w14:paraId="063EF090" w14:textId="32052AEE" w:rsidR="0095185C" w:rsidRDefault="0095185C" w:rsidP="009310F8">
      <w:pPr>
        <w:spacing w:line="200" w:lineRule="exact"/>
      </w:pPr>
      <w:r>
        <w:t>(*) in base a quanto deliberato dai dip</w:t>
      </w:r>
      <w:r w:rsidR="00E00DA4">
        <w:t>a</w:t>
      </w:r>
      <w:r>
        <w:t>rtimenti/collegio dei docenti</w:t>
      </w:r>
    </w:p>
    <w:p w14:paraId="2D6748A1" w14:textId="77777777" w:rsidR="005F77D4" w:rsidRDefault="005F77D4" w:rsidP="009310F8">
      <w:pPr>
        <w:spacing w:line="200" w:lineRule="exact"/>
      </w:pPr>
    </w:p>
    <w:p w14:paraId="11CCEEBC" w14:textId="77777777" w:rsidR="005F77D4" w:rsidRDefault="005F77D4" w:rsidP="009310F8">
      <w:pPr>
        <w:spacing w:line="200" w:lineRule="exact"/>
      </w:pPr>
    </w:p>
    <w:p w14:paraId="4F52B5A0" w14:textId="77777777" w:rsidR="005F77D4" w:rsidRDefault="005F77D4" w:rsidP="005F77D4">
      <w:pPr>
        <w:spacing w:line="200" w:lineRule="exact"/>
      </w:pPr>
    </w:p>
    <w:p w14:paraId="0109F2FB" w14:textId="135A4FB1" w:rsidR="00BD47B0" w:rsidRDefault="005F77D4" w:rsidP="005F77D4">
      <w:pPr>
        <w:spacing w:line="200" w:lineRule="exact"/>
      </w:pPr>
      <w:r>
        <w:t xml:space="preserve">LA PRESENTA PROGRAMMAZIONE DI ARTICOLA IN </w:t>
      </w:r>
      <w:r w:rsidRPr="00DF3926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begin">
          <w:ffData>
            <w:name w:val="c62"/>
            <w:enabled/>
            <w:calcOnExit w:val="0"/>
            <w:textInput>
              <w:default w:val="c62"/>
            </w:textInput>
          </w:ffData>
        </w:fldChar>
      </w:r>
      <w:bookmarkStart w:id="10" w:name="c62"/>
      <w:r w:rsidRPr="00DF3926">
        <w:rPr>
          <w:rFonts w:ascii="Times New Roman" w:eastAsia="Times New Roman" w:hAnsi="Times New Roman" w:cs="Arial"/>
          <w:b/>
          <w:bCs/>
          <w:sz w:val="28"/>
          <w:szCs w:val="28"/>
        </w:rPr>
        <w:instrText xml:space="preserve"> FORMTEXT </w:instrText>
      </w:r>
      <w:r w:rsidRPr="00DF3926">
        <w:rPr>
          <w:rFonts w:ascii="Times New Roman" w:eastAsia="Times New Roman" w:hAnsi="Times New Roman" w:cs="Arial"/>
          <w:b/>
          <w:bCs/>
          <w:sz w:val="28"/>
          <w:szCs w:val="28"/>
        </w:rPr>
      </w:r>
      <w:r w:rsidRPr="00DF3926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separate"/>
      </w:r>
      <w:r w:rsidRPr="00DF3926"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>c62</w:t>
      </w:r>
      <w:r w:rsidRPr="00DF3926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end"/>
      </w:r>
      <w:bookmarkEnd w:id="10"/>
      <w:r w:rsidRPr="005F77D4">
        <w:rPr>
          <w:rFonts w:ascii="Times New Roman" w:eastAsia="Times New Roman" w:hAnsi="Times New Roman" w:cs="Arial"/>
          <w:b/>
          <w:bCs/>
        </w:rPr>
        <w:t xml:space="preserve"> </w:t>
      </w:r>
      <w:r>
        <w:t xml:space="preserve"> MODULI </w:t>
      </w:r>
    </w:p>
    <w:p w14:paraId="6184B844" w14:textId="3B9DFBF2" w:rsidR="00904901" w:rsidRDefault="00904901" w:rsidP="005F77D4">
      <w:pPr>
        <w:spacing w:line="200" w:lineRule="exact"/>
      </w:pPr>
    </w:p>
    <w:p w14:paraId="36D73454" w14:textId="1D73F96E" w:rsidR="00EA05F0" w:rsidRDefault="00EA05F0" w:rsidP="005F77D4">
      <w:pPr>
        <w:spacing w:line="200" w:lineRule="exact"/>
      </w:pPr>
      <w:r>
        <w:br w:type="page"/>
      </w:r>
    </w:p>
    <w:tbl>
      <w:tblPr>
        <w:tblW w:w="708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38"/>
        <w:gridCol w:w="851"/>
      </w:tblGrid>
      <w:tr w:rsidR="008E7C9A" w:rsidRPr="008E7C9A" w14:paraId="7DD222B9" w14:textId="77777777" w:rsidTr="00AA7234">
        <w:trPr>
          <w:trHeight w:val="432"/>
          <w:jc w:val="center"/>
        </w:trPr>
        <w:tc>
          <w:tcPr>
            <w:tcW w:w="708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2C43FD8" w14:textId="429381BB" w:rsidR="008E7C9A" w:rsidRPr="008E7C9A" w:rsidRDefault="008E7C9A" w:rsidP="008E7C9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8E7C9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u w:val="single"/>
              </w:rPr>
              <w:lastRenderedPageBreak/>
              <w:t>STRATEGIE DI MEDIAZIONE DIDATTICA</w:t>
            </w:r>
          </w:p>
        </w:tc>
      </w:tr>
      <w:tr w:rsidR="008E7C9A" w:rsidRPr="008E7C9A" w14:paraId="6D406016" w14:textId="77777777" w:rsidTr="00AA7234">
        <w:trPr>
          <w:trHeight w:val="288"/>
          <w:jc w:val="center"/>
        </w:trPr>
        <w:tc>
          <w:tcPr>
            <w:tcW w:w="62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B0A92" w14:textId="77777777" w:rsidR="008E7C9A" w:rsidRPr="008E7C9A" w:rsidRDefault="008E7C9A" w:rsidP="008E7C9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E7C9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LEZIONE FRONTALE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214427" w14:textId="0F305A56" w:rsidR="008E7C9A" w:rsidRPr="008E7C9A" w:rsidRDefault="008E7C9A" w:rsidP="00F921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11"/>
                  <w:enabled/>
                  <w:calcOnExit w:val="0"/>
                  <w:textInput>
                    <w:default w:val="c11"/>
                  </w:textInput>
                </w:ffData>
              </w:fldChar>
            </w:r>
            <w:bookmarkStart w:id="11" w:name="c11"/>
            <w:r w:rsidRPr="00F9214A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F9214A">
              <w:rPr>
                <w:rFonts w:ascii="Times New Roman" w:eastAsia="Times New Roman" w:hAnsi="Times New Roman" w:cs="Arial"/>
                <w:b/>
                <w:bCs/>
                <w:noProof/>
              </w:rPr>
              <w:t>c11</w: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11"/>
          </w:p>
        </w:tc>
      </w:tr>
      <w:tr w:rsidR="008E7C9A" w:rsidRPr="008E7C9A" w14:paraId="574F52E4" w14:textId="77777777" w:rsidTr="00AA7234">
        <w:trPr>
          <w:trHeight w:val="288"/>
          <w:jc w:val="center"/>
        </w:trPr>
        <w:tc>
          <w:tcPr>
            <w:tcW w:w="62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32214" w14:textId="77777777" w:rsidR="008E7C9A" w:rsidRPr="008E7C9A" w:rsidRDefault="008E7C9A" w:rsidP="008E7C9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E7C9A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sz w:val="22"/>
                <w:szCs w:val="22"/>
              </w:rPr>
              <w:t>LAVORO INDIVIDUALE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2F3D4B" w14:textId="4D0641F9" w:rsidR="008E7C9A" w:rsidRPr="008E7C9A" w:rsidRDefault="008E7C9A" w:rsidP="00F921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12"/>
                  <w:enabled/>
                  <w:calcOnExit w:val="0"/>
                  <w:textInput>
                    <w:default w:val="c12"/>
                  </w:textInput>
                </w:ffData>
              </w:fldChar>
            </w:r>
            <w:bookmarkStart w:id="12" w:name="c12"/>
            <w:r w:rsidRPr="00F9214A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F9214A">
              <w:rPr>
                <w:rFonts w:ascii="Times New Roman" w:eastAsia="Times New Roman" w:hAnsi="Times New Roman" w:cs="Arial"/>
                <w:b/>
                <w:bCs/>
                <w:noProof/>
              </w:rPr>
              <w:t>c12</w: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12"/>
          </w:p>
        </w:tc>
      </w:tr>
      <w:tr w:rsidR="008E7C9A" w:rsidRPr="008E7C9A" w14:paraId="0ABF4EEE" w14:textId="77777777" w:rsidTr="00AA7234">
        <w:trPr>
          <w:trHeight w:val="288"/>
          <w:jc w:val="center"/>
        </w:trPr>
        <w:tc>
          <w:tcPr>
            <w:tcW w:w="62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BDD35" w14:textId="77777777" w:rsidR="008E7C9A" w:rsidRPr="008E7C9A" w:rsidRDefault="008E7C9A" w:rsidP="008E7C9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E7C9A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sz w:val="22"/>
                <w:szCs w:val="22"/>
              </w:rPr>
              <w:t xml:space="preserve">LAVORO DI GRUPPO 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D1EEB4" w14:textId="041DD829" w:rsidR="008E7C9A" w:rsidRPr="008E7C9A" w:rsidRDefault="00143AEE" w:rsidP="00F921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13"/>
                  <w:enabled/>
                  <w:calcOnExit w:val="0"/>
                  <w:textInput>
                    <w:default w:val="c13"/>
                  </w:textInput>
                </w:ffData>
              </w:fldChar>
            </w:r>
            <w:bookmarkStart w:id="13" w:name="c13"/>
            <w:r w:rsidRPr="00F9214A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F9214A">
              <w:rPr>
                <w:rFonts w:ascii="Times New Roman" w:eastAsia="Times New Roman" w:hAnsi="Times New Roman" w:cs="Arial"/>
                <w:b/>
                <w:bCs/>
                <w:noProof/>
              </w:rPr>
              <w:t>c13</w: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13"/>
          </w:p>
        </w:tc>
      </w:tr>
      <w:tr w:rsidR="008E7C9A" w:rsidRPr="008E7C9A" w14:paraId="1768912A" w14:textId="77777777" w:rsidTr="00AA7234">
        <w:trPr>
          <w:trHeight w:val="288"/>
          <w:jc w:val="center"/>
        </w:trPr>
        <w:tc>
          <w:tcPr>
            <w:tcW w:w="62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3A446" w14:textId="77777777" w:rsidR="008E7C9A" w:rsidRPr="008E7C9A" w:rsidRDefault="008E7C9A" w:rsidP="008E7C9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E7C9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COOPERATIVE LEARNING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020AE4" w14:textId="07FA4330" w:rsidR="008E7C9A" w:rsidRPr="008E7C9A" w:rsidRDefault="00143AEE" w:rsidP="00F921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14"/>
                  <w:enabled/>
                  <w:calcOnExit w:val="0"/>
                  <w:textInput>
                    <w:default w:val="c14"/>
                  </w:textInput>
                </w:ffData>
              </w:fldChar>
            </w:r>
            <w:bookmarkStart w:id="14" w:name="c14"/>
            <w:r w:rsidRPr="00F9214A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F9214A">
              <w:rPr>
                <w:rFonts w:ascii="Times New Roman" w:eastAsia="Times New Roman" w:hAnsi="Times New Roman" w:cs="Arial"/>
                <w:b/>
                <w:bCs/>
                <w:noProof/>
              </w:rPr>
              <w:t>c14</w: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14"/>
          </w:p>
        </w:tc>
      </w:tr>
      <w:tr w:rsidR="008E7C9A" w:rsidRPr="008E7C9A" w14:paraId="3DD12ABF" w14:textId="77777777" w:rsidTr="00AA7234">
        <w:trPr>
          <w:trHeight w:val="288"/>
          <w:jc w:val="center"/>
        </w:trPr>
        <w:tc>
          <w:tcPr>
            <w:tcW w:w="62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5C4E9" w14:textId="77777777" w:rsidR="008E7C9A" w:rsidRPr="008E7C9A" w:rsidRDefault="008E7C9A" w:rsidP="008E7C9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E7C9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PROCEDURE DI RICERCA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AFF185" w14:textId="26F034F2" w:rsidR="008E7C9A" w:rsidRPr="008E7C9A" w:rsidRDefault="00143AEE" w:rsidP="00F921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15"/>
                  <w:enabled/>
                  <w:calcOnExit w:val="0"/>
                  <w:textInput>
                    <w:default w:val="c15"/>
                  </w:textInput>
                </w:ffData>
              </w:fldChar>
            </w:r>
            <w:bookmarkStart w:id="15" w:name="c15"/>
            <w:r w:rsidRPr="00F9214A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F9214A">
              <w:rPr>
                <w:rFonts w:ascii="Times New Roman" w:eastAsia="Times New Roman" w:hAnsi="Times New Roman" w:cs="Arial"/>
                <w:b/>
                <w:bCs/>
                <w:noProof/>
              </w:rPr>
              <w:t>c15</w: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15"/>
          </w:p>
        </w:tc>
      </w:tr>
      <w:tr w:rsidR="008E7C9A" w:rsidRPr="008E7C9A" w14:paraId="5B09D29D" w14:textId="77777777" w:rsidTr="00AA7234">
        <w:trPr>
          <w:trHeight w:val="288"/>
          <w:jc w:val="center"/>
        </w:trPr>
        <w:tc>
          <w:tcPr>
            <w:tcW w:w="62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1BA67" w14:textId="77777777" w:rsidR="008E7C9A" w:rsidRPr="008E7C9A" w:rsidRDefault="008E7C9A" w:rsidP="008E7C9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E7C9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ATTIVITA’ LABORATORIALE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38D32A" w14:textId="682BFDB4" w:rsidR="008E7C9A" w:rsidRPr="008E7C9A" w:rsidRDefault="00143AEE" w:rsidP="00F921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16"/>
                  <w:enabled/>
                  <w:calcOnExit w:val="0"/>
                  <w:textInput>
                    <w:default w:val="c16"/>
                  </w:textInput>
                </w:ffData>
              </w:fldChar>
            </w:r>
            <w:bookmarkStart w:id="16" w:name="c16"/>
            <w:r w:rsidRPr="00F9214A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F9214A">
              <w:rPr>
                <w:rFonts w:ascii="Times New Roman" w:eastAsia="Times New Roman" w:hAnsi="Times New Roman" w:cs="Arial"/>
                <w:b/>
                <w:bCs/>
                <w:noProof/>
              </w:rPr>
              <w:t>c16</w: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16"/>
          </w:p>
        </w:tc>
      </w:tr>
      <w:tr w:rsidR="008E7C9A" w:rsidRPr="008E7C9A" w14:paraId="24E8D583" w14:textId="77777777" w:rsidTr="00AA7234">
        <w:trPr>
          <w:trHeight w:val="288"/>
          <w:jc w:val="center"/>
        </w:trPr>
        <w:tc>
          <w:tcPr>
            <w:tcW w:w="62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1C1A8" w14:textId="77777777" w:rsidR="008E7C9A" w:rsidRPr="008E7C9A" w:rsidRDefault="008E7C9A" w:rsidP="008E7C9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E7C9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BRAIN STORMING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CEFDBB" w14:textId="7AB0E1C4" w:rsidR="008E7C9A" w:rsidRPr="008E7C9A" w:rsidRDefault="00143AEE" w:rsidP="00F921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17"/>
                  <w:enabled/>
                  <w:calcOnExit w:val="0"/>
                  <w:textInput>
                    <w:default w:val="c17"/>
                  </w:textInput>
                </w:ffData>
              </w:fldChar>
            </w:r>
            <w:bookmarkStart w:id="17" w:name="c17"/>
            <w:r w:rsidRPr="00F9214A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F9214A">
              <w:rPr>
                <w:rFonts w:ascii="Times New Roman" w:eastAsia="Times New Roman" w:hAnsi="Times New Roman" w:cs="Arial"/>
                <w:b/>
                <w:bCs/>
                <w:noProof/>
              </w:rPr>
              <w:t>c17</w: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17"/>
          </w:p>
        </w:tc>
      </w:tr>
      <w:tr w:rsidR="008E7C9A" w:rsidRPr="008E7C9A" w14:paraId="5F7319F0" w14:textId="77777777" w:rsidTr="00AA7234">
        <w:trPr>
          <w:trHeight w:val="288"/>
          <w:jc w:val="center"/>
        </w:trPr>
        <w:tc>
          <w:tcPr>
            <w:tcW w:w="62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3CF9F" w14:textId="77777777" w:rsidR="008E7C9A" w:rsidRPr="008E7C9A" w:rsidRDefault="008E7C9A" w:rsidP="008E7C9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E7C9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CONVERSAZIONE GUIDATA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150AFC0" w14:textId="6ED21450" w:rsidR="008E7C9A" w:rsidRPr="008E7C9A" w:rsidRDefault="00143AEE" w:rsidP="00F921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18"/>
                  <w:enabled/>
                  <w:calcOnExit w:val="0"/>
                  <w:textInput>
                    <w:default w:val="c18"/>
                  </w:textInput>
                </w:ffData>
              </w:fldChar>
            </w:r>
            <w:bookmarkStart w:id="18" w:name="c18"/>
            <w:r w:rsidRPr="00F9214A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F9214A">
              <w:rPr>
                <w:rFonts w:ascii="Times New Roman" w:eastAsia="Times New Roman" w:hAnsi="Times New Roman" w:cs="Arial"/>
                <w:b/>
                <w:bCs/>
                <w:noProof/>
              </w:rPr>
              <w:t>c18</w: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18"/>
          </w:p>
        </w:tc>
      </w:tr>
      <w:tr w:rsidR="008E7C9A" w:rsidRPr="008E7C9A" w14:paraId="3C551DD7" w14:textId="77777777" w:rsidTr="00AA7234">
        <w:trPr>
          <w:trHeight w:val="288"/>
          <w:jc w:val="center"/>
        </w:trPr>
        <w:tc>
          <w:tcPr>
            <w:tcW w:w="62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6E713" w14:textId="77777777" w:rsidR="008E7C9A" w:rsidRPr="008E7C9A" w:rsidRDefault="008E7C9A" w:rsidP="008E7C9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E7C9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PEER TO PEER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CBAA67" w14:textId="0C622180" w:rsidR="008E7C9A" w:rsidRPr="008E7C9A" w:rsidRDefault="00143AEE" w:rsidP="00F921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19"/>
                  <w:enabled/>
                  <w:calcOnExit w:val="0"/>
                  <w:textInput>
                    <w:default w:val="c19"/>
                  </w:textInput>
                </w:ffData>
              </w:fldChar>
            </w:r>
            <w:bookmarkStart w:id="19" w:name="c19"/>
            <w:r w:rsidRPr="00F9214A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F9214A">
              <w:rPr>
                <w:rFonts w:ascii="Times New Roman" w:eastAsia="Times New Roman" w:hAnsi="Times New Roman" w:cs="Arial"/>
                <w:b/>
                <w:bCs/>
                <w:noProof/>
              </w:rPr>
              <w:t>c19</w: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19"/>
          </w:p>
        </w:tc>
      </w:tr>
      <w:tr w:rsidR="00143AEE" w:rsidRPr="008E7C9A" w14:paraId="30C305AE" w14:textId="77777777" w:rsidTr="00AA7234">
        <w:trPr>
          <w:trHeight w:val="288"/>
          <w:jc w:val="center"/>
        </w:trPr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D5B4BF" w14:textId="28010DD7" w:rsidR="00143AEE" w:rsidRPr="00AA7234" w:rsidRDefault="00143AEE" w:rsidP="008E7C9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E7C9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PROBLEM SOLVING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83BBA9" w14:textId="30C1A053" w:rsidR="00143AEE" w:rsidRPr="00F9214A" w:rsidRDefault="00143AEE" w:rsidP="00F921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20"/>
                  <w:enabled/>
                  <w:calcOnExit w:val="0"/>
                  <w:textInput>
                    <w:default w:val="c20"/>
                  </w:textInput>
                </w:ffData>
              </w:fldChar>
            </w:r>
            <w:bookmarkStart w:id="20" w:name="c20"/>
            <w:r w:rsidRPr="00F9214A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F9214A">
              <w:rPr>
                <w:rFonts w:ascii="Times New Roman" w:eastAsia="Times New Roman" w:hAnsi="Times New Roman" w:cs="Arial"/>
                <w:b/>
                <w:bCs/>
                <w:noProof/>
              </w:rPr>
              <w:t>c20</w: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20"/>
          </w:p>
        </w:tc>
      </w:tr>
      <w:tr w:rsidR="008E7C9A" w:rsidRPr="008E7C9A" w14:paraId="05F5B62E" w14:textId="77777777" w:rsidTr="00AA7234">
        <w:trPr>
          <w:trHeight w:val="288"/>
          <w:jc w:val="center"/>
        </w:trPr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69494" w14:textId="3C5A716A" w:rsidR="008E7C9A" w:rsidRPr="008E7C9A" w:rsidRDefault="00143AEE" w:rsidP="008E7C9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E7C9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ALTRO</w:t>
            </w:r>
            <w:r w:rsidRPr="00AA723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1</w:t>
            </w:r>
            <w:r w:rsidRPr="008E7C9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…...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EB295" w14:textId="5249040F" w:rsidR="008E7C9A" w:rsidRPr="008E7C9A" w:rsidRDefault="00F9214A" w:rsidP="00F921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21"/>
                  <w:enabled/>
                  <w:calcOnExit w:val="0"/>
                  <w:textInput>
                    <w:default w:val="c21"/>
                  </w:textInput>
                </w:ffData>
              </w:fldChar>
            </w:r>
            <w:bookmarkStart w:id="21" w:name="c21"/>
            <w:r w:rsidRPr="00F9214A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F9214A">
              <w:rPr>
                <w:rFonts w:ascii="Times New Roman" w:eastAsia="Times New Roman" w:hAnsi="Times New Roman" w:cs="Arial"/>
                <w:b/>
                <w:bCs/>
                <w:noProof/>
              </w:rPr>
              <w:t>c21</w: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21"/>
          </w:p>
        </w:tc>
      </w:tr>
      <w:tr w:rsidR="00143AEE" w:rsidRPr="008E7C9A" w14:paraId="3585E873" w14:textId="77777777" w:rsidTr="00AA7234">
        <w:trPr>
          <w:trHeight w:val="288"/>
          <w:jc w:val="center"/>
        </w:trPr>
        <w:tc>
          <w:tcPr>
            <w:tcW w:w="7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5EA8FD" w14:textId="150BE4C5" w:rsidR="00143AEE" w:rsidRPr="008E7C9A" w:rsidRDefault="00F9214A" w:rsidP="008E7C9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9214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fldChar w:fldCharType="begin">
                <w:ffData>
                  <w:name w:val="c26"/>
                  <w:enabled/>
                  <w:calcOnExit w:val="0"/>
                  <w:textInput>
                    <w:default w:val="c26"/>
                  </w:textInput>
                </w:ffData>
              </w:fldChar>
            </w:r>
            <w:bookmarkStart w:id="22" w:name="c26"/>
            <w:r w:rsidRPr="00F9214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instrText xml:space="preserve"> FORMTEXT </w:instrText>
            </w:r>
            <w:r w:rsidRPr="00F9214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r>
            <w:r w:rsidRPr="00F9214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fldChar w:fldCharType="separate"/>
            </w:r>
            <w:r w:rsidRPr="00F9214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c26</w:t>
            </w:r>
            <w:r w:rsidRPr="00F9214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fldChar w:fldCharType="end"/>
            </w:r>
            <w:bookmarkEnd w:id="22"/>
          </w:p>
        </w:tc>
      </w:tr>
      <w:tr w:rsidR="00143AEE" w:rsidRPr="008E7C9A" w14:paraId="3958AEEC" w14:textId="77777777" w:rsidTr="00AA7234">
        <w:trPr>
          <w:trHeight w:val="288"/>
          <w:jc w:val="center"/>
        </w:trPr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643402" w14:textId="60D57D8D" w:rsidR="00143AEE" w:rsidRPr="00AA7234" w:rsidRDefault="00143AEE" w:rsidP="008E7C9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E7C9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ALTRO</w:t>
            </w:r>
            <w:r w:rsidRPr="00AA723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2</w:t>
            </w:r>
            <w:r w:rsidRPr="008E7C9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…...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2C1CC5" w14:textId="0761E98A" w:rsidR="00143AEE" w:rsidRPr="00F9214A" w:rsidRDefault="00F9214A" w:rsidP="00F921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22"/>
                  <w:enabled/>
                  <w:calcOnExit w:val="0"/>
                  <w:textInput>
                    <w:default w:val="c22"/>
                  </w:textInput>
                </w:ffData>
              </w:fldChar>
            </w:r>
            <w:bookmarkStart w:id="23" w:name="c22"/>
            <w:r w:rsidRPr="00F9214A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F9214A">
              <w:rPr>
                <w:rFonts w:ascii="Times New Roman" w:eastAsia="Times New Roman" w:hAnsi="Times New Roman" w:cs="Arial"/>
                <w:b/>
                <w:bCs/>
                <w:noProof/>
              </w:rPr>
              <w:t>c22</w: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23"/>
          </w:p>
        </w:tc>
      </w:tr>
      <w:tr w:rsidR="00143AEE" w:rsidRPr="008E7C9A" w14:paraId="5A1D0448" w14:textId="77777777" w:rsidTr="00AA7234">
        <w:trPr>
          <w:trHeight w:val="288"/>
          <w:jc w:val="center"/>
        </w:trPr>
        <w:tc>
          <w:tcPr>
            <w:tcW w:w="7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8C0E6" w14:textId="6C714D8D" w:rsidR="00143AEE" w:rsidRPr="008E7C9A" w:rsidRDefault="00143AEE" w:rsidP="008E7C9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E7C9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  <w:r w:rsidR="00F9214A" w:rsidRPr="00F9214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fldChar w:fldCharType="begin">
                <w:ffData>
                  <w:name w:val="c27"/>
                  <w:enabled/>
                  <w:calcOnExit w:val="0"/>
                  <w:textInput>
                    <w:default w:val="c27"/>
                  </w:textInput>
                </w:ffData>
              </w:fldChar>
            </w:r>
            <w:bookmarkStart w:id="24" w:name="c27"/>
            <w:r w:rsidR="00F9214A" w:rsidRPr="00F9214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instrText xml:space="preserve"> FORMTEXT </w:instrText>
            </w:r>
            <w:r w:rsidR="00F9214A" w:rsidRPr="00F9214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r>
            <w:r w:rsidR="00F9214A" w:rsidRPr="00F9214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fldChar w:fldCharType="separate"/>
            </w:r>
            <w:r w:rsidR="00F9214A" w:rsidRPr="00F9214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c27</w:t>
            </w:r>
            <w:r w:rsidR="00F9214A" w:rsidRPr="00F9214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fldChar w:fldCharType="end"/>
            </w:r>
            <w:bookmarkEnd w:id="24"/>
          </w:p>
        </w:tc>
      </w:tr>
    </w:tbl>
    <w:p w14:paraId="2536EFD7" w14:textId="32C76E67" w:rsidR="0095185C" w:rsidRDefault="0095185C" w:rsidP="009310F8">
      <w:pPr>
        <w:spacing w:line="200" w:lineRule="exact"/>
      </w:pPr>
    </w:p>
    <w:p w14:paraId="27E3379E" w14:textId="77777777" w:rsidR="008E7C9A" w:rsidRDefault="008E7C9A" w:rsidP="009310F8">
      <w:pPr>
        <w:spacing w:line="200" w:lineRule="exact"/>
      </w:pPr>
    </w:p>
    <w:tbl>
      <w:tblPr>
        <w:tblW w:w="709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7"/>
        <w:gridCol w:w="871"/>
      </w:tblGrid>
      <w:tr w:rsidR="00F9214A" w:rsidRPr="00F9214A" w14:paraId="26ADEC02" w14:textId="77777777" w:rsidTr="00AA7234">
        <w:trPr>
          <w:trHeight w:val="432"/>
          <w:jc w:val="center"/>
        </w:trPr>
        <w:tc>
          <w:tcPr>
            <w:tcW w:w="70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DDCB238" w14:textId="77777777" w:rsidR="00F9214A" w:rsidRPr="00F9214A" w:rsidRDefault="00F9214A" w:rsidP="00F921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F9214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u w:val="single"/>
              </w:rPr>
              <w:t>MEZZI</w:t>
            </w:r>
          </w:p>
        </w:tc>
      </w:tr>
      <w:tr w:rsidR="00F9214A" w:rsidRPr="00F9214A" w14:paraId="2FE876DC" w14:textId="77777777" w:rsidTr="00AA7234">
        <w:trPr>
          <w:trHeight w:val="288"/>
          <w:jc w:val="center"/>
        </w:trPr>
        <w:tc>
          <w:tcPr>
            <w:tcW w:w="6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3BE26" w14:textId="77777777" w:rsidR="00F9214A" w:rsidRPr="00F9214A" w:rsidRDefault="00F9214A" w:rsidP="00F9214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9214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LIBRI DI TESTO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E2A533" w14:textId="21FF59E2" w:rsidR="00F9214A" w:rsidRPr="00F9214A" w:rsidRDefault="00DC7462" w:rsidP="00DC746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C7462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28"/>
                  <w:enabled/>
                  <w:calcOnExit w:val="0"/>
                  <w:textInput>
                    <w:default w:val="c28"/>
                  </w:textInput>
                </w:ffData>
              </w:fldChar>
            </w:r>
            <w:bookmarkStart w:id="25" w:name="c28"/>
            <w:r w:rsidRPr="00DC7462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DC7462">
              <w:rPr>
                <w:rFonts w:ascii="Times New Roman" w:eastAsia="Times New Roman" w:hAnsi="Times New Roman" w:cs="Arial"/>
                <w:b/>
                <w:bCs/>
              </w:rPr>
            </w:r>
            <w:r w:rsidRPr="00DC7462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DC7462">
              <w:rPr>
                <w:rFonts w:ascii="Times New Roman" w:eastAsia="Times New Roman" w:hAnsi="Times New Roman" w:cs="Arial"/>
                <w:b/>
                <w:bCs/>
                <w:noProof/>
              </w:rPr>
              <w:t>c28</w:t>
            </w:r>
            <w:r w:rsidRPr="00DC7462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25"/>
          </w:p>
        </w:tc>
      </w:tr>
      <w:tr w:rsidR="00F9214A" w:rsidRPr="00F9214A" w14:paraId="59022CB6" w14:textId="77777777" w:rsidTr="00AA7234">
        <w:trPr>
          <w:trHeight w:val="288"/>
          <w:jc w:val="center"/>
        </w:trPr>
        <w:tc>
          <w:tcPr>
            <w:tcW w:w="6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4ADE4" w14:textId="77777777" w:rsidR="00F9214A" w:rsidRPr="00F9214A" w:rsidRDefault="00F9214A" w:rsidP="00F9214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9214A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sz w:val="22"/>
                <w:szCs w:val="22"/>
              </w:rPr>
              <w:t>TESTI DI CONSULTAZIONE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2FC0C0" w14:textId="5C27F137" w:rsidR="00F9214A" w:rsidRPr="00F9214A" w:rsidRDefault="00DC7462" w:rsidP="00DC746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C7462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29"/>
                  <w:enabled/>
                  <w:calcOnExit w:val="0"/>
                  <w:textInput>
                    <w:default w:val="c29"/>
                  </w:textInput>
                </w:ffData>
              </w:fldChar>
            </w:r>
            <w:bookmarkStart w:id="26" w:name="c29"/>
            <w:r w:rsidRPr="00DC7462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DC7462">
              <w:rPr>
                <w:rFonts w:ascii="Times New Roman" w:eastAsia="Times New Roman" w:hAnsi="Times New Roman" w:cs="Arial"/>
                <w:b/>
                <w:bCs/>
              </w:rPr>
            </w:r>
            <w:r w:rsidRPr="00DC7462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DC7462">
              <w:rPr>
                <w:rFonts w:ascii="Times New Roman" w:eastAsia="Times New Roman" w:hAnsi="Times New Roman" w:cs="Arial"/>
                <w:b/>
                <w:bCs/>
                <w:noProof/>
              </w:rPr>
              <w:t>c29</w:t>
            </w:r>
            <w:r w:rsidRPr="00DC7462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26"/>
          </w:p>
        </w:tc>
      </w:tr>
      <w:tr w:rsidR="00F9214A" w:rsidRPr="00F9214A" w14:paraId="0BF357E0" w14:textId="77777777" w:rsidTr="00AA7234">
        <w:trPr>
          <w:trHeight w:val="288"/>
          <w:jc w:val="center"/>
        </w:trPr>
        <w:tc>
          <w:tcPr>
            <w:tcW w:w="6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A2D57" w14:textId="77777777" w:rsidR="00F9214A" w:rsidRPr="00F9214A" w:rsidRDefault="00F9214A" w:rsidP="00F9214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9214A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sz w:val="22"/>
                <w:szCs w:val="22"/>
              </w:rPr>
              <w:t>SCHEDE PREDISPOSTE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2A39AC" w14:textId="035DBB14" w:rsidR="00F9214A" w:rsidRPr="00F9214A" w:rsidRDefault="00DC7462" w:rsidP="00DC746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C7462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begin">
                <w:ffData>
                  <w:name w:val="c30"/>
                  <w:enabled/>
                  <w:calcOnExit w:val="0"/>
                  <w:textInput>
                    <w:default w:val="c30"/>
                  </w:textInput>
                </w:ffData>
              </w:fldChar>
            </w:r>
            <w:bookmarkStart w:id="27" w:name="c30"/>
            <w:r w:rsidRPr="00DC7462">
              <w:rPr>
                <w:rFonts w:ascii="Times New Roman" w:eastAsia="Times New Roman" w:hAnsi="Times New Roman" w:cs="Arial"/>
                <w:b/>
                <w:bCs/>
                <w:noProof/>
              </w:rPr>
              <w:instrText xml:space="preserve"> FORMTEXT </w:instrText>
            </w:r>
            <w:r w:rsidRPr="00DC7462">
              <w:rPr>
                <w:rFonts w:ascii="Times New Roman" w:eastAsia="Times New Roman" w:hAnsi="Times New Roman" w:cs="Arial"/>
                <w:b/>
                <w:bCs/>
                <w:noProof/>
              </w:rPr>
            </w:r>
            <w:r w:rsidRPr="00DC7462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separate"/>
            </w:r>
            <w:r w:rsidRPr="00DC7462">
              <w:rPr>
                <w:rFonts w:ascii="Times New Roman" w:eastAsia="Times New Roman" w:hAnsi="Times New Roman" w:cs="Arial"/>
                <w:b/>
                <w:bCs/>
                <w:noProof/>
              </w:rPr>
              <w:t>c30</w:t>
            </w:r>
            <w:r w:rsidRPr="00DC7462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end"/>
            </w:r>
            <w:bookmarkEnd w:id="27"/>
          </w:p>
        </w:tc>
      </w:tr>
      <w:tr w:rsidR="00F9214A" w:rsidRPr="00F9214A" w14:paraId="5422651D" w14:textId="77777777" w:rsidTr="00AA7234">
        <w:trPr>
          <w:trHeight w:val="288"/>
          <w:jc w:val="center"/>
        </w:trPr>
        <w:tc>
          <w:tcPr>
            <w:tcW w:w="6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EDE6E" w14:textId="77777777" w:rsidR="00F9214A" w:rsidRPr="00F9214A" w:rsidRDefault="00F9214A" w:rsidP="00F9214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9214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ATTREZZATURE E O STRUMENTI TECNICI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27E253" w14:textId="3DDE978D" w:rsidR="00F9214A" w:rsidRPr="00F9214A" w:rsidRDefault="00DC7462" w:rsidP="00DC746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C7462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31"/>
                  <w:enabled/>
                  <w:calcOnExit w:val="0"/>
                  <w:textInput>
                    <w:default w:val="c31"/>
                  </w:textInput>
                </w:ffData>
              </w:fldChar>
            </w:r>
            <w:bookmarkStart w:id="28" w:name="c31"/>
            <w:r w:rsidRPr="00DC7462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DC7462">
              <w:rPr>
                <w:rFonts w:ascii="Times New Roman" w:eastAsia="Times New Roman" w:hAnsi="Times New Roman" w:cs="Arial"/>
                <w:b/>
                <w:bCs/>
              </w:rPr>
            </w:r>
            <w:r w:rsidRPr="00DC7462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DC7462">
              <w:rPr>
                <w:rFonts w:ascii="Times New Roman" w:eastAsia="Times New Roman" w:hAnsi="Times New Roman" w:cs="Arial"/>
                <w:b/>
                <w:bCs/>
                <w:noProof/>
              </w:rPr>
              <w:t>c31</w:t>
            </w:r>
            <w:r w:rsidRPr="00DC7462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28"/>
          </w:p>
        </w:tc>
      </w:tr>
      <w:tr w:rsidR="00F9214A" w:rsidRPr="00F9214A" w14:paraId="5CCA529A" w14:textId="77777777" w:rsidTr="00AA7234">
        <w:trPr>
          <w:trHeight w:val="288"/>
          <w:jc w:val="center"/>
        </w:trPr>
        <w:tc>
          <w:tcPr>
            <w:tcW w:w="6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DF701" w14:textId="77777777" w:rsidR="00F9214A" w:rsidRPr="00F9214A" w:rsidRDefault="00F9214A" w:rsidP="00F9214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9214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SITO DEL DOCENTE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49C9AA" w14:textId="1F68D949" w:rsidR="00F9214A" w:rsidRPr="00F9214A" w:rsidRDefault="00DC7462" w:rsidP="00DC746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C7462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32"/>
                  <w:enabled/>
                  <w:calcOnExit w:val="0"/>
                  <w:textInput>
                    <w:default w:val="c32"/>
                  </w:textInput>
                </w:ffData>
              </w:fldChar>
            </w:r>
            <w:bookmarkStart w:id="29" w:name="c32"/>
            <w:r w:rsidRPr="00DC7462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DC7462">
              <w:rPr>
                <w:rFonts w:ascii="Times New Roman" w:eastAsia="Times New Roman" w:hAnsi="Times New Roman" w:cs="Arial"/>
                <w:b/>
                <w:bCs/>
              </w:rPr>
            </w:r>
            <w:r w:rsidRPr="00DC7462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DC7462">
              <w:rPr>
                <w:rFonts w:ascii="Times New Roman" w:eastAsia="Times New Roman" w:hAnsi="Times New Roman" w:cs="Arial"/>
                <w:b/>
                <w:bCs/>
                <w:noProof/>
              </w:rPr>
              <w:t>c32</w:t>
            </w:r>
            <w:r w:rsidRPr="00DC7462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29"/>
          </w:p>
        </w:tc>
      </w:tr>
      <w:tr w:rsidR="00F9214A" w:rsidRPr="00F9214A" w14:paraId="659A6E5D" w14:textId="77777777" w:rsidTr="00AA7234">
        <w:trPr>
          <w:trHeight w:val="288"/>
          <w:jc w:val="center"/>
        </w:trPr>
        <w:tc>
          <w:tcPr>
            <w:tcW w:w="622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FC199" w14:textId="77777777" w:rsidR="00F9214A" w:rsidRPr="00F9214A" w:rsidRDefault="00F9214A" w:rsidP="00F9214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9214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ALTRO 1 …...</w:t>
            </w:r>
          </w:p>
        </w:tc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542FAC0" w14:textId="14648FED" w:rsidR="00F9214A" w:rsidRPr="00F9214A" w:rsidRDefault="00DC7462" w:rsidP="00DC746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C7462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33"/>
                  <w:enabled/>
                  <w:calcOnExit w:val="0"/>
                  <w:textInput>
                    <w:default w:val="c33"/>
                  </w:textInput>
                </w:ffData>
              </w:fldChar>
            </w:r>
            <w:bookmarkStart w:id="30" w:name="c33"/>
            <w:r w:rsidRPr="00DC7462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DC7462">
              <w:rPr>
                <w:rFonts w:ascii="Times New Roman" w:eastAsia="Times New Roman" w:hAnsi="Times New Roman" w:cs="Arial"/>
                <w:b/>
                <w:bCs/>
              </w:rPr>
            </w:r>
            <w:r w:rsidRPr="00DC7462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DC7462">
              <w:rPr>
                <w:rFonts w:ascii="Times New Roman" w:eastAsia="Times New Roman" w:hAnsi="Times New Roman" w:cs="Arial"/>
                <w:b/>
                <w:bCs/>
                <w:noProof/>
              </w:rPr>
              <w:t>c33</w:t>
            </w:r>
            <w:r w:rsidRPr="00DC7462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30"/>
          </w:p>
        </w:tc>
      </w:tr>
      <w:tr w:rsidR="00F9214A" w:rsidRPr="00F9214A" w14:paraId="4EC96E22" w14:textId="77777777" w:rsidTr="00AA7234">
        <w:trPr>
          <w:trHeight w:val="288"/>
          <w:jc w:val="center"/>
        </w:trPr>
        <w:tc>
          <w:tcPr>
            <w:tcW w:w="709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088E516" w14:textId="5A3D3EDA" w:rsidR="00F9214A" w:rsidRPr="00F9214A" w:rsidRDefault="00DC7462" w:rsidP="00DC746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C74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fldChar w:fldCharType="begin">
                <w:ffData>
                  <w:name w:val="c43"/>
                  <w:enabled/>
                  <w:calcOnExit w:val="0"/>
                  <w:textInput>
                    <w:default w:val="c43"/>
                  </w:textInput>
                </w:ffData>
              </w:fldChar>
            </w:r>
            <w:bookmarkStart w:id="31" w:name="c43"/>
            <w:r w:rsidRPr="00DC74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instrText xml:space="preserve"> FORMTEXT </w:instrText>
            </w:r>
            <w:r w:rsidRPr="00DC74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r>
            <w:r w:rsidRPr="00DC74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fldChar w:fldCharType="separate"/>
            </w:r>
            <w:r w:rsidRPr="00DC74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c43</w:t>
            </w:r>
            <w:r w:rsidRPr="00DC74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fldChar w:fldCharType="end"/>
            </w:r>
            <w:bookmarkEnd w:id="31"/>
            <w:r w:rsidR="00F9214A" w:rsidRPr="00F9214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F9214A" w:rsidRPr="00F9214A" w14:paraId="17C3989B" w14:textId="77777777" w:rsidTr="00AA7234">
        <w:trPr>
          <w:trHeight w:val="288"/>
          <w:jc w:val="center"/>
        </w:trPr>
        <w:tc>
          <w:tcPr>
            <w:tcW w:w="622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2F2FC" w14:textId="77777777" w:rsidR="00F9214A" w:rsidRPr="00F9214A" w:rsidRDefault="00F9214A" w:rsidP="00F9214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9214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ALTRO 2 …...</w:t>
            </w:r>
          </w:p>
        </w:tc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805EDA" w14:textId="70F238BB" w:rsidR="00F9214A" w:rsidRPr="00F9214A" w:rsidRDefault="00DC7462" w:rsidP="00DC746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C7462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34"/>
                  <w:enabled/>
                  <w:calcOnExit w:val="0"/>
                  <w:textInput>
                    <w:default w:val="c34"/>
                  </w:textInput>
                </w:ffData>
              </w:fldChar>
            </w:r>
            <w:bookmarkStart w:id="32" w:name="c34"/>
            <w:r w:rsidRPr="00DC7462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DC7462">
              <w:rPr>
                <w:rFonts w:ascii="Times New Roman" w:eastAsia="Times New Roman" w:hAnsi="Times New Roman" w:cs="Arial"/>
                <w:b/>
                <w:bCs/>
              </w:rPr>
            </w:r>
            <w:r w:rsidRPr="00DC7462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DC7462">
              <w:rPr>
                <w:rFonts w:ascii="Times New Roman" w:eastAsia="Times New Roman" w:hAnsi="Times New Roman" w:cs="Arial"/>
                <w:b/>
                <w:bCs/>
                <w:noProof/>
              </w:rPr>
              <w:t>c34</w:t>
            </w:r>
            <w:r w:rsidRPr="00DC7462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32"/>
          </w:p>
        </w:tc>
      </w:tr>
      <w:tr w:rsidR="00F9214A" w:rsidRPr="00F9214A" w14:paraId="44C8BAD6" w14:textId="77777777" w:rsidTr="00AA7234">
        <w:trPr>
          <w:trHeight w:val="300"/>
          <w:jc w:val="center"/>
        </w:trPr>
        <w:tc>
          <w:tcPr>
            <w:tcW w:w="70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5C229C1" w14:textId="6F3BDFD3" w:rsidR="00F9214A" w:rsidRPr="00F9214A" w:rsidRDefault="00DC7462" w:rsidP="00DC746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C74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fldChar w:fldCharType="begin">
                <w:ffData>
                  <w:name w:val="c44"/>
                  <w:enabled w:val="0"/>
                  <w:calcOnExit w:val="0"/>
                  <w:textInput>
                    <w:default w:val="c44"/>
                  </w:textInput>
                </w:ffData>
              </w:fldChar>
            </w:r>
            <w:bookmarkStart w:id="33" w:name="c44"/>
            <w:r w:rsidRPr="00DC74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instrText xml:space="preserve"> FORMTEXT </w:instrText>
            </w:r>
            <w:r w:rsidRPr="00DC74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r>
            <w:r w:rsidRPr="00DC74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fldChar w:fldCharType="separate"/>
            </w:r>
            <w:r w:rsidRPr="00DC74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c44</w:t>
            </w:r>
            <w:r w:rsidRPr="00DC74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fldChar w:fldCharType="end"/>
            </w:r>
            <w:bookmarkEnd w:id="33"/>
            <w:r w:rsidR="00F9214A" w:rsidRPr="00F9214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5FE3E553" w14:textId="77777777" w:rsidR="00F9214A" w:rsidRDefault="00F9214A" w:rsidP="00F9214A">
      <w:pPr>
        <w:rPr>
          <w:rFonts w:ascii="Times New Roman" w:eastAsia="Times New Roman" w:hAnsi="Times New Roman" w:cs="Arial"/>
        </w:rPr>
      </w:pPr>
    </w:p>
    <w:tbl>
      <w:tblPr>
        <w:tblW w:w="704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7"/>
        <w:gridCol w:w="816"/>
      </w:tblGrid>
      <w:tr w:rsidR="00DC7462" w:rsidRPr="00DC7462" w14:paraId="5822E1BD" w14:textId="77777777" w:rsidTr="00AA7234">
        <w:trPr>
          <w:trHeight w:val="432"/>
          <w:jc w:val="center"/>
        </w:trPr>
        <w:tc>
          <w:tcPr>
            <w:tcW w:w="704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F227658" w14:textId="405C03D5" w:rsidR="00DC7462" w:rsidRPr="00DC7462" w:rsidRDefault="00DC7462" w:rsidP="00DC746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DC746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u w:val="single"/>
              </w:rPr>
              <w:t>STRUMENTI DI VALUTAZI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u w:val="single"/>
              </w:rPr>
              <w:t>ON</w:t>
            </w:r>
            <w:r w:rsidRPr="00DC746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u w:val="single"/>
              </w:rPr>
              <w:t>E</w:t>
            </w:r>
          </w:p>
        </w:tc>
      </w:tr>
      <w:tr w:rsidR="00DC7462" w:rsidRPr="00DC7462" w14:paraId="0C6D1A39" w14:textId="77777777" w:rsidTr="00AA7234">
        <w:trPr>
          <w:trHeight w:val="288"/>
          <w:jc w:val="center"/>
        </w:trPr>
        <w:tc>
          <w:tcPr>
            <w:tcW w:w="6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AEC59" w14:textId="77777777" w:rsidR="00DC7462" w:rsidRPr="00DC7462" w:rsidRDefault="00DC7462" w:rsidP="00DC746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C746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TEST D'INGRESSO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89E041" w14:textId="64F01AF4" w:rsidR="00DC7462" w:rsidRPr="00DC7462" w:rsidRDefault="00DC7462" w:rsidP="00C905C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45"/>
                  <w:enabled/>
                  <w:calcOnExit w:val="0"/>
                  <w:textInput>
                    <w:default w:val="c45"/>
                  </w:textInput>
                </w:ffData>
              </w:fldChar>
            </w:r>
            <w:bookmarkStart w:id="34" w:name="c45"/>
            <w:r w:rsidRPr="00C905C8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C905C8">
              <w:rPr>
                <w:rFonts w:ascii="Times New Roman" w:eastAsia="Times New Roman" w:hAnsi="Times New Roman" w:cs="Arial"/>
                <w:b/>
                <w:bCs/>
                <w:noProof/>
              </w:rPr>
              <w:t>c45</w:t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34"/>
          </w:p>
        </w:tc>
      </w:tr>
      <w:tr w:rsidR="00DC7462" w:rsidRPr="00DC7462" w14:paraId="148E0EF4" w14:textId="77777777" w:rsidTr="00AA7234">
        <w:trPr>
          <w:trHeight w:val="288"/>
          <w:jc w:val="center"/>
        </w:trPr>
        <w:tc>
          <w:tcPr>
            <w:tcW w:w="6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3B2CE" w14:textId="77777777" w:rsidR="00DC7462" w:rsidRPr="00DC7462" w:rsidRDefault="00DC7462" w:rsidP="00DC746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C7462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sz w:val="22"/>
                <w:szCs w:val="22"/>
              </w:rPr>
              <w:t>PROVE INTERDISCIPLINARI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3F6838" w14:textId="6A46F2F5" w:rsidR="00DC7462" w:rsidRPr="00DC7462" w:rsidRDefault="00DC7462" w:rsidP="00C905C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46"/>
                  <w:enabled/>
                  <w:calcOnExit w:val="0"/>
                  <w:textInput>
                    <w:default w:val="c46"/>
                  </w:textInput>
                </w:ffData>
              </w:fldChar>
            </w:r>
            <w:bookmarkStart w:id="35" w:name="c46"/>
            <w:r w:rsidRPr="00C905C8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C905C8">
              <w:rPr>
                <w:rFonts w:ascii="Times New Roman" w:eastAsia="Times New Roman" w:hAnsi="Times New Roman" w:cs="Arial"/>
                <w:b/>
                <w:bCs/>
                <w:noProof/>
              </w:rPr>
              <w:t>c46</w:t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35"/>
          </w:p>
        </w:tc>
      </w:tr>
      <w:tr w:rsidR="00DC7462" w:rsidRPr="00DC7462" w14:paraId="0065BA3F" w14:textId="77777777" w:rsidTr="00AA7234">
        <w:trPr>
          <w:trHeight w:val="288"/>
          <w:jc w:val="center"/>
        </w:trPr>
        <w:tc>
          <w:tcPr>
            <w:tcW w:w="6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05B9E" w14:textId="77777777" w:rsidR="00DC7462" w:rsidRPr="00DC7462" w:rsidRDefault="00DC7462" w:rsidP="00DC746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C7462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sz w:val="22"/>
                <w:szCs w:val="22"/>
              </w:rPr>
              <w:t>VERIFICHE ALLA FINE DELLE UNITA' DI APPRENDIMENTO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277FFC" w14:textId="3EE3858F" w:rsidR="00DC7462" w:rsidRPr="00DC7462" w:rsidRDefault="00DC7462" w:rsidP="00C905C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47"/>
                  <w:enabled/>
                  <w:calcOnExit w:val="0"/>
                  <w:textInput>
                    <w:default w:val="c47"/>
                  </w:textInput>
                </w:ffData>
              </w:fldChar>
            </w:r>
            <w:bookmarkStart w:id="36" w:name="c47"/>
            <w:r w:rsidRPr="00C905C8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C905C8">
              <w:rPr>
                <w:rFonts w:ascii="Times New Roman" w:eastAsia="Times New Roman" w:hAnsi="Times New Roman" w:cs="Arial"/>
                <w:b/>
                <w:bCs/>
                <w:noProof/>
              </w:rPr>
              <w:t>c47</w:t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36"/>
          </w:p>
        </w:tc>
      </w:tr>
      <w:tr w:rsidR="00DC7462" w:rsidRPr="00DC7462" w14:paraId="7D9EB34A" w14:textId="77777777" w:rsidTr="00AA7234">
        <w:trPr>
          <w:trHeight w:val="288"/>
          <w:jc w:val="center"/>
        </w:trPr>
        <w:tc>
          <w:tcPr>
            <w:tcW w:w="6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6B23D" w14:textId="77777777" w:rsidR="00DC7462" w:rsidRPr="00DC7462" w:rsidRDefault="00DC7462" w:rsidP="00DC746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C746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PROVE DISCIPLINARI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10C692" w14:textId="39878FA6" w:rsidR="00DC7462" w:rsidRPr="00DC7462" w:rsidRDefault="00DC7462" w:rsidP="00C905C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48"/>
                  <w:enabled/>
                  <w:calcOnExit w:val="0"/>
                  <w:textInput>
                    <w:default w:val="c48"/>
                  </w:textInput>
                </w:ffData>
              </w:fldChar>
            </w:r>
            <w:bookmarkStart w:id="37" w:name="c48"/>
            <w:r w:rsidRPr="00C905C8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C905C8">
              <w:rPr>
                <w:rFonts w:ascii="Times New Roman" w:eastAsia="Times New Roman" w:hAnsi="Times New Roman" w:cs="Arial"/>
                <w:b/>
                <w:bCs/>
                <w:noProof/>
              </w:rPr>
              <w:t>c48</w:t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37"/>
          </w:p>
        </w:tc>
      </w:tr>
      <w:tr w:rsidR="00DC7462" w:rsidRPr="00DC7462" w14:paraId="22A88FD5" w14:textId="77777777" w:rsidTr="00AA7234">
        <w:trPr>
          <w:trHeight w:val="288"/>
          <w:jc w:val="center"/>
        </w:trPr>
        <w:tc>
          <w:tcPr>
            <w:tcW w:w="6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11F95" w14:textId="77777777" w:rsidR="00DC7462" w:rsidRPr="00DC7462" w:rsidRDefault="00DC7462" w:rsidP="00DC746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C746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PROVE DI COMPETENZA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358127" w14:textId="209E9ED6" w:rsidR="00DC7462" w:rsidRPr="00DC7462" w:rsidRDefault="00C905C8" w:rsidP="00C905C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49"/>
                  <w:enabled/>
                  <w:calcOnExit w:val="0"/>
                  <w:textInput>
                    <w:default w:val="c49"/>
                  </w:textInput>
                </w:ffData>
              </w:fldChar>
            </w:r>
            <w:bookmarkStart w:id="38" w:name="c49"/>
            <w:r w:rsidRPr="00C905C8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C905C8">
              <w:rPr>
                <w:rFonts w:ascii="Times New Roman" w:eastAsia="Times New Roman" w:hAnsi="Times New Roman" w:cs="Arial"/>
                <w:b/>
                <w:bCs/>
                <w:noProof/>
              </w:rPr>
              <w:t>c49</w:t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38"/>
          </w:p>
        </w:tc>
      </w:tr>
      <w:tr w:rsidR="00DC7462" w:rsidRPr="00DC7462" w14:paraId="4E1F08DE" w14:textId="77777777" w:rsidTr="00AA7234">
        <w:trPr>
          <w:trHeight w:val="288"/>
          <w:jc w:val="center"/>
        </w:trPr>
        <w:tc>
          <w:tcPr>
            <w:tcW w:w="6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2AFFA" w14:textId="77777777" w:rsidR="00DC7462" w:rsidRPr="00DC7462" w:rsidRDefault="00DC7462" w:rsidP="00DC746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C746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PRODOTTI INDIVIDUALI DEGLI STUDENTI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45DC3D" w14:textId="00402ED2" w:rsidR="00DC7462" w:rsidRPr="00DC7462" w:rsidRDefault="00C905C8" w:rsidP="00C905C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905C8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begin">
                <w:ffData>
                  <w:name w:val="c50"/>
                  <w:enabled/>
                  <w:calcOnExit w:val="0"/>
                  <w:textInput>
                    <w:default w:val="c50"/>
                  </w:textInput>
                </w:ffData>
              </w:fldChar>
            </w:r>
            <w:bookmarkStart w:id="39" w:name="c50"/>
            <w:r w:rsidRPr="00C905C8">
              <w:rPr>
                <w:rFonts w:ascii="Times New Roman" w:eastAsia="Times New Roman" w:hAnsi="Times New Roman" w:cs="Arial"/>
                <w:b/>
                <w:bCs/>
                <w:noProof/>
              </w:rPr>
              <w:instrText xml:space="preserve"> FORMTEXT </w:instrText>
            </w:r>
            <w:r w:rsidRPr="00C905C8">
              <w:rPr>
                <w:rFonts w:ascii="Times New Roman" w:eastAsia="Times New Roman" w:hAnsi="Times New Roman" w:cs="Arial"/>
                <w:b/>
                <w:bCs/>
                <w:noProof/>
              </w:rPr>
            </w:r>
            <w:r w:rsidRPr="00C905C8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separate"/>
            </w:r>
            <w:r w:rsidRPr="00C905C8">
              <w:rPr>
                <w:rFonts w:ascii="Times New Roman" w:eastAsia="Times New Roman" w:hAnsi="Times New Roman" w:cs="Arial"/>
                <w:b/>
                <w:bCs/>
                <w:noProof/>
              </w:rPr>
              <w:t>c50</w:t>
            </w:r>
            <w:r w:rsidRPr="00C905C8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end"/>
            </w:r>
            <w:bookmarkEnd w:id="39"/>
          </w:p>
        </w:tc>
      </w:tr>
      <w:tr w:rsidR="00DC7462" w:rsidRPr="00DC7462" w14:paraId="1EAF4B08" w14:textId="77777777" w:rsidTr="00AA7234">
        <w:trPr>
          <w:trHeight w:val="288"/>
          <w:jc w:val="center"/>
        </w:trPr>
        <w:tc>
          <w:tcPr>
            <w:tcW w:w="6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41E78" w14:textId="77777777" w:rsidR="00DC7462" w:rsidRPr="00DC7462" w:rsidRDefault="00DC7462" w:rsidP="00DC746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C746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PRODOTTI DI GRUPPO DEGLI STUDENTI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3191B3" w14:textId="3950CECF" w:rsidR="00DC7462" w:rsidRPr="00DC7462" w:rsidRDefault="00C905C8" w:rsidP="00C905C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51"/>
                  <w:enabled/>
                  <w:calcOnExit w:val="0"/>
                  <w:textInput>
                    <w:default w:val="c51"/>
                  </w:textInput>
                </w:ffData>
              </w:fldChar>
            </w:r>
            <w:bookmarkStart w:id="40" w:name="c51"/>
            <w:r w:rsidRPr="00C905C8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C905C8">
              <w:rPr>
                <w:rFonts w:ascii="Times New Roman" w:eastAsia="Times New Roman" w:hAnsi="Times New Roman" w:cs="Arial"/>
                <w:b/>
                <w:bCs/>
                <w:noProof/>
              </w:rPr>
              <w:t>c51</w:t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40"/>
          </w:p>
        </w:tc>
      </w:tr>
      <w:tr w:rsidR="00DC7462" w:rsidRPr="00DC7462" w14:paraId="5AC364C9" w14:textId="77777777" w:rsidTr="00AA7234">
        <w:trPr>
          <w:trHeight w:val="288"/>
          <w:jc w:val="center"/>
        </w:trPr>
        <w:tc>
          <w:tcPr>
            <w:tcW w:w="6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E44ED" w14:textId="77777777" w:rsidR="00DC7462" w:rsidRPr="00DC7462" w:rsidRDefault="00DC7462" w:rsidP="00DC746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C746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PROVE LABORATORIALI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071BD3" w14:textId="6C1AAE98" w:rsidR="00DC7462" w:rsidRPr="00DC7462" w:rsidRDefault="00C905C8" w:rsidP="00C905C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52"/>
                  <w:enabled/>
                  <w:calcOnExit w:val="0"/>
                  <w:textInput>
                    <w:default w:val="c52"/>
                  </w:textInput>
                </w:ffData>
              </w:fldChar>
            </w:r>
            <w:bookmarkStart w:id="41" w:name="c52"/>
            <w:r w:rsidRPr="00C905C8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C905C8">
              <w:rPr>
                <w:rFonts w:ascii="Times New Roman" w:eastAsia="Times New Roman" w:hAnsi="Times New Roman" w:cs="Arial"/>
                <w:b/>
                <w:bCs/>
                <w:noProof/>
              </w:rPr>
              <w:t>c52</w:t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41"/>
          </w:p>
        </w:tc>
      </w:tr>
      <w:tr w:rsidR="00DC7462" w:rsidRPr="00DC7462" w14:paraId="66CD641F" w14:textId="77777777" w:rsidTr="00AA7234">
        <w:trPr>
          <w:trHeight w:val="288"/>
          <w:jc w:val="center"/>
        </w:trPr>
        <w:tc>
          <w:tcPr>
            <w:tcW w:w="622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E6C08" w14:textId="77777777" w:rsidR="00DC7462" w:rsidRPr="00DC7462" w:rsidRDefault="00DC7462" w:rsidP="00DC746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C746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ALTRO 1 …...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832FCA" w14:textId="56A8EBD0" w:rsidR="00DC7462" w:rsidRPr="00DC7462" w:rsidRDefault="00C905C8" w:rsidP="00C905C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53"/>
                  <w:enabled/>
                  <w:calcOnExit w:val="0"/>
                  <w:textInput>
                    <w:default w:val="c53"/>
                  </w:textInput>
                </w:ffData>
              </w:fldChar>
            </w:r>
            <w:bookmarkStart w:id="42" w:name="c53"/>
            <w:r w:rsidRPr="00C905C8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C905C8">
              <w:rPr>
                <w:rFonts w:ascii="Times New Roman" w:eastAsia="Times New Roman" w:hAnsi="Times New Roman" w:cs="Arial"/>
                <w:b/>
                <w:bCs/>
                <w:noProof/>
              </w:rPr>
              <w:t>c53</w:t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42"/>
          </w:p>
        </w:tc>
      </w:tr>
      <w:tr w:rsidR="00DC7462" w:rsidRPr="00DC7462" w14:paraId="03BE6BAF" w14:textId="77777777" w:rsidTr="00AA7234">
        <w:trPr>
          <w:trHeight w:val="288"/>
          <w:jc w:val="center"/>
        </w:trPr>
        <w:tc>
          <w:tcPr>
            <w:tcW w:w="7043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086F052" w14:textId="0F49DE04" w:rsidR="00DC7462" w:rsidRPr="00DC7462" w:rsidRDefault="00C905C8" w:rsidP="00C905C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905C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fldChar w:fldCharType="begin">
                <w:ffData>
                  <w:name w:val="c60"/>
                  <w:enabled/>
                  <w:calcOnExit w:val="0"/>
                  <w:textInput>
                    <w:default w:val="c60"/>
                  </w:textInput>
                </w:ffData>
              </w:fldChar>
            </w:r>
            <w:bookmarkStart w:id="43" w:name="c60"/>
            <w:r w:rsidRPr="00C905C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instrText xml:space="preserve"> FORMTEXT </w:instrText>
            </w:r>
            <w:r w:rsidRPr="00C905C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r>
            <w:r w:rsidRPr="00C905C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fldChar w:fldCharType="separate"/>
            </w:r>
            <w:r w:rsidRPr="00C905C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c60</w:t>
            </w:r>
            <w:r w:rsidRPr="00C905C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fldChar w:fldCharType="end"/>
            </w:r>
            <w:bookmarkEnd w:id="43"/>
            <w:r w:rsidR="00DC7462" w:rsidRPr="00DC74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DC7462" w:rsidRPr="00DC7462" w14:paraId="369E36D5" w14:textId="77777777" w:rsidTr="00AA7234">
        <w:trPr>
          <w:trHeight w:val="288"/>
          <w:jc w:val="center"/>
        </w:trPr>
        <w:tc>
          <w:tcPr>
            <w:tcW w:w="622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5CFA6" w14:textId="77777777" w:rsidR="00DC7462" w:rsidRPr="00DC7462" w:rsidRDefault="00DC7462" w:rsidP="00DC746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C746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ALTRO 2 …...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6BDA31" w14:textId="296B684D" w:rsidR="00DC7462" w:rsidRPr="00DC7462" w:rsidRDefault="00C905C8" w:rsidP="00C905C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54"/>
                  <w:enabled/>
                  <w:calcOnExit w:val="0"/>
                  <w:textInput>
                    <w:default w:val="c54"/>
                  </w:textInput>
                </w:ffData>
              </w:fldChar>
            </w:r>
            <w:bookmarkStart w:id="44" w:name="c54"/>
            <w:r w:rsidRPr="00C905C8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C905C8">
              <w:rPr>
                <w:rFonts w:ascii="Times New Roman" w:eastAsia="Times New Roman" w:hAnsi="Times New Roman" w:cs="Arial"/>
                <w:b/>
                <w:bCs/>
                <w:noProof/>
              </w:rPr>
              <w:t>c54</w:t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44"/>
          </w:p>
        </w:tc>
      </w:tr>
      <w:tr w:rsidR="00DC7462" w:rsidRPr="00DC7462" w14:paraId="1AA18207" w14:textId="77777777" w:rsidTr="00AA7234">
        <w:trPr>
          <w:trHeight w:val="300"/>
          <w:jc w:val="center"/>
        </w:trPr>
        <w:tc>
          <w:tcPr>
            <w:tcW w:w="704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EAA6996" w14:textId="7D5808F1" w:rsidR="00DC7462" w:rsidRPr="00DC7462" w:rsidRDefault="00C905C8" w:rsidP="00C905C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905C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fldChar w:fldCharType="begin">
                <w:ffData>
                  <w:name w:val="c61"/>
                  <w:enabled/>
                  <w:calcOnExit w:val="0"/>
                  <w:textInput>
                    <w:default w:val="c61"/>
                  </w:textInput>
                </w:ffData>
              </w:fldChar>
            </w:r>
            <w:bookmarkStart w:id="45" w:name="c61"/>
            <w:r w:rsidRPr="00C905C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instrText xml:space="preserve"> FORMTEXT </w:instrText>
            </w:r>
            <w:r w:rsidRPr="00C905C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r>
            <w:r w:rsidRPr="00C905C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fldChar w:fldCharType="separate"/>
            </w:r>
            <w:r w:rsidRPr="00C905C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c61</w:t>
            </w:r>
            <w:r w:rsidRPr="00C905C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fldChar w:fldCharType="end"/>
            </w:r>
            <w:bookmarkEnd w:id="45"/>
            <w:r w:rsidR="00DC7462" w:rsidRPr="00DC74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2FB2908C" w14:textId="28F2E947" w:rsidR="006531B9" w:rsidRDefault="006531B9" w:rsidP="00AA7234">
      <w:pPr>
        <w:spacing w:before="29"/>
        <w:ind w:left="2438" w:right="401" w:hanging="1980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br w:type="page"/>
      </w:r>
    </w:p>
    <w:p w14:paraId="09EC190B" w14:textId="77777777" w:rsidR="009F5017" w:rsidRDefault="009F5017" w:rsidP="00AA7234">
      <w:pPr>
        <w:spacing w:before="29"/>
        <w:ind w:left="2438" w:right="401" w:hanging="1980"/>
        <w:rPr>
          <w:rFonts w:ascii="Times New Roman" w:hAnsi="Times New Roman"/>
          <w:b/>
          <w:sz w:val="18"/>
          <w:szCs w:val="18"/>
        </w:rPr>
      </w:pPr>
    </w:p>
    <w:sectPr w:rsidR="009F5017" w:rsidSect="00AA72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560" w:right="1680" w:bottom="280" w:left="11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7CD88" w14:textId="77777777" w:rsidR="00723BA5" w:rsidRDefault="00723BA5" w:rsidP="002A2A1A">
      <w:r>
        <w:separator/>
      </w:r>
    </w:p>
  </w:endnote>
  <w:endnote w:type="continuationSeparator" w:id="0">
    <w:p w14:paraId="413FB2F9" w14:textId="77777777" w:rsidR="00723BA5" w:rsidRDefault="00723BA5" w:rsidP="002A2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 Rounded MT Bold">
    <w:altName w:val="Arial"/>
    <w:charset w:val="00"/>
    <w:family w:val="swiss"/>
    <w:pitch w:val="variable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90FBC" w14:textId="77777777" w:rsidR="00E8539A" w:rsidRDefault="00E8539A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1C1F7" w14:textId="77777777" w:rsidR="00D519C4" w:rsidRDefault="00D519C4">
    <w:pPr>
      <w:pStyle w:val="Pidipagina"/>
    </w:pPr>
    <w:r>
      <w:fldChar w:fldCharType="begin"/>
    </w:r>
    <w:r>
      <w:instrText xml:space="preserve"> PAGE   \* MERGEFORMAT </w:instrText>
    </w:r>
    <w:r>
      <w:fldChar w:fldCharType="separate"/>
    </w:r>
    <w:r w:rsidR="00072A55">
      <w:rPr>
        <w:noProof/>
      </w:rPr>
      <w:t>1</w:t>
    </w:r>
    <w:r>
      <w:fldChar w:fldCharType="end"/>
    </w:r>
  </w:p>
  <w:p w14:paraId="416B1685" w14:textId="77777777" w:rsidR="00901CB7" w:rsidRDefault="00901CB7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56A88" w14:textId="77777777" w:rsidR="00E8539A" w:rsidRDefault="00E8539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83DB9" w14:textId="77777777" w:rsidR="00723BA5" w:rsidRDefault="00723BA5" w:rsidP="002A2A1A">
      <w:r>
        <w:separator/>
      </w:r>
    </w:p>
  </w:footnote>
  <w:footnote w:type="continuationSeparator" w:id="0">
    <w:p w14:paraId="50627C31" w14:textId="77777777" w:rsidR="00723BA5" w:rsidRDefault="00723BA5" w:rsidP="002A2A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89A72" w14:textId="77777777" w:rsidR="00E8539A" w:rsidRDefault="00E8539A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A0" w:firstRow="1" w:lastRow="0" w:firstColumn="1" w:lastColumn="0" w:noHBand="0" w:noVBand="0"/>
    </w:tblPr>
    <w:tblGrid>
      <w:gridCol w:w="1648"/>
      <w:gridCol w:w="5552"/>
      <w:gridCol w:w="3011"/>
    </w:tblGrid>
    <w:tr w:rsidR="00E8539A" w14:paraId="63E6E13E" w14:textId="77777777" w:rsidTr="00E8539A">
      <w:tc>
        <w:tcPr>
          <w:tcW w:w="1648" w:type="dxa"/>
          <w:vMerge w:val="restart"/>
          <w:hideMark/>
        </w:tcPr>
        <w:p w14:paraId="3DEDA780" w14:textId="5710032E" w:rsidR="00E8539A" w:rsidRDefault="00E45E11">
          <w:pPr>
            <w:pStyle w:val="Titoletto"/>
            <w:spacing w:before="40" w:after="40" w:line="240" w:lineRule="auto"/>
            <w:ind w:left="0" w:right="0"/>
            <w:jc w:val="center"/>
            <w:rPr>
              <w:sz w:val="20"/>
            </w:rPr>
          </w:pPr>
          <w:r>
            <w:rPr>
              <w:noProof/>
              <w:sz w:val="20"/>
            </w:rPr>
            <w:drawing>
              <wp:inline distT="0" distB="0" distL="0" distR="0" wp14:anchorId="17284B4C" wp14:editId="3999A9B3">
                <wp:extent cx="1028700" cy="998220"/>
                <wp:effectExtent l="0" t="0" r="0" b="0"/>
                <wp:docPr id="1" name="Immagin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63" w:type="dxa"/>
          <w:gridSpan w:val="2"/>
          <w:hideMark/>
        </w:tcPr>
        <w:p w14:paraId="613FB3F0" w14:textId="77777777" w:rsidR="00E8539A" w:rsidRDefault="00E8539A">
          <w:pPr>
            <w:pStyle w:val="Titoletto"/>
            <w:spacing w:after="57" w:line="288" w:lineRule="auto"/>
            <w:ind w:left="0" w:right="0"/>
            <w:jc w:val="center"/>
            <w:rPr>
              <w:rFonts w:ascii="Arial Rounded MT Bold" w:hAnsi="Arial Rounded MT Bold" w:cs="Arial Rounded MT Bold"/>
              <w:sz w:val="26"/>
              <w:szCs w:val="26"/>
            </w:rPr>
          </w:pPr>
          <w:r>
            <w:rPr>
              <w:rFonts w:ascii="Arial Rounded MT Bold" w:hAnsi="Arial Rounded MT Bold" w:cs="Arial Rounded MT Bold"/>
              <w:b/>
              <w:bCs/>
              <w:sz w:val="26"/>
              <w:szCs w:val="26"/>
            </w:rPr>
            <w:t>ISTITUTO TECNICO “CAMILLO MORIGIA - LUIGI PERDISA”</w:t>
          </w:r>
        </w:p>
      </w:tc>
    </w:tr>
    <w:tr w:rsidR="00E8539A" w14:paraId="1B02AA0B" w14:textId="77777777" w:rsidTr="00E8539A">
      <w:trPr>
        <w:trHeight w:val="774"/>
      </w:trPr>
      <w:tc>
        <w:tcPr>
          <w:tcW w:w="1648" w:type="dxa"/>
          <w:vMerge/>
          <w:vAlign w:val="center"/>
          <w:hideMark/>
        </w:tcPr>
        <w:p w14:paraId="2B5BE64F" w14:textId="77777777" w:rsidR="00E8539A" w:rsidRDefault="00E8539A">
          <w:pPr>
            <w:rPr>
              <w:sz w:val="20"/>
              <w:szCs w:val="20"/>
            </w:rPr>
          </w:pPr>
        </w:p>
      </w:tc>
      <w:tc>
        <w:tcPr>
          <w:tcW w:w="5552" w:type="dxa"/>
          <w:hideMark/>
        </w:tcPr>
        <w:p w14:paraId="7F9F35EB" w14:textId="77777777" w:rsidR="00E8539A" w:rsidRDefault="00E8539A">
          <w:pPr>
            <w:pStyle w:val="Titoletto"/>
            <w:spacing w:line="240" w:lineRule="auto"/>
            <w:ind w:left="113" w:right="113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Sede amministrativa, indirizzi Geometri e Grafica:</w:t>
          </w:r>
        </w:p>
        <w:p w14:paraId="19E474AE" w14:textId="77777777" w:rsidR="00E8539A" w:rsidRDefault="00E8539A">
          <w:pPr>
            <w:pStyle w:val="Titoletto"/>
            <w:spacing w:line="240" w:lineRule="auto"/>
            <w:ind w:left="113" w:right="113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Via Guglielmo Marconi 6 – 48124 Ravenna,</w:t>
          </w:r>
        </w:p>
        <w:p w14:paraId="6C5CF7DF" w14:textId="77777777" w:rsidR="00E8539A" w:rsidRDefault="00E8539A">
          <w:pPr>
            <w:pStyle w:val="Titoletto"/>
            <w:spacing w:line="240" w:lineRule="auto"/>
            <w:ind w:left="113" w:right="113"/>
            <w:jc w:val="right"/>
            <w:rPr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0544-400287; Fax: 0544-400289</w:t>
          </w:r>
        </w:p>
        <w:p w14:paraId="459E1CD9" w14:textId="77777777" w:rsidR="00E8539A" w:rsidRDefault="00E8539A">
          <w:pPr>
            <w:pStyle w:val="Textbody"/>
            <w:spacing w:after="0" w:line="240" w:lineRule="auto"/>
            <w:ind w:left="113" w:right="113"/>
            <w:rPr>
              <w:sz w:val="16"/>
              <w:szCs w:val="16"/>
            </w:rPr>
          </w:pPr>
          <w:r>
            <w:rPr>
              <w:sz w:val="16"/>
              <w:szCs w:val="16"/>
            </w:rPr>
            <w:t>Sede indirizzo Agrario e Azienda Agraria:</w:t>
          </w:r>
        </w:p>
        <w:p w14:paraId="5DC58DF7" w14:textId="77777777" w:rsidR="00E8539A" w:rsidRDefault="00E8539A">
          <w:pPr>
            <w:pStyle w:val="Textbody"/>
            <w:spacing w:after="0" w:line="240" w:lineRule="auto"/>
            <w:ind w:left="113" w:right="113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Via Dell’Agricoltura 5 – 48123 Ravenna;</w:t>
          </w:r>
        </w:p>
        <w:p w14:paraId="7EE43476" w14:textId="77777777" w:rsidR="00E8539A" w:rsidRDefault="00E8539A">
          <w:pPr>
            <w:pStyle w:val="Textbody"/>
            <w:spacing w:after="0" w:line="240" w:lineRule="auto"/>
            <w:ind w:left="113" w:right="113"/>
            <w:jc w:val="right"/>
            <w:rPr>
              <w:rFonts w:cs="Times New Roman"/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0544-450079, Fax: 0544-450787</w:t>
          </w:r>
        </w:p>
      </w:tc>
      <w:tc>
        <w:tcPr>
          <w:tcW w:w="3011" w:type="dxa"/>
          <w:vAlign w:val="center"/>
          <w:hideMark/>
        </w:tcPr>
        <w:p w14:paraId="13BD9D1D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E-Mail: </w:t>
          </w:r>
          <w:hyperlink r:id="rId2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ratl02000l@istruzione.it</w:t>
            </w:r>
          </w:hyperlink>
        </w:p>
        <w:p w14:paraId="6C4119F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PEC: </w:t>
          </w:r>
          <w:r>
            <w:rPr>
              <w:rStyle w:val="Internetlink"/>
              <w:rFonts w:ascii="Arial" w:hAnsi="Arial" w:cs="Arial"/>
              <w:i/>
              <w:iCs/>
              <w:sz w:val="16"/>
              <w:szCs w:val="16"/>
            </w:rPr>
            <w:t>ratl02000l@pec.istruzione.it</w:t>
          </w:r>
        </w:p>
        <w:p w14:paraId="188D9D3B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WEB: </w:t>
          </w:r>
          <w:hyperlink r:id="rId3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http://</w:t>
            </w:r>
          </w:hyperlink>
          <w:hyperlink r:id="rId4" w:history="1">
            <w:r>
              <w:rPr>
                <w:rStyle w:val="Internetlink"/>
                <w:rFonts w:ascii="Arial" w:hAnsi="Arial" w:cs="Arial"/>
                <w:i/>
                <w:iCs/>
                <w:sz w:val="16"/>
                <w:szCs w:val="16"/>
              </w:rPr>
              <w:t>www.itmorigiaperdisa.it</w:t>
            </w:r>
          </w:hyperlink>
        </w:p>
        <w:p w14:paraId="0BD5900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i/>
              <w:iCs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>Codice Fiscale n. 92082620391</w:t>
          </w:r>
        </w:p>
      </w:tc>
    </w:tr>
  </w:tbl>
  <w:p w14:paraId="50423180" w14:textId="77777777" w:rsidR="00901CB7" w:rsidRDefault="00901CB7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5CBA" w14:textId="77777777" w:rsidR="00E8539A" w:rsidRDefault="00E8539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10447D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05344DFA"/>
    <w:multiLevelType w:val="hybridMultilevel"/>
    <w:tmpl w:val="766C85F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E44D7A"/>
    <w:multiLevelType w:val="multilevel"/>
    <w:tmpl w:val="E066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A5C88"/>
    <w:multiLevelType w:val="hybridMultilevel"/>
    <w:tmpl w:val="0E0C5C0C"/>
    <w:lvl w:ilvl="0" w:tplc="5134D2B2">
      <w:start w:val="1"/>
      <w:numFmt w:val="bullet"/>
      <w:lvlText w:val=""/>
      <w:lvlJc w:val="left"/>
      <w:pPr>
        <w:tabs>
          <w:tab w:val="num" w:pos="1596"/>
        </w:tabs>
        <w:ind w:left="1596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2696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4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56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5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2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16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736" w:hanging="360"/>
      </w:pPr>
      <w:rPr>
        <w:rFonts w:ascii="Wingdings" w:hAnsi="Wingdings" w:hint="default"/>
      </w:rPr>
    </w:lvl>
  </w:abstractNum>
  <w:abstractNum w:abstractNumId="9" w15:restartNumberingAfterBreak="0">
    <w:nsid w:val="0CE26CBE"/>
    <w:multiLevelType w:val="hybridMultilevel"/>
    <w:tmpl w:val="023870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7403CC"/>
    <w:multiLevelType w:val="hybridMultilevel"/>
    <w:tmpl w:val="D3D6323A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185059CF"/>
    <w:multiLevelType w:val="hybridMultilevel"/>
    <w:tmpl w:val="A22296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3379E2"/>
    <w:multiLevelType w:val="hybridMultilevel"/>
    <w:tmpl w:val="453804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282799"/>
    <w:multiLevelType w:val="hybridMultilevel"/>
    <w:tmpl w:val="A198B0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204388"/>
    <w:multiLevelType w:val="hybridMultilevel"/>
    <w:tmpl w:val="D4CC22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0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AE207A"/>
    <w:multiLevelType w:val="hybridMultilevel"/>
    <w:tmpl w:val="3E6294A2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2A595D1A"/>
    <w:multiLevelType w:val="hybridMultilevel"/>
    <w:tmpl w:val="E806DCB8"/>
    <w:lvl w:ilvl="0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A65285"/>
    <w:multiLevelType w:val="hybridMultilevel"/>
    <w:tmpl w:val="DE26FD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FB0BAF"/>
    <w:multiLevelType w:val="hybridMultilevel"/>
    <w:tmpl w:val="C890BDF8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" w15:restartNumberingAfterBreak="0">
    <w:nsid w:val="50175B2F"/>
    <w:multiLevelType w:val="hybridMultilevel"/>
    <w:tmpl w:val="31B694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D115B2"/>
    <w:multiLevelType w:val="multilevel"/>
    <w:tmpl w:val="0124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58F620D0"/>
    <w:multiLevelType w:val="hybridMultilevel"/>
    <w:tmpl w:val="2A0EE13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B66890"/>
    <w:multiLevelType w:val="hybridMultilevel"/>
    <w:tmpl w:val="E4BA74D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3BEE56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906880"/>
    <w:multiLevelType w:val="hybridMultilevel"/>
    <w:tmpl w:val="69764CF0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4" w15:restartNumberingAfterBreak="0">
    <w:nsid w:val="6D3F53F9"/>
    <w:multiLevelType w:val="hybridMultilevel"/>
    <w:tmpl w:val="400C82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22207C"/>
    <w:multiLevelType w:val="hybridMultilevel"/>
    <w:tmpl w:val="B4769684"/>
    <w:lvl w:ilvl="0" w:tplc="5134D2B2">
      <w:start w:val="1"/>
      <w:numFmt w:val="bullet"/>
      <w:lvlText w:val=""/>
      <w:lvlJc w:val="left"/>
      <w:pPr>
        <w:tabs>
          <w:tab w:val="num" w:pos="2031"/>
        </w:tabs>
        <w:ind w:left="2031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3131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85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57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291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601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73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451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8171" w:hanging="360"/>
      </w:pPr>
      <w:rPr>
        <w:rFonts w:ascii="Wingdings" w:hAnsi="Wingdings" w:hint="default"/>
      </w:rPr>
    </w:lvl>
  </w:abstractNum>
  <w:num w:numId="1" w16cid:durableId="1024135487">
    <w:abstractNumId w:val="3"/>
  </w:num>
  <w:num w:numId="2" w16cid:durableId="1110662740">
    <w:abstractNumId w:val="1"/>
  </w:num>
  <w:num w:numId="3" w16cid:durableId="2031837561">
    <w:abstractNumId w:val="2"/>
  </w:num>
  <w:num w:numId="4" w16cid:durableId="597754370">
    <w:abstractNumId w:val="19"/>
  </w:num>
  <w:num w:numId="5" w16cid:durableId="1169520911">
    <w:abstractNumId w:val="17"/>
  </w:num>
  <w:num w:numId="6" w16cid:durableId="2055763014">
    <w:abstractNumId w:val="12"/>
  </w:num>
  <w:num w:numId="7" w16cid:durableId="1640570949">
    <w:abstractNumId w:val="13"/>
  </w:num>
  <w:num w:numId="8" w16cid:durableId="628441455">
    <w:abstractNumId w:val="9"/>
  </w:num>
  <w:num w:numId="9" w16cid:durableId="215553054">
    <w:abstractNumId w:val="21"/>
  </w:num>
  <w:num w:numId="10" w16cid:durableId="2098743390">
    <w:abstractNumId w:val="22"/>
  </w:num>
  <w:num w:numId="11" w16cid:durableId="2085688640">
    <w:abstractNumId w:val="6"/>
  </w:num>
  <w:num w:numId="12" w16cid:durableId="1912883413">
    <w:abstractNumId w:val="0"/>
  </w:num>
  <w:num w:numId="13" w16cid:durableId="1555850254">
    <w:abstractNumId w:val="4"/>
  </w:num>
  <w:num w:numId="14" w16cid:durableId="762647669">
    <w:abstractNumId w:val="5"/>
  </w:num>
  <w:num w:numId="15" w16cid:durableId="2141603376">
    <w:abstractNumId w:val="7"/>
  </w:num>
  <w:num w:numId="16" w16cid:durableId="1548637152">
    <w:abstractNumId w:val="16"/>
  </w:num>
  <w:num w:numId="17" w16cid:durableId="1972130091">
    <w:abstractNumId w:val="8"/>
  </w:num>
  <w:num w:numId="18" w16cid:durableId="326714356">
    <w:abstractNumId w:val="25"/>
  </w:num>
  <w:num w:numId="19" w16cid:durableId="673604294">
    <w:abstractNumId w:val="24"/>
  </w:num>
  <w:num w:numId="20" w16cid:durableId="230964455">
    <w:abstractNumId w:val="14"/>
  </w:num>
  <w:num w:numId="21" w16cid:durableId="818570708">
    <w:abstractNumId w:val="23"/>
  </w:num>
  <w:num w:numId="22" w16cid:durableId="1370495491">
    <w:abstractNumId w:val="10"/>
  </w:num>
  <w:num w:numId="23" w16cid:durableId="145054236">
    <w:abstractNumId w:val="18"/>
  </w:num>
  <w:num w:numId="24" w16cid:durableId="991519984">
    <w:abstractNumId w:val="15"/>
  </w:num>
  <w:num w:numId="25" w16cid:durableId="86273144">
    <w:abstractNumId w:val="11"/>
  </w:num>
  <w:num w:numId="26" w16cid:durableId="194484721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D3"/>
    <w:rsid w:val="00007354"/>
    <w:rsid w:val="00016D31"/>
    <w:rsid w:val="000354AF"/>
    <w:rsid w:val="00072A55"/>
    <w:rsid w:val="00075AEF"/>
    <w:rsid w:val="00077E11"/>
    <w:rsid w:val="0008241B"/>
    <w:rsid w:val="00094908"/>
    <w:rsid w:val="000A003B"/>
    <w:rsid w:val="000B2EF5"/>
    <w:rsid w:val="000C2D28"/>
    <w:rsid w:val="000E492D"/>
    <w:rsid w:val="00143AEE"/>
    <w:rsid w:val="001719C2"/>
    <w:rsid w:val="00173979"/>
    <w:rsid w:val="00184E1C"/>
    <w:rsid w:val="001A04FC"/>
    <w:rsid w:val="001B4D95"/>
    <w:rsid w:val="001C03AE"/>
    <w:rsid w:val="001F78D3"/>
    <w:rsid w:val="001F7E65"/>
    <w:rsid w:val="00200527"/>
    <w:rsid w:val="0020527A"/>
    <w:rsid w:val="002073CF"/>
    <w:rsid w:val="00264B82"/>
    <w:rsid w:val="00270572"/>
    <w:rsid w:val="00271ADE"/>
    <w:rsid w:val="002876D4"/>
    <w:rsid w:val="002A2A1A"/>
    <w:rsid w:val="002C3772"/>
    <w:rsid w:val="002E1A52"/>
    <w:rsid w:val="002F1266"/>
    <w:rsid w:val="002F7292"/>
    <w:rsid w:val="003179AC"/>
    <w:rsid w:val="003A56B4"/>
    <w:rsid w:val="003F07E9"/>
    <w:rsid w:val="00457D14"/>
    <w:rsid w:val="0047398D"/>
    <w:rsid w:val="00480029"/>
    <w:rsid w:val="00492B51"/>
    <w:rsid w:val="004A1F46"/>
    <w:rsid w:val="004B329F"/>
    <w:rsid w:val="004C0408"/>
    <w:rsid w:val="004C2360"/>
    <w:rsid w:val="004D686E"/>
    <w:rsid w:val="004D74EE"/>
    <w:rsid w:val="004F4DA5"/>
    <w:rsid w:val="00513BF7"/>
    <w:rsid w:val="005310CB"/>
    <w:rsid w:val="0053464D"/>
    <w:rsid w:val="005358D9"/>
    <w:rsid w:val="005371C6"/>
    <w:rsid w:val="00544897"/>
    <w:rsid w:val="005913A5"/>
    <w:rsid w:val="00596099"/>
    <w:rsid w:val="005A2BD6"/>
    <w:rsid w:val="005B4230"/>
    <w:rsid w:val="005B4D0E"/>
    <w:rsid w:val="005C5586"/>
    <w:rsid w:val="005F77D4"/>
    <w:rsid w:val="00600E8A"/>
    <w:rsid w:val="00605847"/>
    <w:rsid w:val="00641B07"/>
    <w:rsid w:val="006531B9"/>
    <w:rsid w:val="00681F88"/>
    <w:rsid w:val="00693706"/>
    <w:rsid w:val="0069565F"/>
    <w:rsid w:val="006B5EF6"/>
    <w:rsid w:val="006C59BF"/>
    <w:rsid w:val="006D675A"/>
    <w:rsid w:val="006E078D"/>
    <w:rsid w:val="006E4629"/>
    <w:rsid w:val="00721499"/>
    <w:rsid w:val="00723BA5"/>
    <w:rsid w:val="00751FE0"/>
    <w:rsid w:val="00761A23"/>
    <w:rsid w:val="007815B7"/>
    <w:rsid w:val="00781722"/>
    <w:rsid w:val="007B4A9D"/>
    <w:rsid w:val="007C4A86"/>
    <w:rsid w:val="007E1812"/>
    <w:rsid w:val="00810222"/>
    <w:rsid w:val="0082060E"/>
    <w:rsid w:val="00823B9B"/>
    <w:rsid w:val="00830A78"/>
    <w:rsid w:val="008558E0"/>
    <w:rsid w:val="008736A6"/>
    <w:rsid w:val="00873705"/>
    <w:rsid w:val="008A5DF8"/>
    <w:rsid w:val="008B3870"/>
    <w:rsid w:val="008B4EF1"/>
    <w:rsid w:val="008C2B9D"/>
    <w:rsid w:val="008E7C9A"/>
    <w:rsid w:val="00901CB7"/>
    <w:rsid w:val="00904901"/>
    <w:rsid w:val="00907823"/>
    <w:rsid w:val="00912D17"/>
    <w:rsid w:val="00914271"/>
    <w:rsid w:val="009211C4"/>
    <w:rsid w:val="00924984"/>
    <w:rsid w:val="009310F8"/>
    <w:rsid w:val="00946B1C"/>
    <w:rsid w:val="0095185C"/>
    <w:rsid w:val="009B0DEC"/>
    <w:rsid w:val="009B199C"/>
    <w:rsid w:val="009B715B"/>
    <w:rsid w:val="009D5C90"/>
    <w:rsid w:val="009F0986"/>
    <w:rsid w:val="009F5017"/>
    <w:rsid w:val="00A14437"/>
    <w:rsid w:val="00A36F04"/>
    <w:rsid w:val="00A51CB9"/>
    <w:rsid w:val="00A73D17"/>
    <w:rsid w:val="00A804BA"/>
    <w:rsid w:val="00A910C0"/>
    <w:rsid w:val="00AA7234"/>
    <w:rsid w:val="00AB1100"/>
    <w:rsid w:val="00AD20F4"/>
    <w:rsid w:val="00AF3225"/>
    <w:rsid w:val="00B00F32"/>
    <w:rsid w:val="00B8108B"/>
    <w:rsid w:val="00BA0DED"/>
    <w:rsid w:val="00BC32B5"/>
    <w:rsid w:val="00BD47B0"/>
    <w:rsid w:val="00BE4905"/>
    <w:rsid w:val="00C21058"/>
    <w:rsid w:val="00C63B11"/>
    <w:rsid w:val="00C6655D"/>
    <w:rsid w:val="00C77B16"/>
    <w:rsid w:val="00C905C8"/>
    <w:rsid w:val="00CA1915"/>
    <w:rsid w:val="00CA3122"/>
    <w:rsid w:val="00CB7FC4"/>
    <w:rsid w:val="00CC2939"/>
    <w:rsid w:val="00CC58EB"/>
    <w:rsid w:val="00CD6BE0"/>
    <w:rsid w:val="00CE26ED"/>
    <w:rsid w:val="00D07A4C"/>
    <w:rsid w:val="00D40045"/>
    <w:rsid w:val="00D44531"/>
    <w:rsid w:val="00D519C4"/>
    <w:rsid w:val="00D5352E"/>
    <w:rsid w:val="00D54DD0"/>
    <w:rsid w:val="00D5684C"/>
    <w:rsid w:val="00D865DA"/>
    <w:rsid w:val="00DC7462"/>
    <w:rsid w:val="00DD2522"/>
    <w:rsid w:val="00DD5FF0"/>
    <w:rsid w:val="00DF3926"/>
    <w:rsid w:val="00E00DA4"/>
    <w:rsid w:val="00E12A99"/>
    <w:rsid w:val="00E31A2D"/>
    <w:rsid w:val="00E41664"/>
    <w:rsid w:val="00E45E11"/>
    <w:rsid w:val="00E519DC"/>
    <w:rsid w:val="00E5458A"/>
    <w:rsid w:val="00E75F7A"/>
    <w:rsid w:val="00E8539A"/>
    <w:rsid w:val="00EA05F0"/>
    <w:rsid w:val="00EC0829"/>
    <w:rsid w:val="00EC7C0C"/>
    <w:rsid w:val="00ED2F7D"/>
    <w:rsid w:val="00ED3B94"/>
    <w:rsid w:val="00ED7405"/>
    <w:rsid w:val="00EE0F04"/>
    <w:rsid w:val="00EE1CA0"/>
    <w:rsid w:val="00EE1CB7"/>
    <w:rsid w:val="00EE3363"/>
    <w:rsid w:val="00EF7850"/>
    <w:rsid w:val="00F02955"/>
    <w:rsid w:val="00F148C4"/>
    <w:rsid w:val="00F370B2"/>
    <w:rsid w:val="00F47CCD"/>
    <w:rsid w:val="00F5372A"/>
    <w:rsid w:val="00F658FC"/>
    <w:rsid w:val="00F9214A"/>
    <w:rsid w:val="00FA6A15"/>
    <w:rsid w:val="00FB56FA"/>
    <w:rsid w:val="00FF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A5CD6"/>
  <w15:chartTrackingRefBased/>
  <w15:docId w15:val="{5505277F-4A22-4AD8-B8D1-F03C4C35E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F78D3"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A2BD6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A2BD6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1F78D3"/>
    <w:pPr>
      <w:keepNext/>
      <w:keepLines/>
      <w:spacing w:before="200"/>
      <w:outlineLvl w:val="2"/>
    </w:pPr>
    <w:rPr>
      <w:rFonts w:ascii="Calibri" w:eastAsia="MS Gothic" w:hAnsi="Calibri"/>
      <w:b/>
      <w:bCs/>
      <w:color w:val="4F81BD"/>
      <w:sz w:val="20"/>
      <w:szCs w:val="20"/>
      <w:lang w:val="x-none" w:eastAsia="x-none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310F8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paragraph" w:styleId="Titolo5">
    <w:name w:val="heading 5"/>
    <w:basedOn w:val="Normale"/>
    <w:next w:val="Normale"/>
    <w:link w:val="Titolo5Carattere"/>
    <w:uiPriority w:val="9"/>
    <w:qFormat/>
    <w:rsid w:val="001F78D3"/>
    <w:pPr>
      <w:spacing w:before="240" w:after="60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val="x-none" w:eastAsia="ar-SA"/>
    </w:rPr>
  </w:style>
  <w:style w:type="paragraph" w:styleId="Titolo6">
    <w:name w:val="heading 6"/>
    <w:basedOn w:val="Normale"/>
    <w:next w:val="Normale"/>
    <w:link w:val="Titolo6Carattere"/>
    <w:qFormat/>
    <w:rsid w:val="009310F8"/>
    <w:pPr>
      <w:tabs>
        <w:tab w:val="num" w:pos="4320"/>
      </w:tabs>
      <w:spacing w:before="240" w:after="60"/>
      <w:ind w:left="4320" w:hanging="720"/>
      <w:outlineLvl w:val="5"/>
    </w:pPr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310F8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lang w:val="en-US" w:eastAsia="en-US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310F8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lang w:val="en-US" w:eastAsia="en-US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310F8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link w:val="Titolo3"/>
    <w:uiPriority w:val="9"/>
    <w:rsid w:val="001F78D3"/>
    <w:rPr>
      <w:rFonts w:ascii="Calibri" w:eastAsia="MS Gothic" w:hAnsi="Calibri" w:cs="Times New Roman"/>
      <w:b/>
      <w:bCs/>
      <w:color w:val="4F81BD"/>
    </w:rPr>
  </w:style>
  <w:style w:type="character" w:customStyle="1" w:styleId="Titolo5Carattere">
    <w:name w:val="Titolo 5 Carattere"/>
    <w:link w:val="Titolo5"/>
    <w:uiPriority w:val="9"/>
    <w:rsid w:val="001F78D3"/>
    <w:rPr>
      <w:rFonts w:ascii="Times New Roman" w:eastAsia="Times New Roman" w:hAnsi="Times New Roman" w:cs="Times New Roman"/>
      <w:b/>
      <w:bCs/>
      <w:i/>
      <w:iCs/>
      <w:sz w:val="26"/>
      <w:szCs w:val="26"/>
      <w:lang w:eastAsia="ar-SA"/>
    </w:rPr>
  </w:style>
  <w:style w:type="paragraph" w:styleId="Titolo">
    <w:name w:val="Title"/>
    <w:basedOn w:val="Normale"/>
    <w:next w:val="Sottotitolo"/>
    <w:link w:val="TitoloCarattere"/>
    <w:qFormat/>
    <w:rsid w:val="001F78D3"/>
    <w:pPr>
      <w:suppressAutoHyphens/>
      <w:jc w:val="center"/>
    </w:pPr>
    <w:rPr>
      <w:rFonts w:ascii="Times New Roman" w:eastAsia="Times New Roman" w:hAnsi="Times New Roman"/>
      <w:sz w:val="20"/>
      <w:szCs w:val="20"/>
      <w:lang w:val="x-none" w:eastAsia="he-IL" w:bidi="he-IL"/>
    </w:rPr>
  </w:style>
  <w:style w:type="character" w:customStyle="1" w:styleId="TitoloCarattere">
    <w:name w:val="Titolo Carattere"/>
    <w:link w:val="Titolo"/>
    <w:rsid w:val="001F78D3"/>
    <w:rPr>
      <w:rFonts w:ascii="Times New Roman" w:eastAsia="Times New Roman" w:hAnsi="Times New Roman" w:cs="Times New Roman"/>
      <w:szCs w:val="20"/>
      <w:lang w:eastAsia="he-IL" w:bidi="he-IL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F78D3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0"/>
      <w:szCs w:val="20"/>
      <w:lang w:val="x-none" w:eastAsia="x-none"/>
    </w:rPr>
  </w:style>
  <w:style w:type="character" w:customStyle="1" w:styleId="SottotitoloCarattere">
    <w:name w:val="Sottotitolo Carattere"/>
    <w:link w:val="Sottotitolo"/>
    <w:uiPriority w:val="11"/>
    <w:rsid w:val="001F78D3"/>
    <w:rPr>
      <w:rFonts w:ascii="Calibri" w:eastAsia="MS Gothic" w:hAnsi="Calibri" w:cs="Times New Roman"/>
      <w:i/>
      <w:iCs/>
      <w:color w:val="4F81BD"/>
      <w:spacing w:val="15"/>
    </w:rPr>
  </w:style>
  <w:style w:type="paragraph" w:customStyle="1" w:styleId="Grigliamedia1-Colore21">
    <w:name w:val="Griglia media 1 - Colore 21"/>
    <w:basedOn w:val="Normale"/>
    <w:uiPriority w:val="34"/>
    <w:qFormat/>
    <w:rsid w:val="001F78D3"/>
    <w:pPr>
      <w:ind w:left="720"/>
      <w:contextualSpacing/>
    </w:pPr>
  </w:style>
  <w:style w:type="table" w:styleId="Grigliatabella">
    <w:name w:val="Table Grid"/>
    <w:basedOn w:val="Tabellanormale"/>
    <w:uiPriority w:val="59"/>
    <w:rsid w:val="000B2E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eWeb">
    <w:name w:val="Normal (Web)"/>
    <w:basedOn w:val="Normale"/>
    <w:uiPriority w:val="99"/>
    <w:semiHidden/>
    <w:unhideWhenUsed/>
    <w:rsid w:val="00D5684C"/>
    <w:pPr>
      <w:spacing w:before="100" w:beforeAutospacing="1" w:after="119"/>
    </w:pPr>
    <w:rPr>
      <w:rFonts w:ascii="Times New Roman" w:eastAsia="Times New Roman" w:hAnsi="Times New Roman"/>
    </w:rPr>
  </w:style>
  <w:style w:type="paragraph" w:styleId="Intestazione">
    <w:name w:val="header"/>
    <w:basedOn w:val="Normale"/>
    <w:link w:val="Intestazione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uiPriority w:val="99"/>
    <w:rsid w:val="002A2A1A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2A2A1A"/>
    <w:rPr>
      <w:sz w:val="24"/>
      <w:szCs w:val="24"/>
    </w:rPr>
  </w:style>
  <w:style w:type="character" w:styleId="Collegamentoipertestuale">
    <w:name w:val="Hyperlink"/>
    <w:semiHidden/>
    <w:unhideWhenUsed/>
    <w:rsid w:val="00E8539A"/>
    <w:rPr>
      <w:color w:val="0000FF"/>
      <w:u w:val="single"/>
    </w:rPr>
  </w:style>
  <w:style w:type="paragraph" w:customStyle="1" w:styleId="Titoletto">
    <w:name w:val="Titoletto"/>
    <w:basedOn w:val="Normale"/>
    <w:rsid w:val="00E8539A"/>
    <w:pPr>
      <w:spacing w:line="360" w:lineRule="auto"/>
      <w:ind w:left="284" w:right="284"/>
      <w:jc w:val="both"/>
    </w:pPr>
    <w:rPr>
      <w:rFonts w:ascii="Times New Roman" w:eastAsia="Times New Roman" w:hAnsi="Times New Roman"/>
      <w:sz w:val="32"/>
      <w:szCs w:val="20"/>
    </w:rPr>
  </w:style>
  <w:style w:type="paragraph" w:customStyle="1" w:styleId="Textbody">
    <w:name w:val="Text body"/>
    <w:basedOn w:val="Normale"/>
    <w:rsid w:val="00E8539A"/>
    <w:pPr>
      <w:widowControl w:val="0"/>
      <w:suppressAutoHyphens/>
      <w:autoSpaceDN w:val="0"/>
      <w:spacing w:after="140" w:line="288" w:lineRule="auto"/>
    </w:pPr>
    <w:rPr>
      <w:rFonts w:ascii="Arial" w:eastAsia="MS Minngs" w:hAnsi="Arial" w:cs="Arial"/>
      <w:kern w:val="3"/>
      <w:lang w:eastAsia="zh-CN"/>
    </w:rPr>
  </w:style>
  <w:style w:type="character" w:customStyle="1" w:styleId="Internetlink">
    <w:name w:val="Internet link"/>
    <w:rsid w:val="00E8539A"/>
    <w:rPr>
      <w:rFonts w:ascii="Times New Roman" w:hAnsi="Times New Roman" w:cs="Times New Roman" w:hint="default"/>
      <w:color w:val="0000FF"/>
      <w:u w:val="single"/>
    </w:rPr>
  </w:style>
  <w:style w:type="character" w:customStyle="1" w:styleId="Titolo1Carattere">
    <w:name w:val="Titolo 1 Carattere"/>
    <w:link w:val="Titolo1"/>
    <w:uiPriority w:val="9"/>
    <w:rsid w:val="005A2BD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Nessunaspaziatura">
    <w:name w:val="No Spacing"/>
    <w:uiPriority w:val="1"/>
    <w:qFormat/>
    <w:rsid w:val="005A2BD6"/>
    <w:rPr>
      <w:sz w:val="24"/>
      <w:szCs w:val="24"/>
    </w:rPr>
  </w:style>
  <w:style w:type="character" w:customStyle="1" w:styleId="Titolo2Carattere">
    <w:name w:val="Titolo 2 Carattere"/>
    <w:link w:val="Titolo2"/>
    <w:uiPriority w:val="9"/>
    <w:rsid w:val="005A2BD6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310F8"/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character" w:customStyle="1" w:styleId="Titolo6Carattere">
    <w:name w:val="Titolo 6 Carattere"/>
    <w:basedOn w:val="Carpredefinitoparagrafo"/>
    <w:link w:val="Titolo6"/>
    <w:rsid w:val="009310F8"/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310F8"/>
    <w:rPr>
      <w:rFonts w:asciiTheme="minorHAnsi" w:eastAsiaTheme="minorEastAsia" w:hAnsiTheme="minorHAnsi" w:cstheme="minorBidi"/>
      <w:sz w:val="24"/>
      <w:szCs w:val="24"/>
      <w:lang w:val="en-US" w:eastAsia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310F8"/>
    <w:rPr>
      <w:rFonts w:asciiTheme="minorHAnsi" w:eastAsiaTheme="minorEastAsia" w:hAnsiTheme="minorHAnsi" w:cstheme="minorBidi"/>
      <w:i/>
      <w:iCs/>
      <w:sz w:val="24"/>
      <w:szCs w:val="24"/>
      <w:lang w:val="en-US" w:eastAsia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310F8"/>
    <w:rPr>
      <w:rFonts w:asciiTheme="majorHAnsi" w:eastAsiaTheme="majorEastAsia" w:hAnsiTheme="majorHAnsi" w:cstheme="maj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hyperlink" Target="http://www.itmorigiaperdisa.it/" TargetMode="External"/><Relationship Id="rId2" Type="http://schemas.openxmlformats.org/officeDocument/2006/relationships/hyperlink" Target="mailto:ratl02000l@istruzione.it" TargetMode="External"/><Relationship Id="rId1" Type="http://schemas.openxmlformats.org/officeDocument/2006/relationships/image" Target="media/image1.png"/><Relationship Id="rId4" Type="http://schemas.openxmlformats.org/officeDocument/2006/relationships/hyperlink" Target="http://www.itmorigiaperdisa.it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La stipula del Progetto formativo è di fondamentale importanza al fine di definire degli obbiettivi formativi idonei in relazi</vt:lpstr>
    </vt:vector>
  </TitlesOfParts>
  <Company> </Company>
  <LinksUpToDate>false</LinksUpToDate>
  <CharactersWithSpaces>2033</CharactersWithSpaces>
  <SharedDoc>false</SharedDoc>
  <HLinks>
    <vt:vector size="18" baseType="variant">
      <vt:variant>
        <vt:i4>7536680</vt:i4>
      </vt:variant>
      <vt:variant>
        <vt:i4>6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7536680</vt:i4>
      </vt:variant>
      <vt:variant>
        <vt:i4>3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786536</vt:i4>
      </vt:variant>
      <vt:variant>
        <vt:i4>0</vt:i4>
      </vt:variant>
      <vt:variant>
        <vt:i4>0</vt:i4>
      </vt:variant>
      <vt:variant>
        <vt:i4>5</vt:i4>
      </vt:variant>
      <vt:variant>
        <vt:lpwstr>mailto:ratl02000l@istruzione.it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stipula del Progetto formativo è di fondamentale importanza al fine di definire degli obbiettivi formativi idonei in relazi</dc:title>
  <dc:subject/>
  <dc:creator>Marina</dc:creator>
  <cp:keywords/>
  <cp:lastModifiedBy>andrea</cp:lastModifiedBy>
  <cp:revision>15</cp:revision>
  <cp:lastPrinted>2014-05-14T19:25:00Z</cp:lastPrinted>
  <dcterms:created xsi:type="dcterms:W3CDTF">2022-11-25T17:20:00Z</dcterms:created>
  <dcterms:modified xsi:type="dcterms:W3CDTF">2022-12-20T17:30:00Z</dcterms:modified>
</cp:coreProperties>
</file>