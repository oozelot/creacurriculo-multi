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128CB2E" w14:textId="717F4565" w:rsidR="00CA1915" w:rsidRDefault="00CA1915" w:rsidP="00CA1915">
      <w:pPr>
        <w:rPr>
          <w:rFonts w:ascii="Times New Roman" w:eastAsia="Times New Roman" w:hAnsi="Times New Roman"/>
          <w:sz w:val="18"/>
          <w:szCs w:val="18"/>
        </w:rPr>
      </w:pPr>
    </w:p>
    <w:p w14:paraId="3A962030" w14:textId="77777777" w:rsidR="009310F8" w:rsidRDefault="009310F8" w:rsidP="00CA1915">
      <w:pPr>
        <w:rPr>
          <w:rFonts w:ascii="Times New Roman" w:eastAsia="Times New Roman" w:hAnsi="Times New Roman"/>
          <w:sz w:val="18"/>
          <w:szCs w:val="18"/>
        </w:rPr>
      </w:pPr>
    </w:p>
    <w:p w14:paraId="23E524F2" w14:textId="77777777" w:rsidR="005A2BD6" w:rsidRDefault="005A2BD6" w:rsidP="00CA1915">
      <w:pPr>
        <w:rPr>
          <w:rFonts w:ascii="Times New Roman" w:eastAsia="Times New Roman" w:hAnsi="Times New Roman"/>
          <w:sz w:val="18"/>
          <w:szCs w:val="18"/>
        </w:rPr>
      </w:pPr>
    </w:p>
    <w:p w14:paraId="230639C4" w14:textId="7FBBD8A0" w:rsidR="00ED6285" w:rsidRPr="00340F5D" w:rsidRDefault="00ED6285" w:rsidP="00ED6285">
      <w:pPr>
        <w:tabs>
          <w:tab w:val="left" w:pos="2700"/>
        </w:tabs>
        <w:jc w:val="center"/>
        <w:rPr>
          <w:rFonts w:ascii="Times New Roman" w:eastAsia="Times New Roman" w:hAnsi="Times New Roman" w:cs="Arial"/>
          <w:b/>
          <w:bCs/>
          <w:sz w:val="32"/>
          <w:szCs w:val="32"/>
          <w:u w:val="single"/>
        </w:rPr>
      </w:pPr>
      <w:r w:rsidRPr="00340F5D">
        <w:rPr>
          <w:rFonts w:ascii="Times New Roman" w:eastAsia="Times New Roman" w:hAnsi="Times New Roman" w:cs="Arial"/>
          <w:b/>
          <w:bCs/>
          <w:sz w:val="32"/>
          <w:szCs w:val="32"/>
          <w:u w:val="single"/>
        </w:rPr>
        <w:t xml:space="preserve">MODULO NUMERO: </w:t>
      </w:r>
      <w:r w:rsidRPr="00340F5D">
        <w:rPr>
          <w:rFonts w:ascii="Times New Roman" w:eastAsia="Times New Roman" w:hAnsi="Times New Roman" w:cs="Arial"/>
          <w:b/>
          <w:bCs/>
          <w:sz w:val="32"/>
          <w:szCs w:val="32"/>
          <w:u w:val="single"/>
        </w:rPr>
        <w:fldChar w:fldCharType="begin">
          <w:ffData>
            <w:name w:val="c10"/>
            <w:enabled/>
            <w:calcOnExit w:val="0"/>
            <w:textInput>
              <w:default w:val="c10"/>
            </w:textInput>
          </w:ffData>
        </w:fldChar>
      </w:r>
      <w:bookmarkStart w:id="0" w:name="c10"/>
      <w:r w:rsidRPr="00340F5D">
        <w:rPr>
          <w:rFonts w:ascii="Times New Roman" w:eastAsia="Times New Roman" w:hAnsi="Times New Roman" w:cs="Arial"/>
          <w:b/>
          <w:bCs/>
          <w:sz w:val="32"/>
          <w:szCs w:val="32"/>
          <w:u w:val="single"/>
        </w:rPr>
        <w:instrText xml:space="preserve"> FORMTEXT </w:instrText>
      </w:r>
      <w:r w:rsidRPr="00340F5D">
        <w:rPr>
          <w:rFonts w:ascii="Times New Roman" w:eastAsia="Times New Roman" w:hAnsi="Times New Roman" w:cs="Arial"/>
          <w:b/>
          <w:bCs/>
          <w:sz w:val="32"/>
          <w:szCs w:val="32"/>
          <w:u w:val="single"/>
        </w:rPr>
      </w:r>
      <w:r w:rsidRPr="00340F5D">
        <w:rPr>
          <w:rFonts w:ascii="Times New Roman" w:eastAsia="Times New Roman" w:hAnsi="Times New Roman" w:cs="Arial"/>
          <w:b/>
          <w:bCs/>
          <w:sz w:val="32"/>
          <w:szCs w:val="32"/>
          <w:u w:val="single"/>
        </w:rPr>
        <w:fldChar w:fldCharType="separate"/>
      </w:r>
      <w:r w:rsidRPr="00340F5D">
        <w:rPr>
          <w:rFonts w:ascii="Times New Roman" w:eastAsia="Times New Roman" w:hAnsi="Times New Roman" w:cs="Arial"/>
          <w:b/>
          <w:bCs/>
          <w:sz w:val="32"/>
          <w:szCs w:val="32"/>
          <w:u w:val="single"/>
        </w:rPr>
        <w:t>c10</w:t>
      </w:r>
      <w:r w:rsidRPr="00340F5D">
        <w:rPr>
          <w:rFonts w:ascii="Times New Roman" w:eastAsia="Times New Roman" w:hAnsi="Times New Roman" w:cs="Arial"/>
          <w:b/>
          <w:bCs/>
          <w:sz w:val="32"/>
          <w:szCs w:val="32"/>
          <w:u w:val="single"/>
        </w:rPr>
        <w:fldChar w:fldCharType="end"/>
      </w:r>
      <w:bookmarkEnd w:id="0"/>
    </w:p>
    <w:p w14:paraId="25296494" w14:textId="4004437A" w:rsidR="00ED6285" w:rsidRDefault="00ED6285" w:rsidP="00ED6285">
      <w:pPr>
        <w:tabs>
          <w:tab w:val="left" w:pos="2700"/>
        </w:tabs>
        <w:jc w:val="center"/>
        <w:rPr>
          <w:rFonts w:ascii="Times New Roman" w:eastAsia="Times New Roman" w:hAnsi="Times New Roman" w:cs="Arial"/>
          <w:b/>
          <w:bCs/>
          <w:sz w:val="28"/>
          <w:szCs w:val="28"/>
        </w:rPr>
      </w:pPr>
    </w:p>
    <w:p w14:paraId="46655E5C" w14:textId="77777777" w:rsidR="00B346B1" w:rsidRPr="00E84908" w:rsidRDefault="00ED6285" w:rsidP="00ED6285">
      <w:pPr>
        <w:tabs>
          <w:tab w:val="left" w:pos="2700"/>
        </w:tabs>
        <w:rPr>
          <w:rFonts w:ascii="Times New Roman" w:eastAsia="Times New Roman" w:hAnsi="Times New Roman" w:cs="Arial"/>
          <w:b/>
          <w:bCs/>
          <w:sz w:val="28"/>
          <w:szCs w:val="28"/>
        </w:rPr>
      </w:pPr>
      <w:r w:rsidRPr="00E84908">
        <w:rPr>
          <w:rFonts w:ascii="Times New Roman" w:eastAsia="Times New Roman" w:hAnsi="Times New Roman" w:cs="Arial"/>
          <w:b/>
          <w:bCs/>
          <w:sz w:val="28"/>
          <w:szCs w:val="28"/>
        </w:rPr>
        <w:t xml:space="preserve">TITOLO DEL MODULO: </w:t>
      </w:r>
    </w:p>
    <w:p w14:paraId="7E9D849F" w14:textId="1E3084DA" w:rsidR="00ED6285" w:rsidRPr="00FB5227" w:rsidRDefault="00ED6285" w:rsidP="00ED6285">
      <w:pPr>
        <w:tabs>
          <w:tab w:val="left" w:pos="2700"/>
        </w:tabs>
        <w:rPr>
          <w:rFonts w:ascii="Times New Roman" w:eastAsia="Times New Roman" w:hAnsi="Times New Roman" w:cs="Arial"/>
          <w:b/>
          <w:bCs/>
          <w:sz w:val="36"/>
          <w:szCs w:val="36"/>
        </w:rPr>
      </w:pPr>
      <w:r w:rsidRPr="00E84908">
        <w:rPr>
          <w:rFonts w:ascii="Times New Roman" w:eastAsia="Times New Roman" w:hAnsi="Times New Roman" w:cs="Arial"/>
          <w:b/>
          <w:bCs/>
          <w:sz w:val="28"/>
          <w:szCs w:val="28"/>
        </w:rPr>
        <w:fldChar w:fldCharType="begin">
          <w:ffData>
            <w:name w:val="c1"/>
            <w:enabled/>
            <w:calcOnExit w:val="0"/>
            <w:textInput>
              <w:default w:val="c01"/>
            </w:textInput>
          </w:ffData>
        </w:fldChar>
      </w:r>
      <w:bookmarkStart w:id="1" w:name="c1"/>
      <w:r w:rsidRPr="00E84908">
        <w:rPr>
          <w:rFonts w:ascii="Times New Roman" w:eastAsia="Times New Roman" w:hAnsi="Times New Roman" w:cs="Arial"/>
          <w:b/>
          <w:bCs/>
          <w:sz w:val="28"/>
          <w:szCs w:val="28"/>
        </w:rPr>
        <w:instrText xml:space="preserve"> FORMTEXT </w:instrText>
      </w:r>
      <w:r w:rsidRPr="00E84908">
        <w:rPr>
          <w:rFonts w:ascii="Times New Roman" w:eastAsia="Times New Roman" w:hAnsi="Times New Roman" w:cs="Arial"/>
          <w:b/>
          <w:bCs/>
          <w:sz w:val="28"/>
          <w:szCs w:val="28"/>
        </w:rPr>
      </w:r>
      <w:r w:rsidRPr="00E84908">
        <w:rPr>
          <w:rFonts w:ascii="Times New Roman" w:eastAsia="Times New Roman" w:hAnsi="Times New Roman" w:cs="Arial"/>
          <w:b/>
          <w:bCs/>
          <w:sz w:val="28"/>
          <w:szCs w:val="28"/>
        </w:rPr>
        <w:fldChar w:fldCharType="separate"/>
      </w:r>
      <w:r w:rsidRPr="00E84908">
        <w:rPr>
          <w:rFonts w:ascii="Times New Roman" w:eastAsia="Times New Roman" w:hAnsi="Times New Roman" w:cs="Arial"/>
          <w:b/>
          <w:bCs/>
          <w:noProof/>
          <w:sz w:val="28"/>
          <w:szCs w:val="28"/>
        </w:rPr>
        <w:t>c01</w:t>
      </w:r>
      <w:r w:rsidRPr="00E84908">
        <w:rPr>
          <w:rFonts w:ascii="Times New Roman" w:eastAsia="Times New Roman" w:hAnsi="Times New Roman" w:cs="Arial"/>
          <w:b/>
          <w:bCs/>
          <w:sz w:val="28"/>
          <w:szCs w:val="28"/>
        </w:rPr>
        <w:fldChar w:fldCharType="end"/>
      </w:r>
      <w:bookmarkEnd w:id="1"/>
    </w:p>
    <w:p w14:paraId="3FC20DA4" w14:textId="24B4AB19" w:rsidR="009310F8" w:rsidRDefault="009310F8" w:rsidP="00ED6285">
      <w:pPr>
        <w:spacing w:before="12"/>
        <w:rPr>
          <w:rFonts w:ascii="Times New Roman" w:eastAsia="Times New Roman" w:hAnsi="Times New Roman" w:cs="Arial"/>
          <w:b/>
          <w:bCs/>
          <w:sz w:val="28"/>
          <w:szCs w:val="28"/>
        </w:rPr>
      </w:pPr>
    </w:p>
    <w:p w14:paraId="4214A989" w14:textId="77777777" w:rsidR="002D3E30" w:rsidRDefault="002D3E30" w:rsidP="00ED6285">
      <w:pPr>
        <w:spacing w:before="12"/>
        <w:rPr>
          <w:rFonts w:ascii="Times New Roman" w:eastAsia="Times New Roman" w:hAnsi="Times New Roman" w:cs="Arial"/>
          <w:b/>
          <w:bCs/>
          <w:sz w:val="28"/>
          <w:szCs w:val="28"/>
        </w:rPr>
      </w:pPr>
    </w:p>
    <w:sectPr w:rsidR="002D3E30" w:rsidSect="00FB5227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20" w:h="16840"/>
      <w:pgMar w:top="1020" w:right="1000" w:bottom="280" w:left="98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C6CDD63" w14:textId="77777777" w:rsidR="00203C96" w:rsidRDefault="00203C96" w:rsidP="002A2A1A">
      <w:r>
        <w:separator/>
      </w:r>
    </w:p>
  </w:endnote>
  <w:endnote w:type="continuationSeparator" w:id="0">
    <w:p w14:paraId="10C60BD1" w14:textId="77777777" w:rsidR="00203C96" w:rsidRDefault="00203C96" w:rsidP="002A2A1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ejaVu Sans">
    <w:panose1 w:val="020B0603030804020204"/>
    <w:charset w:val="00"/>
    <w:family w:val="swiss"/>
    <w:pitch w:val="variable"/>
    <w:sig w:usb0="E7002EFF" w:usb1="D200FDFF" w:usb2="0A246029" w:usb3="00000000" w:csb0="000001FF" w:csb1="00000000"/>
  </w:font>
  <w:font w:name="OpenSymbol">
    <w:panose1 w:val="05010000000000000000"/>
    <w:charset w:val="00"/>
    <w:family w:val="auto"/>
    <w:pitch w:val="variable"/>
    <w:sig w:usb0="800000AF" w:usb1="1001ECEA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ngs">
    <w:altName w:val="MS Mincho"/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Arial Rounded MT Bold">
    <w:altName w:val="Arial"/>
    <w:charset w:val="00"/>
    <w:family w:val="swiss"/>
    <w:pitch w:val="variable"/>
    <w:sig w:usb0="00000003" w:usb1="00000000" w:usb2="00000000" w:usb3="00000000" w:csb0="00000001" w:csb1="00000000"/>
  </w:font>
  <w:font w:name="MS ??">
    <w:altName w:val="MS Mincho"/>
    <w:panose1 w:val="00000000000000000000"/>
    <w:charset w:val="80"/>
    <w:family w:val="auto"/>
    <w:notTrueType/>
    <w:pitch w:val="variable"/>
    <w:sig w:usb0="00000001" w:usb1="08070000" w:usb2="00000010" w:usb3="00000000" w:csb0="00020000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9290FBC" w14:textId="77777777" w:rsidR="00E8539A" w:rsidRDefault="00E8539A">
    <w:pPr>
      <w:pStyle w:val="Pidipa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FB1C1F7" w14:textId="77777777" w:rsidR="00D519C4" w:rsidRDefault="00D519C4">
    <w:pPr>
      <w:pStyle w:val="Pidipagina"/>
    </w:pPr>
    <w:r>
      <w:fldChar w:fldCharType="begin"/>
    </w:r>
    <w:r>
      <w:instrText xml:space="preserve"> PAGE   \* MERGEFORMAT </w:instrText>
    </w:r>
    <w:r>
      <w:fldChar w:fldCharType="separate"/>
    </w:r>
    <w:r w:rsidR="00072A55">
      <w:rPr>
        <w:noProof/>
      </w:rPr>
      <w:t>1</w:t>
    </w:r>
    <w:r>
      <w:fldChar w:fldCharType="end"/>
    </w:r>
  </w:p>
  <w:p w14:paraId="416B1685" w14:textId="77777777" w:rsidR="00901CB7" w:rsidRDefault="00901CB7">
    <w:pPr>
      <w:pStyle w:val="Pidipa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7156A88" w14:textId="77777777" w:rsidR="00E8539A" w:rsidRDefault="00E8539A">
    <w:pPr>
      <w:pStyle w:val="Pidipa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5BC6DBC" w14:textId="77777777" w:rsidR="00203C96" w:rsidRDefault="00203C96" w:rsidP="002A2A1A">
      <w:r>
        <w:separator/>
      </w:r>
    </w:p>
  </w:footnote>
  <w:footnote w:type="continuationSeparator" w:id="0">
    <w:p w14:paraId="7CA19D6A" w14:textId="77777777" w:rsidR="00203C96" w:rsidRDefault="00203C96" w:rsidP="002A2A1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BA89A72" w14:textId="77777777" w:rsidR="00E8539A" w:rsidRDefault="00E8539A">
    <w:pPr>
      <w:pStyle w:val="Intestazion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ayout w:type="fixed"/>
      <w:tblLook w:val="00A0" w:firstRow="1" w:lastRow="0" w:firstColumn="1" w:lastColumn="0" w:noHBand="0" w:noVBand="0"/>
    </w:tblPr>
    <w:tblGrid>
      <w:gridCol w:w="1648"/>
      <w:gridCol w:w="5552"/>
      <w:gridCol w:w="3011"/>
    </w:tblGrid>
    <w:tr w:rsidR="00E8539A" w14:paraId="63E6E13E" w14:textId="77777777" w:rsidTr="00E8539A">
      <w:tc>
        <w:tcPr>
          <w:tcW w:w="1648" w:type="dxa"/>
          <w:vMerge w:val="restart"/>
          <w:hideMark/>
        </w:tcPr>
        <w:p w14:paraId="3DEDA780" w14:textId="5710032E" w:rsidR="00E8539A" w:rsidRDefault="00E45E11">
          <w:pPr>
            <w:pStyle w:val="Titoletto"/>
            <w:spacing w:before="40" w:after="40" w:line="240" w:lineRule="auto"/>
            <w:ind w:left="0" w:right="0"/>
            <w:jc w:val="center"/>
            <w:rPr>
              <w:sz w:val="20"/>
            </w:rPr>
          </w:pPr>
          <w:r>
            <w:rPr>
              <w:noProof/>
              <w:sz w:val="20"/>
            </w:rPr>
            <w:drawing>
              <wp:inline distT="0" distB="0" distL="0" distR="0" wp14:anchorId="17284B4C" wp14:editId="3999A9B3">
                <wp:extent cx="1028700" cy="998220"/>
                <wp:effectExtent l="0" t="0" r="0" b="0"/>
                <wp:docPr id="1" name="Immagine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magine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28700" cy="9982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8563" w:type="dxa"/>
          <w:gridSpan w:val="2"/>
          <w:hideMark/>
        </w:tcPr>
        <w:p w14:paraId="613FB3F0" w14:textId="77777777" w:rsidR="00E8539A" w:rsidRDefault="00E8539A">
          <w:pPr>
            <w:pStyle w:val="Titoletto"/>
            <w:spacing w:after="57" w:line="288" w:lineRule="auto"/>
            <w:ind w:left="0" w:right="0"/>
            <w:jc w:val="center"/>
            <w:rPr>
              <w:rFonts w:ascii="Arial Rounded MT Bold" w:hAnsi="Arial Rounded MT Bold" w:cs="Arial Rounded MT Bold"/>
              <w:sz w:val="26"/>
              <w:szCs w:val="26"/>
            </w:rPr>
          </w:pPr>
          <w:r>
            <w:rPr>
              <w:rFonts w:ascii="Arial Rounded MT Bold" w:hAnsi="Arial Rounded MT Bold" w:cs="Arial Rounded MT Bold"/>
              <w:b/>
              <w:bCs/>
              <w:sz w:val="26"/>
              <w:szCs w:val="26"/>
            </w:rPr>
            <w:t>ISTITUTO TECNICO “CAMILLO MORIGIA - LUIGI PERDISA”</w:t>
          </w:r>
        </w:p>
      </w:tc>
    </w:tr>
    <w:tr w:rsidR="00E8539A" w14:paraId="1B02AA0B" w14:textId="77777777" w:rsidTr="00E8539A">
      <w:trPr>
        <w:trHeight w:val="774"/>
      </w:trPr>
      <w:tc>
        <w:tcPr>
          <w:tcW w:w="1648" w:type="dxa"/>
          <w:vMerge/>
          <w:vAlign w:val="center"/>
          <w:hideMark/>
        </w:tcPr>
        <w:p w14:paraId="2B5BE64F" w14:textId="77777777" w:rsidR="00E8539A" w:rsidRDefault="00E8539A">
          <w:pPr>
            <w:rPr>
              <w:sz w:val="20"/>
              <w:szCs w:val="20"/>
            </w:rPr>
          </w:pPr>
        </w:p>
      </w:tc>
      <w:tc>
        <w:tcPr>
          <w:tcW w:w="5552" w:type="dxa"/>
          <w:hideMark/>
        </w:tcPr>
        <w:p w14:paraId="7F9F35EB" w14:textId="77777777" w:rsidR="00E8539A" w:rsidRDefault="00E8539A">
          <w:pPr>
            <w:pStyle w:val="Titoletto"/>
            <w:spacing w:line="240" w:lineRule="auto"/>
            <w:ind w:left="113" w:right="113"/>
            <w:jc w:val="left"/>
            <w:rPr>
              <w:rFonts w:ascii="Arial" w:eastAsia="MS ??" w:hAnsi="Arial" w:cs="Arial"/>
              <w:sz w:val="16"/>
              <w:szCs w:val="16"/>
            </w:rPr>
          </w:pPr>
          <w:r>
            <w:rPr>
              <w:rFonts w:ascii="Arial" w:hAnsi="Arial" w:cs="Arial"/>
              <w:sz w:val="16"/>
              <w:szCs w:val="16"/>
            </w:rPr>
            <w:t>Sede amministrativa, indirizzi Geometri e Grafica:</w:t>
          </w:r>
        </w:p>
        <w:p w14:paraId="19E474AE" w14:textId="77777777" w:rsidR="00E8539A" w:rsidRDefault="00E8539A">
          <w:pPr>
            <w:pStyle w:val="Titoletto"/>
            <w:spacing w:line="240" w:lineRule="auto"/>
            <w:ind w:left="113" w:right="113"/>
            <w:jc w:val="center"/>
            <w:rPr>
              <w:rFonts w:ascii="Arial" w:hAnsi="Arial" w:cs="Arial"/>
              <w:sz w:val="16"/>
              <w:szCs w:val="16"/>
            </w:rPr>
          </w:pPr>
          <w:r>
            <w:rPr>
              <w:rFonts w:ascii="Arial" w:hAnsi="Arial" w:cs="Arial"/>
              <w:sz w:val="16"/>
              <w:szCs w:val="16"/>
            </w:rPr>
            <w:t>Via Guglielmo Marconi 6 – 48124 Ravenna,</w:t>
          </w:r>
        </w:p>
        <w:p w14:paraId="6C5CF7DF" w14:textId="77777777" w:rsidR="00E8539A" w:rsidRDefault="00E8539A">
          <w:pPr>
            <w:pStyle w:val="Titoletto"/>
            <w:spacing w:line="240" w:lineRule="auto"/>
            <w:ind w:left="113" w:right="113"/>
            <w:jc w:val="right"/>
            <w:rPr>
              <w:sz w:val="16"/>
              <w:szCs w:val="16"/>
            </w:rPr>
          </w:pPr>
          <w:r>
            <w:rPr>
              <w:rFonts w:ascii="Wingdings" w:hAnsi="Wingdings" w:cs="Wingdings"/>
              <w:sz w:val="16"/>
              <w:szCs w:val="16"/>
            </w:rPr>
            <w:t></w:t>
          </w:r>
          <w:r>
            <w:rPr>
              <w:rFonts w:ascii="Helvetica" w:hAnsi="Helvetica" w:cs="Helvetica"/>
              <w:sz w:val="16"/>
              <w:szCs w:val="16"/>
            </w:rPr>
            <w:t>0544-400287; Fax: 0544-400289</w:t>
          </w:r>
        </w:p>
        <w:p w14:paraId="459E1CD9" w14:textId="77777777" w:rsidR="00E8539A" w:rsidRDefault="00E8539A">
          <w:pPr>
            <w:pStyle w:val="Textbody"/>
            <w:spacing w:after="0" w:line="240" w:lineRule="auto"/>
            <w:ind w:left="113" w:right="113"/>
            <w:rPr>
              <w:sz w:val="16"/>
              <w:szCs w:val="16"/>
            </w:rPr>
          </w:pPr>
          <w:r>
            <w:rPr>
              <w:sz w:val="16"/>
              <w:szCs w:val="16"/>
            </w:rPr>
            <w:t>Sede indirizzo Agrario e Azienda Agraria:</w:t>
          </w:r>
        </w:p>
        <w:p w14:paraId="5DC58DF7" w14:textId="77777777" w:rsidR="00E8539A" w:rsidRDefault="00E8539A">
          <w:pPr>
            <w:pStyle w:val="Textbody"/>
            <w:spacing w:after="0" w:line="240" w:lineRule="auto"/>
            <w:ind w:left="113" w:right="113"/>
            <w:jc w:val="center"/>
            <w:rPr>
              <w:sz w:val="16"/>
              <w:szCs w:val="16"/>
            </w:rPr>
          </w:pPr>
          <w:r>
            <w:rPr>
              <w:sz w:val="16"/>
              <w:szCs w:val="16"/>
            </w:rPr>
            <w:t>Via Dell’Agricoltura 5 – 48123 Ravenna;</w:t>
          </w:r>
        </w:p>
        <w:p w14:paraId="7EE43476" w14:textId="77777777" w:rsidR="00E8539A" w:rsidRDefault="00E8539A">
          <w:pPr>
            <w:pStyle w:val="Textbody"/>
            <w:spacing w:after="0" w:line="240" w:lineRule="auto"/>
            <w:ind w:left="113" w:right="113"/>
            <w:jc w:val="right"/>
            <w:rPr>
              <w:rFonts w:cs="Times New Roman"/>
              <w:sz w:val="16"/>
              <w:szCs w:val="16"/>
            </w:rPr>
          </w:pPr>
          <w:r>
            <w:rPr>
              <w:rFonts w:ascii="Wingdings" w:hAnsi="Wingdings" w:cs="Wingdings"/>
              <w:sz w:val="16"/>
              <w:szCs w:val="16"/>
            </w:rPr>
            <w:t></w:t>
          </w:r>
          <w:r>
            <w:rPr>
              <w:rFonts w:ascii="Helvetica" w:hAnsi="Helvetica" w:cs="Helvetica"/>
              <w:sz w:val="16"/>
              <w:szCs w:val="16"/>
            </w:rPr>
            <w:t>0544-450079, Fax: 0544-450787</w:t>
          </w:r>
        </w:p>
      </w:tc>
      <w:tc>
        <w:tcPr>
          <w:tcW w:w="3011" w:type="dxa"/>
          <w:vAlign w:val="center"/>
          <w:hideMark/>
        </w:tcPr>
        <w:p w14:paraId="13BD9D1D" w14:textId="77777777" w:rsidR="00E8539A" w:rsidRDefault="00E8539A">
          <w:pPr>
            <w:pStyle w:val="Titoletto"/>
            <w:spacing w:line="312" w:lineRule="auto"/>
            <w:ind w:left="0" w:right="0"/>
            <w:jc w:val="left"/>
            <w:rPr>
              <w:rFonts w:ascii="Arial" w:eastAsia="MS ??" w:hAnsi="Arial" w:cs="Arial"/>
              <w:sz w:val="16"/>
              <w:szCs w:val="16"/>
            </w:rPr>
          </w:pPr>
          <w:r>
            <w:rPr>
              <w:rFonts w:ascii="Arial" w:hAnsi="Arial" w:cs="Arial"/>
              <w:i/>
              <w:iCs/>
              <w:sz w:val="16"/>
              <w:szCs w:val="16"/>
            </w:rPr>
            <w:t xml:space="preserve">E-Mail: </w:t>
          </w:r>
          <w:hyperlink r:id="rId2" w:history="1">
            <w:r>
              <w:rPr>
                <w:rStyle w:val="Collegamentoipertestuale"/>
                <w:rFonts w:ascii="Arial" w:eastAsia="MS Gothic" w:hAnsi="Arial" w:cs="Arial"/>
                <w:i/>
                <w:iCs/>
                <w:sz w:val="16"/>
                <w:szCs w:val="16"/>
              </w:rPr>
              <w:t>ratl02000l@istruzione.it</w:t>
            </w:r>
          </w:hyperlink>
        </w:p>
        <w:p w14:paraId="6C4119F4" w14:textId="77777777" w:rsidR="00E8539A" w:rsidRDefault="00E8539A">
          <w:pPr>
            <w:pStyle w:val="Titoletto"/>
            <w:spacing w:line="312" w:lineRule="auto"/>
            <w:ind w:left="0" w:right="0"/>
            <w:jc w:val="left"/>
            <w:rPr>
              <w:rFonts w:ascii="Arial" w:hAnsi="Arial" w:cs="Arial"/>
              <w:sz w:val="16"/>
              <w:szCs w:val="16"/>
            </w:rPr>
          </w:pPr>
          <w:r>
            <w:rPr>
              <w:rFonts w:ascii="Arial" w:hAnsi="Arial" w:cs="Arial"/>
              <w:i/>
              <w:iCs/>
              <w:sz w:val="16"/>
              <w:szCs w:val="16"/>
            </w:rPr>
            <w:t xml:space="preserve">PEC: </w:t>
          </w:r>
          <w:r>
            <w:rPr>
              <w:rStyle w:val="Internetlink"/>
              <w:rFonts w:ascii="Arial" w:hAnsi="Arial" w:cs="Arial"/>
              <w:i/>
              <w:iCs/>
              <w:sz w:val="16"/>
              <w:szCs w:val="16"/>
            </w:rPr>
            <w:t>ratl02000l@pec.istruzione.it</w:t>
          </w:r>
        </w:p>
        <w:p w14:paraId="188D9D3B" w14:textId="77777777" w:rsidR="00E8539A" w:rsidRDefault="00E8539A">
          <w:pPr>
            <w:pStyle w:val="Titoletto"/>
            <w:spacing w:line="312" w:lineRule="auto"/>
            <w:ind w:left="0" w:right="0"/>
            <w:jc w:val="left"/>
            <w:rPr>
              <w:rFonts w:ascii="Arial" w:hAnsi="Arial" w:cs="Arial"/>
              <w:sz w:val="16"/>
              <w:szCs w:val="16"/>
            </w:rPr>
          </w:pPr>
          <w:r>
            <w:rPr>
              <w:rFonts w:ascii="Arial" w:hAnsi="Arial" w:cs="Arial"/>
              <w:i/>
              <w:iCs/>
              <w:sz w:val="16"/>
              <w:szCs w:val="16"/>
            </w:rPr>
            <w:t xml:space="preserve">WEB: </w:t>
          </w:r>
          <w:hyperlink r:id="rId3" w:history="1">
            <w:r>
              <w:rPr>
                <w:rStyle w:val="Collegamentoipertestuale"/>
                <w:rFonts w:ascii="Arial" w:eastAsia="MS Gothic" w:hAnsi="Arial" w:cs="Arial"/>
                <w:i/>
                <w:iCs/>
                <w:sz w:val="16"/>
                <w:szCs w:val="16"/>
              </w:rPr>
              <w:t>http://</w:t>
            </w:r>
          </w:hyperlink>
          <w:hyperlink r:id="rId4" w:history="1">
            <w:r>
              <w:rPr>
                <w:rStyle w:val="Internetlink"/>
                <w:rFonts w:ascii="Arial" w:hAnsi="Arial" w:cs="Arial"/>
                <w:i/>
                <w:iCs/>
                <w:sz w:val="16"/>
                <w:szCs w:val="16"/>
              </w:rPr>
              <w:t>www.itmorigiaperdisa.it</w:t>
            </w:r>
          </w:hyperlink>
        </w:p>
        <w:p w14:paraId="0BD59004" w14:textId="77777777" w:rsidR="00E8539A" w:rsidRDefault="00E8539A">
          <w:pPr>
            <w:pStyle w:val="Titoletto"/>
            <w:spacing w:line="312" w:lineRule="auto"/>
            <w:ind w:left="0" w:right="0"/>
            <w:jc w:val="left"/>
            <w:rPr>
              <w:i/>
              <w:iCs/>
              <w:sz w:val="16"/>
              <w:szCs w:val="16"/>
            </w:rPr>
          </w:pPr>
          <w:r>
            <w:rPr>
              <w:rFonts w:ascii="Arial" w:hAnsi="Arial" w:cs="Arial"/>
              <w:i/>
              <w:iCs/>
              <w:sz w:val="16"/>
              <w:szCs w:val="16"/>
            </w:rPr>
            <w:t>Codice Fiscale n. 92082620391</w:t>
          </w:r>
        </w:p>
      </w:tc>
    </w:tr>
  </w:tbl>
  <w:p w14:paraId="50423180" w14:textId="77777777" w:rsidR="00901CB7" w:rsidRDefault="00901CB7">
    <w:pPr>
      <w:pStyle w:val="Intestazione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7575CBA" w14:textId="77777777" w:rsidR="00E8539A" w:rsidRDefault="00E8539A">
    <w:pPr>
      <w:pStyle w:val="Intestazion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1D"/>
    <w:multiLevelType w:val="multilevel"/>
    <w:tmpl w:val="610447D0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0000002"/>
    <w:multiLevelType w:val="singleLevel"/>
    <w:tmpl w:val="00000002"/>
    <w:name w:val="WW8Num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DejaVu Sans"/>
      </w:rPr>
    </w:lvl>
  </w:abstractNum>
  <w:abstractNum w:abstractNumId="2" w15:restartNumberingAfterBreak="0">
    <w:nsid w:val="00000003"/>
    <w:multiLevelType w:val="singleLevel"/>
    <w:tmpl w:val="00000003"/>
    <w:name w:val="WW8Num3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DejaVu Sans"/>
      </w:rPr>
    </w:lvl>
  </w:abstractNum>
  <w:abstractNum w:abstractNumId="3" w15:restartNumberingAfterBreak="0">
    <w:nsid w:val="00000004"/>
    <w:multiLevelType w:val="singleLevel"/>
    <w:tmpl w:val="00000004"/>
    <w:name w:val="WW8Num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</w:abstractNum>
  <w:abstractNum w:abstractNumId="4" w15:restartNumberingAfterBreak="0">
    <w:nsid w:val="00000006"/>
    <w:multiLevelType w:val="multilevel"/>
    <w:tmpl w:val="00000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OpenSymbol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OpenSymbol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OpenSymbol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/>
      </w:rPr>
    </w:lvl>
  </w:abstractNum>
  <w:abstractNum w:abstractNumId="5" w15:restartNumberingAfterBreak="0">
    <w:nsid w:val="00000007"/>
    <w:multiLevelType w:val="multilevel"/>
    <w:tmpl w:val="00000007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OpenSymbol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OpenSymbol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OpenSymbol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/>
      </w:rPr>
    </w:lvl>
  </w:abstractNum>
  <w:abstractNum w:abstractNumId="6" w15:restartNumberingAfterBreak="0">
    <w:nsid w:val="05344DFA"/>
    <w:multiLevelType w:val="hybridMultilevel"/>
    <w:tmpl w:val="766C85F8"/>
    <w:lvl w:ilvl="0" w:tplc="04100017">
      <w:start w:val="1"/>
      <w:numFmt w:val="lowerLetter"/>
      <w:lvlText w:val="%1)"/>
      <w:lvlJc w:val="left"/>
      <w:pPr>
        <w:ind w:left="720" w:hanging="360"/>
      </w:pPr>
    </w:lvl>
    <w:lvl w:ilvl="1" w:tplc="04100019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8E44D7A"/>
    <w:multiLevelType w:val="multilevel"/>
    <w:tmpl w:val="E0666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C2A5C88"/>
    <w:multiLevelType w:val="hybridMultilevel"/>
    <w:tmpl w:val="0E0C5C0C"/>
    <w:lvl w:ilvl="0" w:tplc="5134D2B2">
      <w:start w:val="1"/>
      <w:numFmt w:val="bullet"/>
      <w:lvlText w:val=""/>
      <w:lvlJc w:val="left"/>
      <w:pPr>
        <w:tabs>
          <w:tab w:val="num" w:pos="1596"/>
        </w:tabs>
        <w:ind w:left="1596" w:hanging="340"/>
      </w:pPr>
      <w:rPr>
        <w:rFonts w:ascii="Wingdings" w:hAnsi="Wingdings" w:hint="default"/>
        <w:b/>
        <w:i w:val="0"/>
        <w:sz w:val="28"/>
      </w:rPr>
    </w:lvl>
    <w:lvl w:ilvl="1" w:tplc="04100003" w:tentative="1">
      <w:start w:val="1"/>
      <w:numFmt w:val="bullet"/>
      <w:lvlText w:val="o"/>
      <w:lvlJc w:val="left"/>
      <w:pPr>
        <w:ind w:left="2696" w:hanging="360"/>
      </w:pPr>
      <w:rPr>
        <w:rFonts w:ascii="Courier New" w:hAnsi="Courier New" w:hint="default"/>
      </w:rPr>
    </w:lvl>
    <w:lvl w:ilvl="2" w:tplc="04100005" w:tentative="1">
      <w:start w:val="1"/>
      <w:numFmt w:val="bullet"/>
      <w:lvlText w:val=""/>
      <w:lvlJc w:val="left"/>
      <w:pPr>
        <w:ind w:left="3416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4136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4856" w:hanging="360"/>
      </w:pPr>
      <w:rPr>
        <w:rFonts w:ascii="Courier New" w:hAnsi="Courier New" w:hint="default"/>
      </w:rPr>
    </w:lvl>
    <w:lvl w:ilvl="5" w:tplc="04100005" w:tentative="1">
      <w:start w:val="1"/>
      <w:numFmt w:val="bullet"/>
      <w:lvlText w:val=""/>
      <w:lvlJc w:val="left"/>
      <w:pPr>
        <w:ind w:left="5576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6296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7016" w:hanging="360"/>
      </w:pPr>
      <w:rPr>
        <w:rFonts w:ascii="Courier New" w:hAnsi="Courier New" w:hint="default"/>
      </w:rPr>
    </w:lvl>
    <w:lvl w:ilvl="8" w:tplc="04100005" w:tentative="1">
      <w:start w:val="1"/>
      <w:numFmt w:val="bullet"/>
      <w:lvlText w:val=""/>
      <w:lvlJc w:val="left"/>
      <w:pPr>
        <w:ind w:left="7736" w:hanging="360"/>
      </w:pPr>
      <w:rPr>
        <w:rFonts w:ascii="Wingdings" w:hAnsi="Wingdings" w:hint="default"/>
      </w:rPr>
    </w:lvl>
  </w:abstractNum>
  <w:abstractNum w:abstractNumId="9" w15:restartNumberingAfterBreak="0">
    <w:nsid w:val="0CE26CBE"/>
    <w:multiLevelType w:val="hybridMultilevel"/>
    <w:tmpl w:val="023870E6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77403CC"/>
    <w:multiLevelType w:val="hybridMultilevel"/>
    <w:tmpl w:val="D3D6323A"/>
    <w:lvl w:ilvl="0" w:tplc="0410000D">
      <w:start w:val="1"/>
      <w:numFmt w:val="bullet"/>
      <w:lvlText w:val=""/>
      <w:lvlJc w:val="left"/>
      <w:pPr>
        <w:ind w:left="2136" w:hanging="360"/>
      </w:pPr>
      <w:rPr>
        <w:rFonts w:ascii="Wingdings" w:hAnsi="Wingdings" w:hint="default"/>
      </w:rPr>
    </w:lvl>
    <w:lvl w:ilvl="1" w:tplc="04100003" w:tentative="1">
      <w:start w:val="1"/>
      <w:numFmt w:val="bullet"/>
      <w:lvlText w:val="o"/>
      <w:lvlJc w:val="left"/>
      <w:pPr>
        <w:ind w:left="2856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3576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4296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5016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5736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6456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7176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7896" w:hanging="360"/>
      </w:pPr>
      <w:rPr>
        <w:rFonts w:ascii="Wingdings" w:hAnsi="Wingdings" w:hint="default"/>
      </w:rPr>
    </w:lvl>
  </w:abstractNum>
  <w:abstractNum w:abstractNumId="11" w15:restartNumberingAfterBreak="0">
    <w:nsid w:val="185059CF"/>
    <w:multiLevelType w:val="hybridMultilevel"/>
    <w:tmpl w:val="A222966E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C3379E2"/>
    <w:multiLevelType w:val="hybridMultilevel"/>
    <w:tmpl w:val="45380446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1282799"/>
    <w:multiLevelType w:val="hybridMultilevel"/>
    <w:tmpl w:val="A198B066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6204388"/>
    <w:multiLevelType w:val="hybridMultilevel"/>
    <w:tmpl w:val="D4CC222A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2" w:tplc="0410000D">
      <w:start w:val="1"/>
      <w:numFmt w:val="bullet"/>
      <w:lvlText w:val="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6AE207A"/>
    <w:multiLevelType w:val="hybridMultilevel"/>
    <w:tmpl w:val="3E6294A2"/>
    <w:lvl w:ilvl="0" w:tplc="0410000D">
      <w:start w:val="1"/>
      <w:numFmt w:val="bullet"/>
      <w:lvlText w:val=""/>
      <w:lvlJc w:val="left"/>
      <w:pPr>
        <w:ind w:left="2136" w:hanging="360"/>
      </w:pPr>
      <w:rPr>
        <w:rFonts w:ascii="Wingdings" w:hAnsi="Wingdings" w:hint="default"/>
      </w:rPr>
    </w:lvl>
    <w:lvl w:ilvl="1" w:tplc="04100003" w:tentative="1">
      <w:start w:val="1"/>
      <w:numFmt w:val="bullet"/>
      <w:lvlText w:val="o"/>
      <w:lvlJc w:val="left"/>
      <w:pPr>
        <w:ind w:left="2856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3576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4296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5016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5736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6456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7176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7896" w:hanging="360"/>
      </w:pPr>
      <w:rPr>
        <w:rFonts w:ascii="Wingdings" w:hAnsi="Wingdings" w:hint="default"/>
      </w:rPr>
    </w:lvl>
  </w:abstractNum>
  <w:abstractNum w:abstractNumId="16" w15:restartNumberingAfterBreak="0">
    <w:nsid w:val="2A595D1A"/>
    <w:multiLevelType w:val="hybridMultilevel"/>
    <w:tmpl w:val="E806DCB8"/>
    <w:lvl w:ilvl="0" w:tplc="0410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1" w:tplc="041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41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41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41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48A65285"/>
    <w:multiLevelType w:val="hybridMultilevel"/>
    <w:tmpl w:val="DE26FD0C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CFB0BAF"/>
    <w:multiLevelType w:val="hybridMultilevel"/>
    <w:tmpl w:val="C890BDF8"/>
    <w:lvl w:ilvl="0" w:tplc="0410000D">
      <w:start w:val="1"/>
      <w:numFmt w:val="bullet"/>
      <w:lvlText w:val=""/>
      <w:lvlJc w:val="left"/>
      <w:pPr>
        <w:ind w:left="2136" w:hanging="360"/>
      </w:pPr>
      <w:rPr>
        <w:rFonts w:ascii="Wingdings" w:hAnsi="Wingdings" w:hint="default"/>
      </w:rPr>
    </w:lvl>
    <w:lvl w:ilvl="1" w:tplc="04100003" w:tentative="1">
      <w:start w:val="1"/>
      <w:numFmt w:val="bullet"/>
      <w:lvlText w:val="o"/>
      <w:lvlJc w:val="left"/>
      <w:pPr>
        <w:ind w:left="2856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3576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4296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5016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5736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6456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7176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7896" w:hanging="360"/>
      </w:pPr>
      <w:rPr>
        <w:rFonts w:ascii="Wingdings" w:hAnsi="Wingdings" w:hint="default"/>
      </w:rPr>
    </w:lvl>
  </w:abstractNum>
  <w:abstractNum w:abstractNumId="19" w15:restartNumberingAfterBreak="0">
    <w:nsid w:val="50175B2F"/>
    <w:multiLevelType w:val="hybridMultilevel"/>
    <w:tmpl w:val="31B6940C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1D115B2"/>
    <w:multiLevelType w:val="multilevel"/>
    <w:tmpl w:val="012400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21" w15:restartNumberingAfterBreak="0">
    <w:nsid w:val="58F620D0"/>
    <w:multiLevelType w:val="hybridMultilevel"/>
    <w:tmpl w:val="2A0EE13E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9B66890"/>
    <w:multiLevelType w:val="hybridMultilevel"/>
    <w:tmpl w:val="E4BA74DE"/>
    <w:lvl w:ilvl="0" w:tplc="04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3BEE56C">
      <w:start w:val="1"/>
      <w:numFmt w:val="lowerLetter"/>
      <w:lvlText w:val="%2)"/>
      <w:lvlJc w:val="left"/>
      <w:pPr>
        <w:ind w:left="1440" w:hanging="360"/>
      </w:pPr>
      <w:rPr>
        <w:rFonts w:hint="default"/>
      </w:r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A906880"/>
    <w:multiLevelType w:val="hybridMultilevel"/>
    <w:tmpl w:val="69764CF0"/>
    <w:lvl w:ilvl="0" w:tplc="0410000D">
      <w:start w:val="1"/>
      <w:numFmt w:val="bullet"/>
      <w:lvlText w:val=""/>
      <w:lvlJc w:val="left"/>
      <w:pPr>
        <w:ind w:left="2136" w:hanging="360"/>
      </w:pPr>
      <w:rPr>
        <w:rFonts w:ascii="Wingdings" w:hAnsi="Wingdings" w:hint="default"/>
      </w:rPr>
    </w:lvl>
    <w:lvl w:ilvl="1" w:tplc="04100003" w:tentative="1">
      <w:start w:val="1"/>
      <w:numFmt w:val="bullet"/>
      <w:lvlText w:val="o"/>
      <w:lvlJc w:val="left"/>
      <w:pPr>
        <w:ind w:left="2856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3576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4296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5016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5736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6456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7176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7896" w:hanging="360"/>
      </w:pPr>
      <w:rPr>
        <w:rFonts w:ascii="Wingdings" w:hAnsi="Wingdings" w:hint="default"/>
      </w:rPr>
    </w:lvl>
  </w:abstractNum>
  <w:abstractNum w:abstractNumId="24" w15:restartNumberingAfterBreak="0">
    <w:nsid w:val="6D3F53F9"/>
    <w:multiLevelType w:val="hybridMultilevel"/>
    <w:tmpl w:val="400C826C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422207C"/>
    <w:multiLevelType w:val="hybridMultilevel"/>
    <w:tmpl w:val="B4769684"/>
    <w:lvl w:ilvl="0" w:tplc="5134D2B2">
      <w:start w:val="1"/>
      <w:numFmt w:val="bullet"/>
      <w:lvlText w:val=""/>
      <w:lvlJc w:val="left"/>
      <w:pPr>
        <w:tabs>
          <w:tab w:val="num" w:pos="2031"/>
        </w:tabs>
        <w:ind w:left="2031" w:hanging="340"/>
      </w:pPr>
      <w:rPr>
        <w:rFonts w:ascii="Wingdings" w:hAnsi="Wingdings" w:hint="default"/>
        <w:b/>
        <w:i w:val="0"/>
        <w:sz w:val="28"/>
      </w:rPr>
    </w:lvl>
    <w:lvl w:ilvl="1" w:tplc="04100003" w:tentative="1">
      <w:start w:val="1"/>
      <w:numFmt w:val="bullet"/>
      <w:lvlText w:val="o"/>
      <w:lvlJc w:val="left"/>
      <w:pPr>
        <w:ind w:left="3131" w:hanging="360"/>
      </w:pPr>
      <w:rPr>
        <w:rFonts w:ascii="Courier New" w:hAnsi="Courier New" w:hint="default"/>
      </w:rPr>
    </w:lvl>
    <w:lvl w:ilvl="2" w:tplc="04100005" w:tentative="1">
      <w:start w:val="1"/>
      <w:numFmt w:val="bullet"/>
      <w:lvlText w:val=""/>
      <w:lvlJc w:val="left"/>
      <w:pPr>
        <w:ind w:left="3851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4571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5291" w:hanging="360"/>
      </w:pPr>
      <w:rPr>
        <w:rFonts w:ascii="Courier New" w:hAnsi="Courier New" w:hint="default"/>
      </w:rPr>
    </w:lvl>
    <w:lvl w:ilvl="5" w:tplc="04100005" w:tentative="1">
      <w:start w:val="1"/>
      <w:numFmt w:val="bullet"/>
      <w:lvlText w:val=""/>
      <w:lvlJc w:val="left"/>
      <w:pPr>
        <w:ind w:left="6011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6731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7451" w:hanging="360"/>
      </w:pPr>
      <w:rPr>
        <w:rFonts w:ascii="Courier New" w:hAnsi="Courier New" w:hint="default"/>
      </w:rPr>
    </w:lvl>
    <w:lvl w:ilvl="8" w:tplc="04100005" w:tentative="1">
      <w:start w:val="1"/>
      <w:numFmt w:val="bullet"/>
      <w:lvlText w:val=""/>
      <w:lvlJc w:val="left"/>
      <w:pPr>
        <w:ind w:left="8171" w:hanging="360"/>
      </w:pPr>
      <w:rPr>
        <w:rFonts w:ascii="Wingdings" w:hAnsi="Wingdings" w:hint="default"/>
      </w:rPr>
    </w:lvl>
  </w:abstractNum>
  <w:num w:numId="1" w16cid:durableId="1024135487">
    <w:abstractNumId w:val="3"/>
  </w:num>
  <w:num w:numId="2" w16cid:durableId="1110662740">
    <w:abstractNumId w:val="1"/>
  </w:num>
  <w:num w:numId="3" w16cid:durableId="2031837561">
    <w:abstractNumId w:val="2"/>
  </w:num>
  <w:num w:numId="4" w16cid:durableId="597754370">
    <w:abstractNumId w:val="19"/>
  </w:num>
  <w:num w:numId="5" w16cid:durableId="1169520911">
    <w:abstractNumId w:val="17"/>
  </w:num>
  <w:num w:numId="6" w16cid:durableId="2055763014">
    <w:abstractNumId w:val="12"/>
  </w:num>
  <w:num w:numId="7" w16cid:durableId="1640570949">
    <w:abstractNumId w:val="13"/>
  </w:num>
  <w:num w:numId="8" w16cid:durableId="628441455">
    <w:abstractNumId w:val="9"/>
  </w:num>
  <w:num w:numId="9" w16cid:durableId="215553054">
    <w:abstractNumId w:val="21"/>
  </w:num>
  <w:num w:numId="10" w16cid:durableId="2098743390">
    <w:abstractNumId w:val="22"/>
  </w:num>
  <w:num w:numId="11" w16cid:durableId="2085688640">
    <w:abstractNumId w:val="6"/>
  </w:num>
  <w:num w:numId="12" w16cid:durableId="1912883413">
    <w:abstractNumId w:val="0"/>
  </w:num>
  <w:num w:numId="13" w16cid:durableId="1555850254">
    <w:abstractNumId w:val="4"/>
  </w:num>
  <w:num w:numId="14" w16cid:durableId="762647669">
    <w:abstractNumId w:val="5"/>
  </w:num>
  <w:num w:numId="15" w16cid:durableId="2141603376">
    <w:abstractNumId w:val="7"/>
  </w:num>
  <w:num w:numId="16" w16cid:durableId="1548637152">
    <w:abstractNumId w:val="16"/>
  </w:num>
  <w:num w:numId="17" w16cid:durableId="1972130091">
    <w:abstractNumId w:val="8"/>
  </w:num>
  <w:num w:numId="18" w16cid:durableId="326714356">
    <w:abstractNumId w:val="25"/>
  </w:num>
  <w:num w:numId="19" w16cid:durableId="673604294">
    <w:abstractNumId w:val="24"/>
  </w:num>
  <w:num w:numId="20" w16cid:durableId="230964455">
    <w:abstractNumId w:val="14"/>
  </w:num>
  <w:num w:numId="21" w16cid:durableId="818570708">
    <w:abstractNumId w:val="23"/>
  </w:num>
  <w:num w:numId="22" w16cid:durableId="1370495491">
    <w:abstractNumId w:val="10"/>
  </w:num>
  <w:num w:numId="23" w16cid:durableId="145054236">
    <w:abstractNumId w:val="18"/>
  </w:num>
  <w:num w:numId="24" w16cid:durableId="991519984">
    <w:abstractNumId w:val="15"/>
  </w:num>
  <w:num w:numId="25" w16cid:durableId="86273144">
    <w:abstractNumId w:val="11"/>
  </w:num>
  <w:num w:numId="26" w16cid:durableId="1944847218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283"/>
  <w:characterSpacingControl w:val="doNotCompress"/>
  <w:savePreviewPicture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78D3"/>
    <w:rsid w:val="00007354"/>
    <w:rsid w:val="00016D31"/>
    <w:rsid w:val="00072A55"/>
    <w:rsid w:val="00075AEF"/>
    <w:rsid w:val="00077E11"/>
    <w:rsid w:val="0008241B"/>
    <w:rsid w:val="00094908"/>
    <w:rsid w:val="000B2EF5"/>
    <w:rsid w:val="000C2D28"/>
    <w:rsid w:val="000E492D"/>
    <w:rsid w:val="001719C2"/>
    <w:rsid w:val="00172AEE"/>
    <w:rsid w:val="00184E1C"/>
    <w:rsid w:val="001A04FC"/>
    <w:rsid w:val="001B4D95"/>
    <w:rsid w:val="001B67E9"/>
    <w:rsid w:val="001C03AE"/>
    <w:rsid w:val="001F78D3"/>
    <w:rsid w:val="001F7E65"/>
    <w:rsid w:val="00200527"/>
    <w:rsid w:val="00203C96"/>
    <w:rsid w:val="0020527A"/>
    <w:rsid w:val="00264B82"/>
    <w:rsid w:val="00270572"/>
    <w:rsid w:val="00271ADE"/>
    <w:rsid w:val="002876D4"/>
    <w:rsid w:val="002A2A1A"/>
    <w:rsid w:val="002C3772"/>
    <w:rsid w:val="002D3E30"/>
    <w:rsid w:val="002E1A52"/>
    <w:rsid w:val="002F1266"/>
    <w:rsid w:val="002F7292"/>
    <w:rsid w:val="003179AC"/>
    <w:rsid w:val="00340F5D"/>
    <w:rsid w:val="003F07E9"/>
    <w:rsid w:val="00457D14"/>
    <w:rsid w:val="0047398D"/>
    <w:rsid w:val="00480029"/>
    <w:rsid w:val="00492B51"/>
    <w:rsid w:val="004B329F"/>
    <w:rsid w:val="004C0408"/>
    <w:rsid w:val="004C2360"/>
    <w:rsid w:val="004D686E"/>
    <w:rsid w:val="004D74EE"/>
    <w:rsid w:val="004F4DA5"/>
    <w:rsid w:val="00513BF7"/>
    <w:rsid w:val="005310CB"/>
    <w:rsid w:val="0053464D"/>
    <w:rsid w:val="005371C6"/>
    <w:rsid w:val="00544897"/>
    <w:rsid w:val="005913A5"/>
    <w:rsid w:val="00596099"/>
    <w:rsid w:val="005A2BD6"/>
    <w:rsid w:val="005B4230"/>
    <w:rsid w:val="005B4D0E"/>
    <w:rsid w:val="005F26C9"/>
    <w:rsid w:val="00600E8A"/>
    <w:rsid w:val="00605847"/>
    <w:rsid w:val="00641B07"/>
    <w:rsid w:val="00681F88"/>
    <w:rsid w:val="00693706"/>
    <w:rsid w:val="0069565F"/>
    <w:rsid w:val="006B5EF6"/>
    <w:rsid w:val="006C59BF"/>
    <w:rsid w:val="006D675A"/>
    <w:rsid w:val="006E078D"/>
    <w:rsid w:val="006E4629"/>
    <w:rsid w:val="006E5A9B"/>
    <w:rsid w:val="00706200"/>
    <w:rsid w:val="00751FE0"/>
    <w:rsid w:val="00761A23"/>
    <w:rsid w:val="007B4A9D"/>
    <w:rsid w:val="007C4A86"/>
    <w:rsid w:val="007E035A"/>
    <w:rsid w:val="007E1812"/>
    <w:rsid w:val="00810222"/>
    <w:rsid w:val="0082060E"/>
    <w:rsid w:val="00830A78"/>
    <w:rsid w:val="008558E0"/>
    <w:rsid w:val="00873705"/>
    <w:rsid w:val="008A5DF8"/>
    <w:rsid w:val="008B3870"/>
    <w:rsid w:val="008B4EF1"/>
    <w:rsid w:val="008C2B9D"/>
    <w:rsid w:val="00901CB7"/>
    <w:rsid w:val="00907823"/>
    <w:rsid w:val="00910BBA"/>
    <w:rsid w:val="00912D17"/>
    <w:rsid w:val="00914271"/>
    <w:rsid w:val="009211C4"/>
    <w:rsid w:val="00924984"/>
    <w:rsid w:val="009310F8"/>
    <w:rsid w:val="00946B1C"/>
    <w:rsid w:val="009B08C4"/>
    <w:rsid w:val="009B0DEC"/>
    <w:rsid w:val="009B199C"/>
    <w:rsid w:val="009B715B"/>
    <w:rsid w:val="009D5C90"/>
    <w:rsid w:val="009F0986"/>
    <w:rsid w:val="009F5017"/>
    <w:rsid w:val="00A14437"/>
    <w:rsid w:val="00A15728"/>
    <w:rsid w:val="00A36F04"/>
    <w:rsid w:val="00A51CB9"/>
    <w:rsid w:val="00A73D17"/>
    <w:rsid w:val="00A804BA"/>
    <w:rsid w:val="00A910C0"/>
    <w:rsid w:val="00AD20F4"/>
    <w:rsid w:val="00AF3225"/>
    <w:rsid w:val="00B00F32"/>
    <w:rsid w:val="00B17E4B"/>
    <w:rsid w:val="00B346B1"/>
    <w:rsid w:val="00B8108B"/>
    <w:rsid w:val="00BE4905"/>
    <w:rsid w:val="00C21058"/>
    <w:rsid w:val="00C63B11"/>
    <w:rsid w:val="00C6655D"/>
    <w:rsid w:val="00CA1915"/>
    <w:rsid w:val="00CA3122"/>
    <w:rsid w:val="00CB7FC4"/>
    <w:rsid w:val="00CC2939"/>
    <w:rsid w:val="00CC58EB"/>
    <w:rsid w:val="00CD6BE0"/>
    <w:rsid w:val="00CE26ED"/>
    <w:rsid w:val="00D07A4C"/>
    <w:rsid w:val="00D40045"/>
    <w:rsid w:val="00D519C4"/>
    <w:rsid w:val="00D5352E"/>
    <w:rsid w:val="00D54DD0"/>
    <w:rsid w:val="00D5684C"/>
    <w:rsid w:val="00DD2522"/>
    <w:rsid w:val="00DD5FF0"/>
    <w:rsid w:val="00E12A99"/>
    <w:rsid w:val="00E41664"/>
    <w:rsid w:val="00E45E11"/>
    <w:rsid w:val="00E519DC"/>
    <w:rsid w:val="00E5458A"/>
    <w:rsid w:val="00E75F7A"/>
    <w:rsid w:val="00E84908"/>
    <w:rsid w:val="00E8539A"/>
    <w:rsid w:val="00EC0829"/>
    <w:rsid w:val="00EC7C0C"/>
    <w:rsid w:val="00ED2F7D"/>
    <w:rsid w:val="00ED3B94"/>
    <w:rsid w:val="00ED6285"/>
    <w:rsid w:val="00ED7405"/>
    <w:rsid w:val="00EE0F04"/>
    <w:rsid w:val="00EE1CA0"/>
    <w:rsid w:val="00EE1CB7"/>
    <w:rsid w:val="00EE3363"/>
    <w:rsid w:val="00EF7850"/>
    <w:rsid w:val="00F02955"/>
    <w:rsid w:val="00F148C4"/>
    <w:rsid w:val="00F370B2"/>
    <w:rsid w:val="00F47CCD"/>
    <w:rsid w:val="00F5372A"/>
    <w:rsid w:val="00F6096E"/>
    <w:rsid w:val="00F658FC"/>
    <w:rsid w:val="00FA6A15"/>
    <w:rsid w:val="00FB5227"/>
    <w:rsid w:val="00FB56FA"/>
    <w:rsid w:val="00FF35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DA5CD6"/>
  <w15:chartTrackingRefBased/>
  <w15:docId w15:val="{5505277F-4A22-4AD8-B8D1-F03C4C35EA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mbria" w:eastAsia="MS Mincho" w:hAnsi="Cambria" w:cs="Times New Roman"/>
        <w:lang w:val="it-IT" w:eastAsia="it-I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uiPriority="9" w:qFormat="1"/>
    <w:lsdException w:name="heading 4" w:semiHidden="1" w:uiPriority="9" w:unhideWhenUsed="1" w:qFormat="1"/>
    <w:lsdException w:name="heading 5" w:uiPriority="9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1F78D3"/>
    <w:rPr>
      <w:sz w:val="24"/>
      <w:szCs w:val="24"/>
    </w:rPr>
  </w:style>
  <w:style w:type="paragraph" w:styleId="Titolo1">
    <w:name w:val="heading 1"/>
    <w:basedOn w:val="Normale"/>
    <w:next w:val="Normale"/>
    <w:link w:val="Titolo1Carattere"/>
    <w:uiPriority w:val="9"/>
    <w:qFormat/>
    <w:rsid w:val="005A2BD6"/>
    <w:pPr>
      <w:keepNext/>
      <w:spacing w:before="240" w:after="60"/>
      <w:outlineLvl w:val="0"/>
    </w:pPr>
    <w:rPr>
      <w:rFonts w:ascii="Calibri Light" w:eastAsia="Times New Roman" w:hAnsi="Calibri Light"/>
      <w:b/>
      <w:bCs/>
      <w:kern w:val="32"/>
      <w:sz w:val="32"/>
      <w:szCs w:val="32"/>
    </w:rPr>
  </w:style>
  <w:style w:type="paragraph" w:styleId="Titolo2">
    <w:name w:val="heading 2"/>
    <w:basedOn w:val="Normale"/>
    <w:next w:val="Normale"/>
    <w:link w:val="Titolo2Carattere"/>
    <w:uiPriority w:val="9"/>
    <w:unhideWhenUsed/>
    <w:qFormat/>
    <w:rsid w:val="005A2BD6"/>
    <w:pPr>
      <w:keepNext/>
      <w:spacing w:before="240" w:after="60"/>
      <w:outlineLvl w:val="1"/>
    </w:pPr>
    <w:rPr>
      <w:rFonts w:ascii="Calibri Light" w:eastAsia="Times New Roman" w:hAnsi="Calibri Light"/>
      <w:b/>
      <w:bCs/>
      <w:i/>
      <w:iCs/>
      <w:sz w:val="28"/>
      <w:szCs w:val="28"/>
    </w:rPr>
  </w:style>
  <w:style w:type="paragraph" w:styleId="Titolo3">
    <w:name w:val="heading 3"/>
    <w:basedOn w:val="Normale"/>
    <w:next w:val="Normale"/>
    <w:link w:val="Titolo3Carattere"/>
    <w:uiPriority w:val="9"/>
    <w:qFormat/>
    <w:rsid w:val="001F78D3"/>
    <w:pPr>
      <w:keepNext/>
      <w:keepLines/>
      <w:spacing w:before="200"/>
      <w:outlineLvl w:val="2"/>
    </w:pPr>
    <w:rPr>
      <w:rFonts w:ascii="Calibri" w:eastAsia="MS Gothic" w:hAnsi="Calibri"/>
      <w:b/>
      <w:bCs/>
      <w:color w:val="4F81BD"/>
      <w:sz w:val="20"/>
      <w:szCs w:val="20"/>
      <w:lang w:val="x-none" w:eastAsia="x-none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9310F8"/>
    <w:pPr>
      <w:keepNext/>
      <w:tabs>
        <w:tab w:val="num" w:pos="2880"/>
      </w:tabs>
      <w:spacing w:before="240" w:after="60"/>
      <w:ind w:left="2880" w:hanging="720"/>
      <w:outlineLvl w:val="3"/>
    </w:pPr>
    <w:rPr>
      <w:rFonts w:asciiTheme="minorHAnsi" w:eastAsiaTheme="minorEastAsia" w:hAnsiTheme="minorHAnsi" w:cstheme="minorBidi"/>
      <w:b/>
      <w:bCs/>
      <w:sz w:val="28"/>
      <w:szCs w:val="28"/>
      <w:lang w:val="en-US" w:eastAsia="en-US"/>
    </w:rPr>
  </w:style>
  <w:style w:type="paragraph" w:styleId="Titolo5">
    <w:name w:val="heading 5"/>
    <w:basedOn w:val="Normale"/>
    <w:next w:val="Normale"/>
    <w:link w:val="Titolo5Carattere"/>
    <w:uiPriority w:val="9"/>
    <w:qFormat/>
    <w:rsid w:val="001F78D3"/>
    <w:pPr>
      <w:spacing w:before="240" w:after="60"/>
      <w:outlineLvl w:val="4"/>
    </w:pPr>
    <w:rPr>
      <w:rFonts w:ascii="Times New Roman" w:eastAsia="Times New Roman" w:hAnsi="Times New Roman"/>
      <w:b/>
      <w:bCs/>
      <w:i/>
      <w:iCs/>
      <w:sz w:val="26"/>
      <w:szCs w:val="26"/>
      <w:lang w:val="x-none" w:eastAsia="ar-SA"/>
    </w:rPr>
  </w:style>
  <w:style w:type="paragraph" w:styleId="Titolo6">
    <w:name w:val="heading 6"/>
    <w:basedOn w:val="Normale"/>
    <w:next w:val="Normale"/>
    <w:link w:val="Titolo6Carattere"/>
    <w:qFormat/>
    <w:rsid w:val="009310F8"/>
    <w:pPr>
      <w:tabs>
        <w:tab w:val="num" w:pos="4320"/>
      </w:tabs>
      <w:spacing w:before="240" w:after="60"/>
      <w:ind w:left="4320" w:hanging="720"/>
      <w:outlineLvl w:val="5"/>
    </w:pPr>
    <w:rPr>
      <w:rFonts w:ascii="Times New Roman" w:eastAsia="Times New Roman" w:hAnsi="Times New Roman"/>
      <w:b/>
      <w:bCs/>
      <w:sz w:val="22"/>
      <w:szCs w:val="22"/>
      <w:lang w:val="en-US" w:eastAsia="en-US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9310F8"/>
    <w:pPr>
      <w:tabs>
        <w:tab w:val="num" w:pos="5040"/>
      </w:tabs>
      <w:spacing w:before="240" w:after="60"/>
      <w:ind w:left="5040" w:hanging="720"/>
      <w:outlineLvl w:val="6"/>
    </w:pPr>
    <w:rPr>
      <w:rFonts w:asciiTheme="minorHAnsi" w:eastAsiaTheme="minorEastAsia" w:hAnsiTheme="minorHAnsi" w:cstheme="minorBidi"/>
      <w:lang w:val="en-US" w:eastAsia="en-US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9310F8"/>
    <w:pPr>
      <w:tabs>
        <w:tab w:val="num" w:pos="5760"/>
      </w:tabs>
      <w:spacing w:before="240" w:after="60"/>
      <w:ind w:left="5760" w:hanging="720"/>
      <w:outlineLvl w:val="7"/>
    </w:pPr>
    <w:rPr>
      <w:rFonts w:asciiTheme="minorHAnsi" w:eastAsiaTheme="minorEastAsia" w:hAnsiTheme="minorHAnsi" w:cstheme="minorBidi"/>
      <w:i/>
      <w:iCs/>
      <w:lang w:val="en-US" w:eastAsia="en-US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9310F8"/>
    <w:pPr>
      <w:tabs>
        <w:tab w:val="num" w:pos="6480"/>
      </w:tabs>
      <w:spacing w:before="240" w:after="60"/>
      <w:ind w:left="6480" w:hanging="720"/>
      <w:outlineLvl w:val="8"/>
    </w:pPr>
    <w:rPr>
      <w:rFonts w:asciiTheme="majorHAnsi" w:eastAsiaTheme="majorEastAsia" w:hAnsiTheme="majorHAnsi" w:cstheme="majorBidi"/>
      <w:sz w:val="22"/>
      <w:szCs w:val="22"/>
      <w:lang w:val="en-US" w:eastAsia="en-US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3Carattere">
    <w:name w:val="Titolo 3 Carattere"/>
    <w:link w:val="Titolo3"/>
    <w:uiPriority w:val="9"/>
    <w:rsid w:val="001F78D3"/>
    <w:rPr>
      <w:rFonts w:ascii="Calibri" w:eastAsia="MS Gothic" w:hAnsi="Calibri" w:cs="Times New Roman"/>
      <w:b/>
      <w:bCs/>
      <w:color w:val="4F81BD"/>
    </w:rPr>
  </w:style>
  <w:style w:type="character" w:customStyle="1" w:styleId="Titolo5Carattere">
    <w:name w:val="Titolo 5 Carattere"/>
    <w:link w:val="Titolo5"/>
    <w:uiPriority w:val="9"/>
    <w:rsid w:val="001F78D3"/>
    <w:rPr>
      <w:rFonts w:ascii="Times New Roman" w:eastAsia="Times New Roman" w:hAnsi="Times New Roman" w:cs="Times New Roman"/>
      <w:b/>
      <w:bCs/>
      <w:i/>
      <w:iCs/>
      <w:sz w:val="26"/>
      <w:szCs w:val="26"/>
      <w:lang w:eastAsia="ar-SA"/>
    </w:rPr>
  </w:style>
  <w:style w:type="paragraph" w:styleId="Titolo">
    <w:name w:val="Title"/>
    <w:basedOn w:val="Normale"/>
    <w:next w:val="Sottotitolo"/>
    <w:link w:val="TitoloCarattere"/>
    <w:qFormat/>
    <w:rsid w:val="001F78D3"/>
    <w:pPr>
      <w:suppressAutoHyphens/>
      <w:jc w:val="center"/>
    </w:pPr>
    <w:rPr>
      <w:rFonts w:ascii="Times New Roman" w:eastAsia="Times New Roman" w:hAnsi="Times New Roman"/>
      <w:sz w:val="20"/>
      <w:szCs w:val="20"/>
      <w:lang w:val="x-none" w:eastAsia="he-IL" w:bidi="he-IL"/>
    </w:rPr>
  </w:style>
  <w:style w:type="character" w:customStyle="1" w:styleId="TitoloCarattere">
    <w:name w:val="Titolo Carattere"/>
    <w:link w:val="Titolo"/>
    <w:rsid w:val="001F78D3"/>
    <w:rPr>
      <w:rFonts w:ascii="Times New Roman" w:eastAsia="Times New Roman" w:hAnsi="Times New Roman" w:cs="Times New Roman"/>
      <w:szCs w:val="20"/>
      <w:lang w:eastAsia="he-IL" w:bidi="he-IL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1F78D3"/>
    <w:pPr>
      <w:numPr>
        <w:ilvl w:val="1"/>
      </w:numPr>
    </w:pPr>
    <w:rPr>
      <w:rFonts w:ascii="Calibri" w:eastAsia="MS Gothic" w:hAnsi="Calibri"/>
      <w:i/>
      <w:iCs/>
      <w:color w:val="4F81BD"/>
      <w:spacing w:val="15"/>
      <w:sz w:val="20"/>
      <w:szCs w:val="20"/>
      <w:lang w:val="x-none" w:eastAsia="x-none"/>
    </w:rPr>
  </w:style>
  <w:style w:type="character" w:customStyle="1" w:styleId="SottotitoloCarattere">
    <w:name w:val="Sottotitolo Carattere"/>
    <w:link w:val="Sottotitolo"/>
    <w:uiPriority w:val="11"/>
    <w:rsid w:val="001F78D3"/>
    <w:rPr>
      <w:rFonts w:ascii="Calibri" w:eastAsia="MS Gothic" w:hAnsi="Calibri" w:cs="Times New Roman"/>
      <w:i/>
      <w:iCs/>
      <w:color w:val="4F81BD"/>
      <w:spacing w:val="15"/>
    </w:rPr>
  </w:style>
  <w:style w:type="paragraph" w:customStyle="1" w:styleId="Grigliamedia1-Colore21">
    <w:name w:val="Griglia media 1 - Colore 21"/>
    <w:basedOn w:val="Normale"/>
    <w:uiPriority w:val="34"/>
    <w:qFormat/>
    <w:rsid w:val="001F78D3"/>
    <w:pPr>
      <w:ind w:left="720"/>
      <w:contextualSpacing/>
    </w:pPr>
  </w:style>
  <w:style w:type="table" w:styleId="Grigliatabella">
    <w:name w:val="Table Grid"/>
    <w:basedOn w:val="Tabellanormale"/>
    <w:uiPriority w:val="59"/>
    <w:rsid w:val="000B2EF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eWeb">
    <w:name w:val="Normal (Web)"/>
    <w:basedOn w:val="Normale"/>
    <w:uiPriority w:val="99"/>
    <w:semiHidden/>
    <w:unhideWhenUsed/>
    <w:rsid w:val="00D5684C"/>
    <w:pPr>
      <w:spacing w:before="100" w:beforeAutospacing="1" w:after="119"/>
    </w:pPr>
    <w:rPr>
      <w:rFonts w:ascii="Times New Roman" w:eastAsia="Times New Roman" w:hAnsi="Times New Roman"/>
    </w:rPr>
  </w:style>
  <w:style w:type="paragraph" w:styleId="Intestazione">
    <w:name w:val="header"/>
    <w:basedOn w:val="Normale"/>
    <w:link w:val="IntestazioneCarattere"/>
    <w:uiPriority w:val="99"/>
    <w:unhideWhenUsed/>
    <w:rsid w:val="002A2A1A"/>
    <w:pPr>
      <w:tabs>
        <w:tab w:val="center" w:pos="4819"/>
        <w:tab w:val="right" w:pos="9638"/>
      </w:tabs>
    </w:pPr>
  </w:style>
  <w:style w:type="character" w:customStyle="1" w:styleId="IntestazioneCarattere">
    <w:name w:val="Intestazione Carattere"/>
    <w:link w:val="Intestazione"/>
    <w:uiPriority w:val="99"/>
    <w:rsid w:val="002A2A1A"/>
    <w:rPr>
      <w:sz w:val="24"/>
      <w:szCs w:val="24"/>
    </w:rPr>
  </w:style>
  <w:style w:type="paragraph" w:styleId="Pidipagina">
    <w:name w:val="footer"/>
    <w:basedOn w:val="Normale"/>
    <w:link w:val="PidipaginaCarattere"/>
    <w:uiPriority w:val="99"/>
    <w:unhideWhenUsed/>
    <w:rsid w:val="002A2A1A"/>
    <w:pPr>
      <w:tabs>
        <w:tab w:val="center" w:pos="4819"/>
        <w:tab w:val="right" w:pos="9638"/>
      </w:tabs>
    </w:pPr>
  </w:style>
  <w:style w:type="character" w:customStyle="1" w:styleId="PidipaginaCarattere">
    <w:name w:val="Piè di pagina Carattere"/>
    <w:link w:val="Pidipagina"/>
    <w:uiPriority w:val="99"/>
    <w:rsid w:val="002A2A1A"/>
    <w:rPr>
      <w:sz w:val="24"/>
      <w:szCs w:val="24"/>
    </w:rPr>
  </w:style>
  <w:style w:type="character" w:styleId="Collegamentoipertestuale">
    <w:name w:val="Hyperlink"/>
    <w:semiHidden/>
    <w:unhideWhenUsed/>
    <w:rsid w:val="00E8539A"/>
    <w:rPr>
      <w:color w:val="0000FF"/>
      <w:u w:val="single"/>
    </w:rPr>
  </w:style>
  <w:style w:type="paragraph" w:customStyle="1" w:styleId="Titoletto">
    <w:name w:val="Titoletto"/>
    <w:basedOn w:val="Normale"/>
    <w:rsid w:val="00E8539A"/>
    <w:pPr>
      <w:spacing w:line="360" w:lineRule="auto"/>
      <w:ind w:left="284" w:right="284"/>
      <w:jc w:val="both"/>
    </w:pPr>
    <w:rPr>
      <w:rFonts w:ascii="Times New Roman" w:eastAsia="Times New Roman" w:hAnsi="Times New Roman"/>
      <w:sz w:val="32"/>
      <w:szCs w:val="20"/>
    </w:rPr>
  </w:style>
  <w:style w:type="paragraph" w:customStyle="1" w:styleId="Textbody">
    <w:name w:val="Text body"/>
    <w:basedOn w:val="Normale"/>
    <w:rsid w:val="00E8539A"/>
    <w:pPr>
      <w:widowControl w:val="0"/>
      <w:suppressAutoHyphens/>
      <w:autoSpaceDN w:val="0"/>
      <w:spacing w:after="140" w:line="288" w:lineRule="auto"/>
    </w:pPr>
    <w:rPr>
      <w:rFonts w:ascii="Arial" w:eastAsia="MS Minngs" w:hAnsi="Arial" w:cs="Arial"/>
      <w:kern w:val="3"/>
      <w:lang w:eastAsia="zh-CN"/>
    </w:rPr>
  </w:style>
  <w:style w:type="character" w:customStyle="1" w:styleId="Internetlink">
    <w:name w:val="Internet link"/>
    <w:rsid w:val="00E8539A"/>
    <w:rPr>
      <w:rFonts w:ascii="Times New Roman" w:hAnsi="Times New Roman" w:cs="Times New Roman" w:hint="default"/>
      <w:color w:val="0000FF"/>
      <w:u w:val="single"/>
    </w:rPr>
  </w:style>
  <w:style w:type="character" w:customStyle="1" w:styleId="Titolo1Carattere">
    <w:name w:val="Titolo 1 Carattere"/>
    <w:link w:val="Titolo1"/>
    <w:uiPriority w:val="9"/>
    <w:rsid w:val="005A2BD6"/>
    <w:rPr>
      <w:rFonts w:ascii="Calibri Light" w:eastAsia="Times New Roman" w:hAnsi="Calibri Light" w:cs="Times New Roman"/>
      <w:b/>
      <w:bCs/>
      <w:kern w:val="32"/>
      <w:sz w:val="32"/>
      <w:szCs w:val="32"/>
    </w:rPr>
  </w:style>
  <w:style w:type="paragraph" w:styleId="Nessunaspaziatura">
    <w:name w:val="No Spacing"/>
    <w:uiPriority w:val="1"/>
    <w:qFormat/>
    <w:rsid w:val="005A2BD6"/>
    <w:rPr>
      <w:sz w:val="24"/>
      <w:szCs w:val="24"/>
    </w:rPr>
  </w:style>
  <w:style w:type="character" w:customStyle="1" w:styleId="Titolo2Carattere">
    <w:name w:val="Titolo 2 Carattere"/>
    <w:link w:val="Titolo2"/>
    <w:uiPriority w:val="9"/>
    <w:rsid w:val="005A2BD6"/>
    <w:rPr>
      <w:rFonts w:ascii="Calibri Light" w:eastAsia="Times New Roman" w:hAnsi="Calibri Light" w:cs="Times New Roman"/>
      <w:b/>
      <w:bCs/>
      <w:i/>
      <w:iCs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9310F8"/>
    <w:rPr>
      <w:rFonts w:asciiTheme="minorHAnsi" w:eastAsiaTheme="minorEastAsia" w:hAnsiTheme="minorHAnsi" w:cstheme="minorBidi"/>
      <w:b/>
      <w:bCs/>
      <w:sz w:val="28"/>
      <w:szCs w:val="28"/>
      <w:lang w:val="en-US" w:eastAsia="en-US"/>
    </w:rPr>
  </w:style>
  <w:style w:type="character" w:customStyle="1" w:styleId="Titolo6Carattere">
    <w:name w:val="Titolo 6 Carattere"/>
    <w:basedOn w:val="Carpredefinitoparagrafo"/>
    <w:link w:val="Titolo6"/>
    <w:rsid w:val="009310F8"/>
    <w:rPr>
      <w:rFonts w:ascii="Times New Roman" w:eastAsia="Times New Roman" w:hAnsi="Times New Roman"/>
      <w:b/>
      <w:bCs/>
      <w:sz w:val="22"/>
      <w:szCs w:val="22"/>
      <w:lang w:val="en-US" w:eastAsia="en-US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9310F8"/>
    <w:rPr>
      <w:rFonts w:asciiTheme="minorHAnsi" w:eastAsiaTheme="minorEastAsia" w:hAnsiTheme="minorHAnsi" w:cstheme="minorBidi"/>
      <w:sz w:val="24"/>
      <w:szCs w:val="24"/>
      <w:lang w:val="en-US" w:eastAsia="en-US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9310F8"/>
    <w:rPr>
      <w:rFonts w:asciiTheme="minorHAnsi" w:eastAsiaTheme="minorEastAsia" w:hAnsiTheme="minorHAnsi" w:cstheme="minorBidi"/>
      <w:i/>
      <w:iCs/>
      <w:sz w:val="24"/>
      <w:szCs w:val="24"/>
      <w:lang w:val="en-US" w:eastAsia="en-US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9310F8"/>
    <w:rPr>
      <w:rFonts w:asciiTheme="majorHAnsi" w:eastAsiaTheme="majorEastAsia" w:hAnsiTheme="majorHAnsi" w:cstheme="majorBidi"/>
      <w:sz w:val="22"/>
      <w:szCs w:val="22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35169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  <w:pixelsPerInch w:val="72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hyperlink" Target="http://www.itmorigiaperdisa.it/" TargetMode="External"/><Relationship Id="rId2" Type="http://schemas.openxmlformats.org/officeDocument/2006/relationships/hyperlink" Target="mailto:ratl02000l@istruzione.it" TargetMode="External"/><Relationship Id="rId1" Type="http://schemas.openxmlformats.org/officeDocument/2006/relationships/image" Target="media/image1.png"/><Relationship Id="rId4" Type="http://schemas.openxmlformats.org/officeDocument/2006/relationships/hyperlink" Target="http://www.itmorigiaperdisa.it/" TargetMode="Externa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11</Words>
  <Characters>66</Characters>
  <Application>Microsoft Office Word</Application>
  <DocSecurity>0</DocSecurity>
  <Lines>1</Lines>
  <Paragraphs>1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>La stipula del Progetto formativo è di fondamentale importanza al fine di definire degli obbiettivi formativi idonei in relazi</vt:lpstr>
    </vt:vector>
  </TitlesOfParts>
  <Company> </Company>
  <LinksUpToDate>false</LinksUpToDate>
  <CharactersWithSpaces>76</CharactersWithSpaces>
  <SharedDoc>false</SharedDoc>
  <HLinks>
    <vt:vector size="18" baseType="variant">
      <vt:variant>
        <vt:i4>7536680</vt:i4>
      </vt:variant>
      <vt:variant>
        <vt:i4>6</vt:i4>
      </vt:variant>
      <vt:variant>
        <vt:i4>0</vt:i4>
      </vt:variant>
      <vt:variant>
        <vt:i4>5</vt:i4>
      </vt:variant>
      <vt:variant>
        <vt:lpwstr>http://www.itmorigiaperdisa.it/</vt:lpwstr>
      </vt:variant>
      <vt:variant>
        <vt:lpwstr/>
      </vt:variant>
      <vt:variant>
        <vt:i4>7536680</vt:i4>
      </vt:variant>
      <vt:variant>
        <vt:i4>3</vt:i4>
      </vt:variant>
      <vt:variant>
        <vt:i4>0</vt:i4>
      </vt:variant>
      <vt:variant>
        <vt:i4>5</vt:i4>
      </vt:variant>
      <vt:variant>
        <vt:lpwstr>http://www.itmorigiaperdisa.it/</vt:lpwstr>
      </vt:variant>
      <vt:variant>
        <vt:lpwstr/>
      </vt:variant>
      <vt:variant>
        <vt:i4>786536</vt:i4>
      </vt:variant>
      <vt:variant>
        <vt:i4>0</vt:i4>
      </vt:variant>
      <vt:variant>
        <vt:i4>0</vt:i4>
      </vt:variant>
      <vt:variant>
        <vt:i4>5</vt:i4>
      </vt:variant>
      <vt:variant>
        <vt:lpwstr>mailto:ratl02000l@istruzione.it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 stipula del Progetto formativo è di fondamentale importanza al fine di definire degli obbiettivi formativi idonei in relazi</dc:title>
  <dc:subject/>
  <dc:creator>Marina</dc:creator>
  <cp:keywords/>
  <cp:lastModifiedBy>andrea</cp:lastModifiedBy>
  <cp:revision>8</cp:revision>
  <cp:lastPrinted>2014-05-14T19:25:00Z</cp:lastPrinted>
  <dcterms:created xsi:type="dcterms:W3CDTF">2022-11-25T18:01:00Z</dcterms:created>
  <dcterms:modified xsi:type="dcterms:W3CDTF">2022-12-01T07:30:00Z</dcterms:modified>
</cp:coreProperties>
</file>