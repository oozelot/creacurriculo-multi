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B2B4" w14:textId="77777777" w:rsidR="00892D34" w:rsidRPr="004A1F46" w:rsidRDefault="00892D34" w:rsidP="00892D34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40"/>
          <w:szCs w:val="40"/>
        </w:rPr>
      </w:pPr>
      <w:r w:rsidRPr="004A1F46">
        <w:rPr>
          <w:rFonts w:ascii="Times New Roman" w:eastAsia="Times New Roman" w:hAnsi="Times New Roman" w:cs="Arial"/>
          <w:b/>
          <w:bCs/>
          <w:sz w:val="40"/>
          <w:szCs w:val="40"/>
        </w:rPr>
        <w:t>PROGRA</w:t>
      </w:r>
      <w:r>
        <w:rPr>
          <w:rFonts w:ascii="Times New Roman" w:eastAsia="Times New Roman" w:hAnsi="Times New Roman" w:cs="Arial"/>
          <w:b/>
          <w:bCs/>
          <w:sz w:val="40"/>
          <w:szCs w:val="40"/>
        </w:rPr>
        <w:t>MMA PREVENTIVO</w:t>
      </w:r>
    </w:p>
    <w:p w14:paraId="71A38877" w14:textId="77777777" w:rsidR="00892D34" w:rsidRDefault="00892D34" w:rsidP="00892D34">
      <w:pPr>
        <w:tabs>
          <w:tab w:val="left" w:pos="2700"/>
        </w:tabs>
        <w:rPr>
          <w:rFonts w:ascii="Times New Roman" w:eastAsia="Times New Roman" w:hAnsi="Times New Roman" w:cs="Arial"/>
        </w:rPr>
      </w:pPr>
    </w:p>
    <w:p w14:paraId="29B73EC8" w14:textId="77777777" w:rsidR="00892D34" w:rsidRPr="000354AF" w:rsidRDefault="00892D34" w:rsidP="00892D34">
      <w:pPr>
        <w:tabs>
          <w:tab w:val="left" w:pos="2127"/>
        </w:tabs>
        <w:spacing w:before="72"/>
        <w:ind w:right="28"/>
        <w:jc w:val="center"/>
        <w:rPr>
          <w:b/>
          <w:bCs/>
        </w:rPr>
      </w:pPr>
      <w:r w:rsidRPr="004A1F46">
        <w:rPr>
          <w:b/>
          <w:bCs/>
          <w:sz w:val="32"/>
          <w:szCs w:val="32"/>
        </w:rPr>
        <w:t>CLAS</w:t>
      </w:r>
      <w:r w:rsidRPr="004A1F46">
        <w:rPr>
          <w:b/>
          <w:bCs/>
          <w:spacing w:val="2"/>
          <w:sz w:val="32"/>
          <w:szCs w:val="32"/>
        </w:rPr>
        <w:t>SE</w:t>
      </w:r>
      <w:r w:rsidRPr="000354AF">
        <w:rPr>
          <w:b/>
          <w:bCs/>
          <w:spacing w:val="2"/>
        </w:rPr>
        <w:t>:</w:t>
      </w:r>
      <w:r>
        <w:rPr>
          <w:b/>
          <w:bCs/>
          <w:spacing w:val="2"/>
        </w:rPr>
        <w:t xml:space="preserve"> </w:t>
      </w:r>
      <w:r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begin">
          <w:ffData>
            <w:name w:val="c4"/>
            <w:enabled/>
            <w:calcOnExit w:val="0"/>
            <w:textInput>
              <w:default w:val="c04"/>
            </w:textInput>
          </w:ffData>
        </w:fldChar>
      </w:r>
      <w:bookmarkStart w:id="0" w:name="c4"/>
      <w:r w:rsidRPr="004A1F46">
        <w:rPr>
          <w:rFonts w:ascii="Times New Roman" w:eastAsia="Times New Roman" w:hAnsi="Times New Roman" w:cs="Arial"/>
          <w:b/>
          <w:bCs/>
          <w:sz w:val="32"/>
          <w:szCs w:val="32"/>
        </w:rPr>
        <w:instrText xml:space="preserve"> FORMTEXT </w:instrText>
      </w:r>
      <w:r w:rsidRPr="004A1F46">
        <w:rPr>
          <w:rFonts w:ascii="Times New Roman" w:eastAsia="Times New Roman" w:hAnsi="Times New Roman" w:cs="Arial"/>
          <w:b/>
          <w:bCs/>
          <w:sz w:val="32"/>
          <w:szCs w:val="32"/>
        </w:rPr>
      </w:r>
      <w:r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separate"/>
      </w:r>
      <w:r>
        <w:rPr>
          <w:rFonts w:ascii="Times New Roman" w:eastAsia="Times New Roman" w:hAnsi="Times New Roman" w:cs="Arial"/>
          <w:b/>
          <w:bCs/>
          <w:sz w:val="32"/>
          <w:szCs w:val="32"/>
        </w:rPr>
        <w:t>PRIMA</w:t>
      </w:r>
      <w:r w:rsidRPr="004A1F46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end"/>
      </w:r>
      <w:bookmarkEnd w:id="0"/>
    </w:p>
    <w:p w14:paraId="75F05ABD" w14:textId="77777777" w:rsidR="00892D34" w:rsidRPr="000354AF" w:rsidRDefault="00892D34" w:rsidP="00892D34">
      <w:pPr>
        <w:spacing w:before="16" w:line="260" w:lineRule="exact"/>
        <w:rPr>
          <w:b/>
          <w:bCs/>
          <w:sz w:val="26"/>
          <w:szCs w:val="26"/>
        </w:rPr>
      </w:pPr>
    </w:p>
    <w:p w14:paraId="20D60DEE" w14:textId="77777777" w:rsidR="00892D34" w:rsidRPr="000354AF" w:rsidRDefault="00892D34" w:rsidP="00892D34">
      <w:pPr>
        <w:ind w:left="2691" w:right="2694"/>
        <w:jc w:val="center"/>
        <w:rPr>
          <w:b/>
          <w:bCs/>
        </w:rPr>
      </w:pPr>
      <w:r w:rsidRPr="004A1F46">
        <w:rPr>
          <w:b/>
          <w:bCs/>
          <w:sz w:val="32"/>
          <w:szCs w:val="32"/>
        </w:rPr>
        <w:t>INDIRIZZO</w:t>
      </w:r>
      <w:r w:rsidRPr="000354AF">
        <w:rPr>
          <w:b/>
          <w:bCs/>
          <w:w w:val="107"/>
        </w:rPr>
        <w:t>:</w:t>
      </w:r>
      <w:r w:rsidRPr="000354AF">
        <w:rPr>
          <w:b/>
          <w:bCs/>
          <w:spacing w:val="8"/>
          <w:w w:val="107"/>
        </w:rPr>
        <w:t xml:space="preserve"> </w:t>
      </w:r>
      <w:r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begin">
          <w:ffData>
            <w:name w:val="c5"/>
            <w:enabled/>
            <w:calcOnExit w:val="0"/>
            <w:textInput>
              <w:default w:val="c05"/>
            </w:textInput>
          </w:ffData>
        </w:fldChar>
      </w:r>
      <w:bookmarkStart w:id="1" w:name="c5"/>
      <w:r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instrText xml:space="preserve"> FORMTEXT </w:instrText>
      </w:r>
      <w:r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r>
      <w:r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separate"/>
      </w:r>
      <w:r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COMUNE</w:t>
      </w:r>
      <w:r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end"/>
      </w:r>
      <w:bookmarkEnd w:id="1"/>
    </w:p>
    <w:p w14:paraId="4EE1344F" w14:textId="77777777" w:rsidR="00892D34" w:rsidRPr="000354AF" w:rsidRDefault="00892D34" w:rsidP="00892D34">
      <w:pPr>
        <w:spacing w:before="1" w:line="160" w:lineRule="exact"/>
        <w:rPr>
          <w:b/>
          <w:bCs/>
          <w:sz w:val="17"/>
          <w:szCs w:val="17"/>
        </w:rPr>
      </w:pPr>
    </w:p>
    <w:p w14:paraId="30A0942A" w14:textId="77777777" w:rsidR="00892D34" w:rsidRPr="000354AF" w:rsidRDefault="00892D34" w:rsidP="00892D34">
      <w:pPr>
        <w:spacing w:line="200" w:lineRule="exact"/>
        <w:rPr>
          <w:b/>
          <w:bCs/>
        </w:rPr>
      </w:pPr>
    </w:p>
    <w:p w14:paraId="1B60E474" w14:textId="77777777" w:rsidR="00892D34" w:rsidRPr="000354AF" w:rsidRDefault="00892D34" w:rsidP="00892D34">
      <w:pPr>
        <w:spacing w:line="200" w:lineRule="exact"/>
        <w:rPr>
          <w:b/>
          <w:bCs/>
        </w:rPr>
      </w:pPr>
    </w:p>
    <w:p w14:paraId="6F28FDC5" w14:textId="77777777" w:rsidR="00892D34" w:rsidRPr="008B58AD" w:rsidRDefault="00892D34" w:rsidP="00892D34">
      <w:pPr>
        <w:spacing w:line="480" w:lineRule="auto"/>
        <w:ind w:left="113" w:right="4356"/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pPr>
      <w:r w:rsidRPr="004A1F46">
        <w:rPr>
          <w:b/>
          <w:bCs/>
          <w:sz w:val="32"/>
          <w:szCs w:val="32"/>
        </w:rPr>
        <w:t>DISCIPLINA:</w:t>
      </w:r>
      <w:r w:rsidRPr="000354AF">
        <w:rPr>
          <w:b/>
          <w:bCs/>
        </w:rPr>
        <w:t xml:space="preserve"> </w:t>
      </w:r>
      <w:r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begin">
          <w:ffData>
            <w:name w:val="c6"/>
            <w:enabled/>
            <w:calcOnExit w:val="0"/>
            <w:textInput>
              <w:default w:val="c06"/>
            </w:textInput>
          </w:ffData>
        </w:fldChar>
      </w:r>
      <w:bookmarkStart w:id="2" w:name="c6"/>
      <w:r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instrText xml:space="preserve"> FORMTEXT </w:instrText>
      </w:r>
      <w:r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</w:r>
      <w:r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separate"/>
      </w:r>
      <w:r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CHIMICA</w:t>
      </w:r>
      <w:r w:rsidRPr="004A1F46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fldChar w:fldCharType="end"/>
      </w:r>
      <w:bookmarkEnd w:id="2"/>
    </w:p>
    <w:p w14:paraId="129C6149" w14:textId="77777777" w:rsidR="00892D34" w:rsidRPr="000354AF" w:rsidRDefault="00892D34" w:rsidP="00892D34">
      <w:pPr>
        <w:spacing w:line="480" w:lineRule="auto"/>
        <w:ind w:left="113" w:right="1162"/>
        <w:rPr>
          <w:rFonts w:ascii="Times New Roman" w:eastAsia="Times New Roman" w:hAnsi="Times New Roman" w:cs="Arial"/>
          <w:b/>
          <w:bCs/>
        </w:rPr>
      </w:pPr>
      <w:r w:rsidRPr="000354AF">
        <w:rPr>
          <w:b/>
          <w:bCs/>
        </w:rPr>
        <w:t>DOCUMENTO CREATO DA:</w:t>
      </w:r>
      <w:r w:rsidRPr="000354AF">
        <w:rPr>
          <w:b/>
          <w:bCs/>
          <w:spacing w:val="3"/>
        </w:rPr>
        <w:t xml:space="preserve"> </w:t>
      </w:r>
      <w:r w:rsidRPr="000354AF">
        <w:rPr>
          <w:b/>
          <w:bCs/>
        </w:rPr>
        <w:t xml:space="preserve"> </w:t>
      </w:r>
      <w:r w:rsidRPr="000354AF">
        <w:rPr>
          <w:rFonts w:ascii="Times New Roman" w:eastAsia="Times New Roman" w:hAnsi="Times New Roman" w:cs="Arial"/>
          <w:b/>
          <w:bCs/>
        </w:rPr>
        <w:fldChar w:fldCharType="begin">
          <w:ffData>
            <w:name w:val="c2"/>
            <w:enabled/>
            <w:calcOnExit w:val="0"/>
            <w:textInput>
              <w:default w:val="c02"/>
            </w:textInput>
          </w:ffData>
        </w:fldChar>
      </w:r>
      <w:r w:rsidRPr="000354AF">
        <w:rPr>
          <w:rFonts w:ascii="Times New Roman" w:eastAsia="Times New Roman" w:hAnsi="Times New Roman" w:cs="Arial"/>
          <w:b/>
          <w:bCs/>
        </w:rPr>
        <w:instrText xml:space="preserve"> FORMTEXT </w:instrText>
      </w:r>
      <w:r w:rsidRPr="000354AF">
        <w:rPr>
          <w:rFonts w:ascii="Times New Roman" w:eastAsia="Times New Roman" w:hAnsi="Times New Roman" w:cs="Arial"/>
          <w:b/>
          <w:bCs/>
        </w:rPr>
      </w:r>
      <w:r w:rsidRPr="000354AF">
        <w:rPr>
          <w:rFonts w:ascii="Times New Roman" w:eastAsia="Times New Roman" w:hAnsi="Times New Roman" w:cs="Arial"/>
          <w:b/>
          <w:bCs/>
        </w:rPr>
        <w:fldChar w:fldCharType="separate"/>
      </w:r>
      <w:r>
        <w:rPr>
          <w:rFonts w:ascii="Times New Roman" w:eastAsia="Times New Roman" w:hAnsi="Times New Roman" w:cs="Arial"/>
          <w:b/>
          <w:bCs/>
        </w:rPr>
        <w:t>BIANCHI</w:t>
      </w:r>
      <w:r w:rsidRPr="000354AF">
        <w:rPr>
          <w:rFonts w:ascii="Times New Roman" w:eastAsia="Times New Roman" w:hAnsi="Times New Roman" w:cs="Arial"/>
          <w:b/>
          <w:bCs/>
        </w:rPr>
        <w:fldChar w:fldCharType="end"/>
      </w:r>
      <w:r w:rsidRPr="000354AF">
        <w:rPr>
          <w:rFonts w:ascii="Times New Roman" w:eastAsia="Times New Roman" w:hAnsi="Times New Roman" w:cs="Arial"/>
          <w:b/>
          <w:bCs/>
        </w:rPr>
        <w:t xml:space="preserve"> </w:t>
      </w:r>
      <w:r w:rsidRPr="000354AF">
        <w:rPr>
          <w:rFonts w:ascii="Times New Roman" w:eastAsia="Times New Roman" w:hAnsi="Times New Roman" w:cs="Arial"/>
          <w:b/>
          <w:bCs/>
        </w:rPr>
        <w:fldChar w:fldCharType="begin">
          <w:ffData>
            <w:name w:val="c3"/>
            <w:enabled/>
            <w:calcOnExit w:val="0"/>
            <w:textInput>
              <w:default w:val="c03"/>
            </w:textInput>
          </w:ffData>
        </w:fldChar>
      </w:r>
      <w:bookmarkStart w:id="3" w:name="c3"/>
      <w:r w:rsidRPr="000354AF">
        <w:rPr>
          <w:rFonts w:ascii="Times New Roman" w:eastAsia="Times New Roman" w:hAnsi="Times New Roman" w:cs="Arial"/>
          <w:b/>
          <w:bCs/>
        </w:rPr>
        <w:instrText xml:space="preserve"> FORMTEXT </w:instrText>
      </w:r>
      <w:r w:rsidRPr="000354AF">
        <w:rPr>
          <w:rFonts w:ascii="Times New Roman" w:eastAsia="Times New Roman" w:hAnsi="Times New Roman" w:cs="Arial"/>
          <w:b/>
          <w:bCs/>
        </w:rPr>
      </w:r>
      <w:r w:rsidRPr="000354AF">
        <w:rPr>
          <w:rFonts w:ascii="Times New Roman" w:eastAsia="Times New Roman" w:hAnsi="Times New Roman" w:cs="Arial"/>
          <w:b/>
          <w:bCs/>
        </w:rPr>
        <w:fldChar w:fldCharType="separate"/>
      </w:r>
      <w:r>
        <w:rPr>
          <w:rFonts w:ascii="Times New Roman" w:eastAsia="Times New Roman" w:hAnsi="Times New Roman" w:cs="Arial"/>
          <w:b/>
          <w:bCs/>
        </w:rPr>
        <w:t>ALESSANDRA</w:t>
      </w:r>
      <w:r w:rsidRPr="000354AF">
        <w:rPr>
          <w:rFonts w:ascii="Times New Roman" w:eastAsia="Times New Roman" w:hAnsi="Times New Roman" w:cs="Arial"/>
          <w:b/>
          <w:bCs/>
        </w:rPr>
        <w:fldChar w:fldCharType="end"/>
      </w:r>
      <w:bookmarkEnd w:id="3"/>
    </w:p>
    <w:p w14:paraId="144CE498" w14:textId="77777777" w:rsidR="00892D34" w:rsidRDefault="00892D34" w:rsidP="00892D34">
      <w:pPr>
        <w:spacing w:line="480" w:lineRule="auto"/>
        <w:ind w:left="113" w:right="4356"/>
        <w:rPr>
          <w:rFonts w:ascii="Times New Roman" w:eastAsia="Times New Roman" w:hAnsi="Times New Roman" w:cs="Arial"/>
          <w:b/>
          <w:bCs/>
        </w:rPr>
      </w:pPr>
      <w:r w:rsidRPr="000354AF">
        <w:rPr>
          <w:b/>
          <w:bCs/>
        </w:rPr>
        <w:t xml:space="preserve">In data: </w:t>
      </w:r>
      <w:r w:rsidRPr="000354AF">
        <w:rPr>
          <w:rFonts w:ascii="Times New Roman" w:eastAsia="Times New Roman" w:hAnsi="Times New Roman" w:cs="Arial"/>
          <w:b/>
          <w:bCs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r w:rsidRPr="000354AF">
        <w:rPr>
          <w:rFonts w:ascii="Times New Roman" w:eastAsia="Times New Roman" w:hAnsi="Times New Roman" w:cs="Arial"/>
          <w:b/>
          <w:bCs/>
        </w:rPr>
        <w:instrText xml:space="preserve"> FORMTEXT </w:instrText>
      </w:r>
      <w:r w:rsidRPr="000354AF">
        <w:rPr>
          <w:rFonts w:ascii="Times New Roman" w:eastAsia="Times New Roman" w:hAnsi="Times New Roman" w:cs="Arial"/>
          <w:b/>
          <w:bCs/>
        </w:rPr>
      </w:r>
      <w:r w:rsidRPr="000354AF">
        <w:rPr>
          <w:rFonts w:ascii="Times New Roman" w:eastAsia="Times New Roman" w:hAnsi="Times New Roman" w:cs="Arial"/>
          <w:b/>
          <w:bCs/>
        </w:rPr>
        <w:fldChar w:fldCharType="separate"/>
      </w:r>
      <w:r>
        <w:rPr>
          <w:rFonts w:ascii="Times New Roman" w:eastAsia="Times New Roman" w:hAnsi="Times New Roman" w:cs="Arial"/>
          <w:b/>
          <w:bCs/>
        </w:rPr>
        <w:t>06_09_23</w:t>
      </w:r>
      <w:r w:rsidRPr="000354AF">
        <w:rPr>
          <w:rFonts w:ascii="Times New Roman" w:eastAsia="Times New Roman" w:hAnsi="Times New Roman" w:cs="Arial"/>
          <w:b/>
          <w:bCs/>
        </w:rPr>
        <w:fldChar w:fldCharType="end"/>
      </w:r>
    </w:p>
    <w:p w14:paraId="64EA6219" w14:textId="77777777" w:rsidR="00892D34" w:rsidRDefault="00892D34" w:rsidP="00892D34">
      <w:pPr>
        <w:spacing w:line="480" w:lineRule="auto"/>
        <w:ind w:left="113" w:right="169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</w:t>
      </w:r>
    </w:p>
    <w:p w14:paraId="7C9A795B" w14:textId="77777777" w:rsidR="000A1984" w:rsidRDefault="000A1984" w:rsidP="000A1984">
      <w:pPr>
        <w:rPr>
          <w:rFonts w:ascii="Times New Roman" w:eastAsia="Times New Roman" w:hAnsi="Times New Roman"/>
          <w:sz w:val="18"/>
          <w:szCs w:val="18"/>
        </w:rPr>
      </w:pPr>
    </w:p>
    <w:p w14:paraId="4D2E8168" w14:textId="77777777" w:rsidR="000A1984" w:rsidRDefault="000A1984" w:rsidP="000A1984">
      <w:pPr>
        <w:rPr>
          <w:rFonts w:ascii="Times New Roman" w:eastAsia="Times New Roman" w:hAnsi="Times New Roman"/>
          <w:sz w:val="18"/>
          <w:szCs w:val="18"/>
        </w:rPr>
      </w:pPr>
    </w:p>
    <w:p w14:paraId="0C275B9C" w14:textId="77777777" w:rsidR="000A1984" w:rsidRDefault="000A1984" w:rsidP="000A1984">
      <w:pPr>
        <w:rPr>
          <w:rFonts w:ascii="Times New Roman" w:eastAsia="Times New Roman" w:hAnsi="Times New Roman"/>
          <w:sz w:val="18"/>
          <w:szCs w:val="18"/>
        </w:rPr>
      </w:pPr>
    </w:p>
    <w:p w14:paraId="5CF22791" w14:textId="77777777" w:rsidR="000A1984" w:rsidRPr="00227611" w:rsidRDefault="000A1984" w:rsidP="000A1984">
      <w:pPr>
        <w:tabs>
          <w:tab w:val="left" w:pos="2700"/>
        </w:tabs>
        <w:jc w:val="center"/>
        <w:rPr>
          <w:rFonts w:ascii="Arial" w:eastAsia="Times New Roman" w:hAnsi="Arial" w:cs="Arial"/>
          <w:b/>
          <w:bCs/>
          <w:noProof/>
          <w:sz w:val="32"/>
          <w:szCs w:val="32"/>
        </w:rPr>
      </w:pPr>
      <w:r w:rsidRPr="00227611">
        <w:rPr>
          <w:rFonts w:ascii="Times New Roman" w:eastAsia="Times New Roman" w:hAnsi="Times New Roman" w:cs="Arial"/>
          <w:b/>
          <w:bCs/>
          <w:sz w:val="32"/>
          <w:szCs w:val="32"/>
          <w:u w:val="single"/>
        </w:rPr>
        <w:t xml:space="preserve">MODULO NUMERO: </w:t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fldChar w:fldCharType="begin">
          <w:ffData>
            <w:name w:val="c10"/>
            <w:enabled/>
            <w:calcOnExit w:val="0"/>
            <w:textInput>
              <w:default w:val="c10"/>
            </w:textInput>
          </w:ffData>
        </w:fldChar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instrText xml:space="preserve"> FORMTEXT </w:instrText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fldChar w:fldCharType="separate"/>
      </w:r>
      <w:r>
        <w:rPr>
          <w:rFonts w:ascii="Arial" w:eastAsia="Times New Roman" w:hAnsi="Arial" w:cs="Arial"/>
          <w:b/>
          <w:bCs/>
          <w:noProof/>
          <w:sz w:val="32"/>
          <w:szCs w:val="32"/>
        </w:rPr>
        <w:t>1</w:t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fldChar w:fldCharType="end"/>
      </w:r>
    </w:p>
    <w:p w14:paraId="50E4D2D8" w14:textId="77777777" w:rsidR="000A1984" w:rsidRPr="00FB5227" w:rsidRDefault="000A1984" w:rsidP="000A1984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48"/>
          <w:szCs w:val="48"/>
          <w:u w:val="single"/>
        </w:rPr>
      </w:pPr>
    </w:p>
    <w:p w14:paraId="75799B42" w14:textId="77777777" w:rsidR="000A1984" w:rsidRDefault="000A1984" w:rsidP="000A1984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28"/>
          <w:szCs w:val="28"/>
        </w:rPr>
      </w:pPr>
    </w:p>
    <w:p w14:paraId="5546174E" w14:textId="77777777" w:rsidR="000A1984" w:rsidRPr="00227611" w:rsidRDefault="000A1984" w:rsidP="000A1984">
      <w:pPr>
        <w:tabs>
          <w:tab w:val="left" w:pos="2700"/>
        </w:tabs>
        <w:rPr>
          <w:rFonts w:ascii="Times New Roman" w:eastAsia="Times New Roman" w:hAnsi="Times New Roman" w:cs="Arial"/>
          <w:b/>
          <w:bCs/>
          <w:sz w:val="28"/>
          <w:szCs w:val="28"/>
        </w:rPr>
      </w:pP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t xml:space="preserve">TITOLO DEL MODULO: </w:t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INTRODUZIONE ALLA CHIMICA</w:t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</w:p>
    <w:p w14:paraId="7CF8ED90" w14:textId="77777777" w:rsidR="000A1984" w:rsidRDefault="000A1984" w:rsidP="000A1984">
      <w:pPr>
        <w:spacing w:before="12"/>
        <w:rPr>
          <w:rFonts w:ascii="Times New Roman" w:eastAsia="Times New Roman" w:hAnsi="Times New Roman" w:cs="Arial"/>
          <w:b/>
          <w:bCs/>
          <w:sz w:val="28"/>
          <w:szCs w:val="28"/>
        </w:rPr>
      </w:pPr>
    </w:p>
    <w:p w14:paraId="5C7A0D79" w14:textId="77777777" w:rsidR="00BD11A8" w:rsidRDefault="00BD11A8" w:rsidP="00BD11A8">
      <w:pPr>
        <w:rPr>
          <w:rFonts w:ascii="Times New Roman" w:eastAsia="Times New Roman" w:hAnsi="Times New Roman"/>
          <w:sz w:val="18"/>
          <w:szCs w:val="18"/>
        </w:rPr>
      </w:pPr>
    </w:p>
    <w:p w14:paraId="5163B060" w14:textId="77777777" w:rsidR="00BD11A8" w:rsidRDefault="00BD11A8" w:rsidP="00BD11A8">
      <w:pPr>
        <w:rPr>
          <w:rFonts w:ascii="Times New Roman" w:eastAsia="Times New Roman" w:hAnsi="Times New Roman"/>
          <w:sz w:val="18"/>
          <w:szCs w:val="18"/>
        </w:rPr>
      </w:pPr>
    </w:p>
    <w:p w14:paraId="78722F69" w14:textId="77777777" w:rsidR="00BD11A8" w:rsidRDefault="00BD11A8" w:rsidP="00BD11A8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80"/>
            <w:enabled/>
            <w:calcOnExit w:val="0"/>
            <w:textInput>
              <w:default w:val="c80"/>
            </w:textInput>
          </w:ffData>
        </w:fldCha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Unità didattica n°1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Arial"/>
          <w:b/>
          <w:bCs/>
          <w:sz w:val="32"/>
          <w:szCs w:val="32"/>
        </w:rPr>
        <w:t xml:space="preserve"> 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INTRODUZIONE ALLA CHIMICA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</w:p>
    <w:p w14:paraId="4F91B57F" w14:textId="77777777" w:rsidR="00BD11A8" w:rsidRPr="00F11607" w:rsidRDefault="00BD11A8" w:rsidP="00BD11A8">
      <w:pPr>
        <w:rPr>
          <w:rFonts w:ascii="Times New Roman" w:eastAsia="Times New Roman" w:hAnsi="Times New Roman" w:cs="Arial"/>
          <w:b/>
          <w:bCs/>
          <w:sz w:val="28"/>
          <w:szCs w:val="28"/>
        </w:rPr>
      </w:pP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t xml:space="preserve">ARGOMENTI TRATTATI: </w:t>
      </w:r>
    </w:p>
    <w:p w14:paraId="23ECA7C6" w14:textId="77777777" w:rsidR="00BD11A8" w:rsidRDefault="00BD11A8" w:rsidP="00BD11A8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fldChar w:fldCharType="begin">
          <w:ffData>
            <w:name w:val="c2"/>
            <w:enabled/>
            <w:calcOnExit w:val="0"/>
            <w:textInput>
              <w:default w:val="c02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Cenni storici</w:t>
      </w:r>
    </w:p>
    <w:p w14:paraId="48ED1A37" w14:textId="77777777" w:rsidR="00BD11A8" w:rsidRDefault="00BD11A8" w:rsidP="00BD11A8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t xml:space="preserve"> Unità di misure</w:t>
      </w:r>
    </w:p>
    <w:p w14:paraId="4B138E2A" w14:textId="77777777" w:rsidR="00BD11A8" w:rsidRDefault="00BD11A8" w:rsidP="00BD11A8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t xml:space="preserve"> Metodo sperimentale</w:t>
      </w:r>
    </w:p>
    <w:p w14:paraId="4841C776" w14:textId="77777777" w:rsidR="00BD11A8" w:rsidRDefault="00BD11A8" w:rsidP="00BD11A8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t xml:space="preserve"> 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1"/>
            <w:enabled/>
            <w:calcOnExit w:val="0"/>
            <w:textInput>
              <w:default w:val="c101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2"/>
            <w:enabled/>
            <w:calcOnExit w:val="0"/>
            <w:textInput>
              <w:default w:val="c102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3"/>
            <w:enabled/>
            <w:calcOnExit w:val="0"/>
            <w:textInput>
              <w:default w:val="c103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4"/>
            <w:enabled/>
            <w:calcOnExit w:val="0"/>
            <w:textInput>
              <w:default w:val="c104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1"/>
            <w:enabled/>
            <w:calcOnExit w:val="0"/>
            <w:textInput>
              <w:default w:val="c121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2"/>
            <w:enabled/>
            <w:calcOnExit w:val="0"/>
            <w:textInput>
              <w:default w:val="c122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3"/>
            <w:enabled/>
            <w:calcOnExit w:val="0"/>
            <w:textInput>
              <w:default w:val="c123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4"/>
            <w:enabled/>
            <w:calcOnExit w:val="0"/>
            <w:textInput>
              <w:default w:val="c124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5"/>
            <w:enabled/>
            <w:calcOnExit w:val="0"/>
            <w:textInput>
              <w:default w:val="c125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</w:p>
    <w:p w14:paraId="1E8DCA6B" w14:textId="77777777" w:rsidR="00BD11A8" w:rsidRDefault="00BD11A8" w:rsidP="00BD11A8">
      <w:pPr>
        <w:rPr>
          <w:rFonts w:ascii="Times New Roman" w:eastAsia="Times New Roman" w:hAnsi="Times New Roman" w:cs="Arial"/>
        </w:rPr>
      </w:pPr>
    </w:p>
    <w:p w14:paraId="409B2876" w14:textId="77777777" w:rsidR="00BD11A8" w:rsidRDefault="00BD11A8" w:rsidP="00BD11A8">
      <w:pPr>
        <w:rPr>
          <w:rFonts w:ascii="Times New Roman" w:eastAsia="Times New Roman" w:hAnsi="Times New Roman" w:cs="Arial"/>
        </w:rPr>
      </w:pPr>
    </w:p>
    <w:p w14:paraId="1B6C1C8C" w14:textId="77777777" w:rsidR="00BD11A8" w:rsidRDefault="00BD11A8" w:rsidP="00BD11A8">
      <w:pPr>
        <w:rPr>
          <w:rFonts w:ascii="Times New Roman" w:eastAsia="Times New Roman" w:hAnsi="Times New Roman" w:cs="Arial"/>
        </w:rPr>
      </w:pPr>
    </w:p>
    <w:p w14:paraId="1D8FECFF" w14:textId="77777777" w:rsidR="00BD11A8" w:rsidRDefault="00BD11A8" w:rsidP="00BD11A8">
      <w:pPr>
        <w:rPr>
          <w:rFonts w:ascii="Times New Roman" w:eastAsia="Times New Roman" w:hAnsi="Times New Roman" w:cs="Arial"/>
        </w:rPr>
      </w:pPr>
    </w:p>
    <w:p w14:paraId="57489628" w14:textId="77777777" w:rsidR="00207F9A" w:rsidRDefault="00207F9A" w:rsidP="00207F9A">
      <w:pPr>
        <w:rPr>
          <w:rFonts w:ascii="Times New Roman" w:eastAsia="Times New Roman" w:hAnsi="Times New Roman"/>
          <w:sz w:val="18"/>
          <w:szCs w:val="18"/>
        </w:rPr>
      </w:pPr>
    </w:p>
    <w:p w14:paraId="16B5668F" w14:textId="77777777" w:rsidR="00207F9A" w:rsidRDefault="00207F9A" w:rsidP="00207F9A">
      <w:pPr>
        <w:rPr>
          <w:rFonts w:ascii="Times New Roman" w:eastAsia="Times New Roman" w:hAnsi="Times New Roman"/>
          <w:sz w:val="18"/>
          <w:szCs w:val="18"/>
        </w:rPr>
      </w:pPr>
    </w:p>
    <w:p w14:paraId="482C3040" w14:textId="77777777" w:rsidR="00207F9A" w:rsidRDefault="00207F9A" w:rsidP="00207F9A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80"/>
            <w:enabled/>
            <w:calcOnExit w:val="0"/>
            <w:textInput>
              <w:default w:val="c80"/>
            </w:textInput>
          </w:ffData>
        </w:fldCha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Unità didattica n°2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Arial"/>
          <w:b/>
          <w:bCs/>
          <w:sz w:val="32"/>
          <w:szCs w:val="32"/>
        </w:rPr>
        <w:t xml:space="preserve"> 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SICUREZZA IN LABORATORIO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</w:p>
    <w:p w14:paraId="6243D8D8" w14:textId="77777777" w:rsidR="00207F9A" w:rsidRPr="00F11607" w:rsidRDefault="00207F9A" w:rsidP="00207F9A">
      <w:pPr>
        <w:rPr>
          <w:rFonts w:ascii="Times New Roman" w:eastAsia="Times New Roman" w:hAnsi="Times New Roman" w:cs="Arial"/>
          <w:b/>
          <w:bCs/>
          <w:sz w:val="28"/>
          <w:szCs w:val="28"/>
        </w:rPr>
      </w:pP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t xml:space="preserve">ARGOMENTI TRATTATI: </w:t>
      </w:r>
    </w:p>
    <w:p w14:paraId="5FE2CF40" w14:textId="77777777" w:rsidR="00207F9A" w:rsidRDefault="00207F9A" w:rsidP="00207F9A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fldChar w:fldCharType="begin">
          <w:ffData>
            <w:name w:val="c2"/>
            <w:enabled/>
            <w:calcOnExit w:val="0"/>
            <w:textInput>
              <w:default w:val="c02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D.LSG 81/2008</w:t>
      </w:r>
    </w:p>
    <w:p w14:paraId="1B35C2F6" w14:textId="77777777" w:rsidR="00207F9A" w:rsidRDefault="00207F9A" w:rsidP="00207F9A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t xml:space="preserve"> Il rischio chimico</w:t>
      </w:r>
    </w:p>
    <w:p w14:paraId="788522BE" w14:textId="77777777" w:rsidR="00207F9A" w:rsidRDefault="00207F9A" w:rsidP="00207F9A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t xml:space="preserve"> Utilizzo della vetreria e degli arredi</w:t>
      </w:r>
    </w:p>
    <w:p w14:paraId="2692C8E3" w14:textId="77777777" w:rsidR="00207F9A" w:rsidRDefault="00207F9A" w:rsidP="00207F9A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t xml:space="preserve"> 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1"/>
            <w:enabled/>
            <w:calcOnExit w:val="0"/>
            <w:textInput>
              <w:default w:val="c101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2"/>
            <w:enabled/>
            <w:calcOnExit w:val="0"/>
            <w:textInput>
              <w:default w:val="c102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3"/>
            <w:enabled/>
            <w:calcOnExit w:val="0"/>
            <w:textInput>
              <w:default w:val="c103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4"/>
            <w:enabled/>
            <w:calcOnExit w:val="0"/>
            <w:textInput>
              <w:default w:val="c104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1"/>
            <w:enabled/>
            <w:calcOnExit w:val="0"/>
            <w:textInput>
              <w:default w:val="c121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2"/>
            <w:enabled/>
            <w:calcOnExit w:val="0"/>
            <w:textInput>
              <w:default w:val="c122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3"/>
            <w:enabled/>
            <w:calcOnExit w:val="0"/>
            <w:textInput>
              <w:default w:val="c123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4"/>
            <w:enabled/>
            <w:calcOnExit w:val="0"/>
            <w:textInput>
              <w:default w:val="c124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5"/>
            <w:enabled/>
            <w:calcOnExit w:val="0"/>
            <w:textInput>
              <w:default w:val="c125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</w:p>
    <w:p w14:paraId="68317BA9" w14:textId="77777777" w:rsidR="00207F9A" w:rsidRDefault="00207F9A" w:rsidP="00207F9A">
      <w:pPr>
        <w:rPr>
          <w:rFonts w:ascii="Times New Roman" w:eastAsia="Times New Roman" w:hAnsi="Times New Roman" w:cs="Arial"/>
        </w:rPr>
      </w:pPr>
    </w:p>
    <w:p w14:paraId="4D62025F" w14:textId="77777777" w:rsidR="00207F9A" w:rsidRDefault="00207F9A" w:rsidP="00207F9A">
      <w:pPr>
        <w:rPr>
          <w:rFonts w:ascii="Times New Roman" w:eastAsia="Times New Roman" w:hAnsi="Times New Roman" w:cs="Arial"/>
        </w:rPr>
      </w:pPr>
    </w:p>
    <w:p w14:paraId="4401D9A4" w14:textId="77777777" w:rsidR="00207F9A" w:rsidRDefault="00207F9A" w:rsidP="00207F9A">
      <w:pPr>
        <w:rPr>
          <w:rFonts w:ascii="Times New Roman" w:eastAsia="Times New Roman" w:hAnsi="Times New Roman" w:cs="Arial"/>
        </w:rPr>
      </w:pPr>
    </w:p>
    <w:p w14:paraId="16074E55" w14:textId="77777777" w:rsidR="00207F9A" w:rsidRDefault="00207F9A" w:rsidP="00207F9A">
      <w:pPr>
        <w:rPr>
          <w:rFonts w:ascii="Times New Roman" w:eastAsia="Times New Roman" w:hAnsi="Times New Roman" w:cs="Arial"/>
        </w:rPr>
      </w:pPr>
    </w:p>
    <w:p w14:paraId="2514DAB0" w14:textId="77777777" w:rsidR="00586541" w:rsidRDefault="00586541" w:rsidP="00586541">
      <w:pPr>
        <w:rPr>
          <w:rFonts w:ascii="Times New Roman" w:eastAsia="Times New Roman" w:hAnsi="Times New Roman"/>
          <w:sz w:val="18"/>
          <w:szCs w:val="18"/>
        </w:rPr>
      </w:pPr>
    </w:p>
    <w:p w14:paraId="2C166961" w14:textId="77777777" w:rsidR="00586541" w:rsidRDefault="00586541" w:rsidP="00586541">
      <w:pPr>
        <w:rPr>
          <w:rFonts w:ascii="Times New Roman" w:eastAsia="Times New Roman" w:hAnsi="Times New Roman"/>
          <w:sz w:val="18"/>
          <w:szCs w:val="18"/>
        </w:rPr>
      </w:pPr>
    </w:p>
    <w:p w14:paraId="72D5871A" w14:textId="77777777" w:rsidR="00586541" w:rsidRDefault="00586541" w:rsidP="00586541">
      <w:pPr>
        <w:rPr>
          <w:rFonts w:ascii="Times New Roman" w:eastAsia="Times New Roman" w:hAnsi="Times New Roman"/>
          <w:sz w:val="18"/>
          <w:szCs w:val="18"/>
        </w:rPr>
      </w:pPr>
    </w:p>
    <w:p w14:paraId="04ACDA9F" w14:textId="77777777" w:rsidR="00586541" w:rsidRPr="00227611" w:rsidRDefault="00586541" w:rsidP="00586541">
      <w:pPr>
        <w:tabs>
          <w:tab w:val="left" w:pos="2700"/>
        </w:tabs>
        <w:jc w:val="center"/>
        <w:rPr>
          <w:rFonts w:ascii="Arial" w:eastAsia="Times New Roman" w:hAnsi="Arial" w:cs="Arial"/>
          <w:b/>
          <w:bCs/>
          <w:noProof/>
          <w:sz w:val="32"/>
          <w:szCs w:val="32"/>
        </w:rPr>
      </w:pPr>
      <w:r w:rsidRPr="00227611">
        <w:rPr>
          <w:rFonts w:ascii="Times New Roman" w:eastAsia="Times New Roman" w:hAnsi="Times New Roman" w:cs="Arial"/>
          <w:b/>
          <w:bCs/>
          <w:sz w:val="32"/>
          <w:szCs w:val="32"/>
          <w:u w:val="single"/>
        </w:rPr>
        <w:t xml:space="preserve">MODULO NUMERO: </w:t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fldChar w:fldCharType="begin">
          <w:ffData>
            <w:name w:val="c10"/>
            <w:enabled/>
            <w:calcOnExit w:val="0"/>
            <w:textInput>
              <w:default w:val="c10"/>
            </w:textInput>
          </w:ffData>
        </w:fldChar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instrText xml:space="preserve"> FORMTEXT </w:instrText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fldChar w:fldCharType="separate"/>
      </w:r>
      <w:r>
        <w:rPr>
          <w:rFonts w:ascii="Arial" w:eastAsia="Times New Roman" w:hAnsi="Arial" w:cs="Arial"/>
          <w:b/>
          <w:bCs/>
          <w:noProof/>
          <w:sz w:val="32"/>
          <w:szCs w:val="32"/>
        </w:rPr>
        <w:t>2</w:t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fldChar w:fldCharType="end"/>
      </w:r>
    </w:p>
    <w:p w14:paraId="764BC812" w14:textId="77777777" w:rsidR="00586541" w:rsidRPr="00FB5227" w:rsidRDefault="00586541" w:rsidP="00586541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48"/>
          <w:szCs w:val="48"/>
          <w:u w:val="single"/>
        </w:rPr>
      </w:pPr>
    </w:p>
    <w:p w14:paraId="54475139" w14:textId="77777777" w:rsidR="00586541" w:rsidRDefault="00586541" w:rsidP="00586541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28"/>
          <w:szCs w:val="28"/>
        </w:rPr>
      </w:pPr>
    </w:p>
    <w:p w14:paraId="4F03ED1E" w14:textId="77777777" w:rsidR="00586541" w:rsidRPr="00227611" w:rsidRDefault="00586541" w:rsidP="00586541">
      <w:pPr>
        <w:tabs>
          <w:tab w:val="left" w:pos="2700"/>
        </w:tabs>
        <w:rPr>
          <w:rFonts w:ascii="Times New Roman" w:eastAsia="Times New Roman" w:hAnsi="Times New Roman" w:cs="Arial"/>
          <w:b/>
          <w:bCs/>
          <w:sz w:val="28"/>
          <w:szCs w:val="28"/>
        </w:rPr>
      </w:pP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t xml:space="preserve">TITOLO DEL MODULO: </w:t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TRASFORMAZIONI FISICHE DELLA MATERIA</w:t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</w:p>
    <w:p w14:paraId="64AC89F0" w14:textId="77777777" w:rsidR="00586541" w:rsidRDefault="00586541" w:rsidP="00586541">
      <w:pPr>
        <w:spacing w:before="12"/>
        <w:rPr>
          <w:rFonts w:ascii="Times New Roman" w:eastAsia="Times New Roman" w:hAnsi="Times New Roman" w:cs="Arial"/>
          <w:b/>
          <w:bCs/>
          <w:sz w:val="28"/>
          <w:szCs w:val="28"/>
        </w:rPr>
      </w:pPr>
    </w:p>
    <w:p w14:paraId="7A25453F" w14:textId="77777777" w:rsidR="0067046E" w:rsidRDefault="0067046E" w:rsidP="0067046E">
      <w:pPr>
        <w:rPr>
          <w:rFonts w:ascii="Times New Roman" w:eastAsia="Times New Roman" w:hAnsi="Times New Roman"/>
          <w:sz w:val="18"/>
          <w:szCs w:val="18"/>
        </w:rPr>
      </w:pPr>
    </w:p>
    <w:p w14:paraId="02DE72A8" w14:textId="77777777" w:rsidR="0067046E" w:rsidRDefault="0067046E" w:rsidP="0067046E">
      <w:pPr>
        <w:rPr>
          <w:rFonts w:ascii="Times New Roman" w:eastAsia="Times New Roman" w:hAnsi="Times New Roman"/>
          <w:sz w:val="18"/>
          <w:szCs w:val="18"/>
        </w:rPr>
      </w:pPr>
    </w:p>
    <w:p w14:paraId="2AE158BF" w14:textId="77777777" w:rsidR="0067046E" w:rsidRDefault="0067046E" w:rsidP="0067046E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80"/>
            <w:enabled/>
            <w:calcOnExit w:val="0"/>
            <w:textInput>
              <w:default w:val="c80"/>
            </w:textInput>
          </w:ffData>
        </w:fldCha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Unità didattica n°1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Arial"/>
          <w:b/>
          <w:bCs/>
          <w:sz w:val="32"/>
          <w:szCs w:val="32"/>
        </w:rPr>
        <w:t xml:space="preserve"> 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TRASFORMAZIONI FISICHE DELLA MATERIA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</w:p>
    <w:p w14:paraId="22165655" w14:textId="77777777" w:rsidR="0067046E" w:rsidRPr="00F11607" w:rsidRDefault="0067046E" w:rsidP="0067046E">
      <w:pPr>
        <w:rPr>
          <w:rFonts w:ascii="Times New Roman" w:eastAsia="Times New Roman" w:hAnsi="Times New Roman" w:cs="Arial"/>
          <w:b/>
          <w:bCs/>
          <w:sz w:val="28"/>
          <w:szCs w:val="28"/>
        </w:rPr>
      </w:pP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t xml:space="preserve">ARGOMENTI TRATTATI: </w:t>
      </w:r>
    </w:p>
    <w:p w14:paraId="4DFAB52C" w14:textId="77777777" w:rsidR="0067046E" w:rsidRDefault="0067046E" w:rsidP="0067046E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lastRenderedPageBreak/>
        <w:fldChar w:fldCharType="begin">
          <w:ffData>
            <w:name w:val="c2"/>
            <w:enabled/>
            <w:calcOnExit w:val="0"/>
            <w:textInput>
              <w:default w:val="c02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SIstema e ambiente</w:t>
      </w:r>
    </w:p>
    <w:p w14:paraId="26053EF7" w14:textId="77777777" w:rsidR="0067046E" w:rsidRDefault="0067046E" w:rsidP="0067046E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t xml:space="preserve"> Gli stati di aggregazione della materia</w:t>
      </w:r>
    </w:p>
    <w:p w14:paraId="324D4560" w14:textId="77777777" w:rsidR="0067046E" w:rsidRDefault="0067046E" w:rsidP="0067046E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t xml:space="preserve"> Classificazione della materia</w:t>
      </w:r>
    </w:p>
    <w:p w14:paraId="596B3DD4" w14:textId="77777777" w:rsidR="0067046E" w:rsidRDefault="0067046E" w:rsidP="0067046E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t xml:space="preserve"> Metodi di separazione</w:t>
      </w:r>
    </w:p>
    <w:p w14:paraId="022FD293" w14:textId="77777777" w:rsidR="0067046E" w:rsidRDefault="0067046E" w:rsidP="0067046E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t xml:space="preserve"> 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1"/>
            <w:enabled/>
            <w:calcOnExit w:val="0"/>
            <w:textInput>
              <w:default w:val="c101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2"/>
            <w:enabled/>
            <w:calcOnExit w:val="0"/>
            <w:textInput>
              <w:default w:val="c102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3"/>
            <w:enabled/>
            <w:calcOnExit w:val="0"/>
            <w:textInput>
              <w:default w:val="c103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4"/>
            <w:enabled/>
            <w:calcOnExit w:val="0"/>
            <w:textInput>
              <w:default w:val="c104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1"/>
            <w:enabled/>
            <w:calcOnExit w:val="0"/>
            <w:textInput>
              <w:default w:val="c121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2"/>
            <w:enabled/>
            <w:calcOnExit w:val="0"/>
            <w:textInput>
              <w:default w:val="c122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3"/>
            <w:enabled/>
            <w:calcOnExit w:val="0"/>
            <w:textInput>
              <w:default w:val="c123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4"/>
            <w:enabled/>
            <w:calcOnExit w:val="0"/>
            <w:textInput>
              <w:default w:val="c124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5"/>
            <w:enabled/>
            <w:calcOnExit w:val="0"/>
            <w:textInput>
              <w:default w:val="c125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</w:p>
    <w:p w14:paraId="7FADFBBC" w14:textId="77777777" w:rsidR="0067046E" w:rsidRDefault="0067046E" w:rsidP="0067046E">
      <w:pPr>
        <w:rPr>
          <w:rFonts w:ascii="Times New Roman" w:eastAsia="Times New Roman" w:hAnsi="Times New Roman" w:cs="Arial"/>
        </w:rPr>
      </w:pPr>
    </w:p>
    <w:p w14:paraId="509F4D31" w14:textId="77777777" w:rsidR="0067046E" w:rsidRDefault="0067046E" w:rsidP="0067046E">
      <w:pPr>
        <w:rPr>
          <w:rFonts w:ascii="Times New Roman" w:eastAsia="Times New Roman" w:hAnsi="Times New Roman" w:cs="Arial"/>
        </w:rPr>
      </w:pPr>
    </w:p>
    <w:p w14:paraId="0A611EF4" w14:textId="77777777" w:rsidR="0067046E" w:rsidRDefault="0067046E" w:rsidP="0067046E">
      <w:pPr>
        <w:rPr>
          <w:rFonts w:ascii="Times New Roman" w:eastAsia="Times New Roman" w:hAnsi="Times New Roman" w:cs="Arial"/>
        </w:rPr>
      </w:pPr>
    </w:p>
    <w:p w14:paraId="4AED3B6D" w14:textId="77777777" w:rsidR="0067046E" w:rsidRDefault="0067046E" w:rsidP="0067046E">
      <w:pPr>
        <w:rPr>
          <w:rFonts w:ascii="Times New Roman" w:eastAsia="Times New Roman" w:hAnsi="Times New Roman" w:cs="Arial"/>
        </w:rPr>
      </w:pPr>
    </w:p>
    <w:p w14:paraId="0983B0C3" w14:textId="77777777" w:rsidR="009E05D9" w:rsidRDefault="009E05D9" w:rsidP="009E05D9">
      <w:pPr>
        <w:rPr>
          <w:rFonts w:ascii="Times New Roman" w:eastAsia="Times New Roman" w:hAnsi="Times New Roman"/>
          <w:sz w:val="18"/>
          <w:szCs w:val="18"/>
        </w:rPr>
      </w:pPr>
    </w:p>
    <w:p w14:paraId="1C20D56D" w14:textId="77777777" w:rsidR="009E05D9" w:rsidRDefault="009E05D9" w:rsidP="009E05D9">
      <w:pPr>
        <w:rPr>
          <w:rFonts w:ascii="Times New Roman" w:eastAsia="Times New Roman" w:hAnsi="Times New Roman"/>
          <w:sz w:val="18"/>
          <w:szCs w:val="18"/>
        </w:rPr>
      </w:pPr>
    </w:p>
    <w:p w14:paraId="32A86CFF" w14:textId="77777777" w:rsidR="009E05D9" w:rsidRDefault="009E05D9" w:rsidP="009E05D9">
      <w:pPr>
        <w:rPr>
          <w:rFonts w:ascii="Times New Roman" w:eastAsia="Times New Roman" w:hAnsi="Times New Roman"/>
          <w:sz w:val="18"/>
          <w:szCs w:val="18"/>
        </w:rPr>
      </w:pPr>
    </w:p>
    <w:p w14:paraId="026A4789" w14:textId="77777777" w:rsidR="009E05D9" w:rsidRPr="00227611" w:rsidRDefault="009E05D9" w:rsidP="009E05D9">
      <w:pPr>
        <w:tabs>
          <w:tab w:val="left" w:pos="2700"/>
        </w:tabs>
        <w:jc w:val="center"/>
        <w:rPr>
          <w:rFonts w:ascii="Arial" w:eastAsia="Times New Roman" w:hAnsi="Arial" w:cs="Arial"/>
          <w:b/>
          <w:bCs/>
          <w:noProof/>
          <w:sz w:val="32"/>
          <w:szCs w:val="32"/>
        </w:rPr>
      </w:pPr>
      <w:r w:rsidRPr="00227611">
        <w:rPr>
          <w:rFonts w:ascii="Times New Roman" w:eastAsia="Times New Roman" w:hAnsi="Times New Roman" w:cs="Arial"/>
          <w:b/>
          <w:bCs/>
          <w:sz w:val="32"/>
          <w:szCs w:val="32"/>
          <w:u w:val="single"/>
        </w:rPr>
        <w:t xml:space="preserve">MODULO NUMERO: </w:t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fldChar w:fldCharType="begin">
          <w:ffData>
            <w:name w:val="c10"/>
            <w:enabled/>
            <w:calcOnExit w:val="0"/>
            <w:textInput>
              <w:default w:val="c10"/>
            </w:textInput>
          </w:ffData>
        </w:fldChar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instrText xml:space="preserve"> FORMTEXT </w:instrText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fldChar w:fldCharType="separate"/>
      </w:r>
      <w:r>
        <w:rPr>
          <w:rFonts w:ascii="Arial" w:eastAsia="Times New Roman" w:hAnsi="Arial" w:cs="Arial"/>
          <w:b/>
          <w:bCs/>
          <w:noProof/>
          <w:sz w:val="32"/>
          <w:szCs w:val="32"/>
        </w:rPr>
        <w:t>3</w:t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fldChar w:fldCharType="end"/>
      </w:r>
    </w:p>
    <w:p w14:paraId="4246FE87" w14:textId="77777777" w:rsidR="009E05D9" w:rsidRPr="00FB5227" w:rsidRDefault="009E05D9" w:rsidP="009E05D9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48"/>
          <w:szCs w:val="48"/>
          <w:u w:val="single"/>
        </w:rPr>
      </w:pPr>
    </w:p>
    <w:p w14:paraId="389F5DE2" w14:textId="77777777" w:rsidR="009E05D9" w:rsidRDefault="009E05D9" w:rsidP="009E05D9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28"/>
          <w:szCs w:val="28"/>
        </w:rPr>
      </w:pPr>
    </w:p>
    <w:p w14:paraId="54E1739A" w14:textId="77777777" w:rsidR="009E05D9" w:rsidRPr="00227611" w:rsidRDefault="009E05D9" w:rsidP="009E05D9">
      <w:pPr>
        <w:tabs>
          <w:tab w:val="left" w:pos="2700"/>
        </w:tabs>
        <w:rPr>
          <w:rFonts w:ascii="Times New Roman" w:eastAsia="Times New Roman" w:hAnsi="Times New Roman" w:cs="Arial"/>
          <w:b/>
          <w:bCs/>
          <w:sz w:val="28"/>
          <w:szCs w:val="28"/>
        </w:rPr>
      </w:pP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t xml:space="preserve">TITOLO DEL MODULO: </w:t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LE LEGGI PONDERALI</w:t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</w:p>
    <w:p w14:paraId="681CC63E" w14:textId="77777777" w:rsidR="009E05D9" w:rsidRDefault="009E05D9" w:rsidP="009E05D9">
      <w:pPr>
        <w:spacing w:before="12"/>
        <w:rPr>
          <w:rFonts w:ascii="Times New Roman" w:eastAsia="Times New Roman" w:hAnsi="Times New Roman" w:cs="Arial"/>
          <w:b/>
          <w:bCs/>
          <w:sz w:val="28"/>
          <w:szCs w:val="28"/>
        </w:rPr>
      </w:pPr>
    </w:p>
    <w:p w14:paraId="0D0847AF" w14:textId="77777777" w:rsidR="006138A0" w:rsidRDefault="006138A0" w:rsidP="006138A0">
      <w:pPr>
        <w:rPr>
          <w:rFonts w:ascii="Times New Roman" w:eastAsia="Times New Roman" w:hAnsi="Times New Roman"/>
          <w:sz w:val="18"/>
          <w:szCs w:val="18"/>
        </w:rPr>
      </w:pPr>
    </w:p>
    <w:p w14:paraId="11B2CBAF" w14:textId="77777777" w:rsidR="006138A0" w:rsidRDefault="006138A0" w:rsidP="006138A0">
      <w:pPr>
        <w:rPr>
          <w:rFonts w:ascii="Times New Roman" w:eastAsia="Times New Roman" w:hAnsi="Times New Roman"/>
          <w:sz w:val="18"/>
          <w:szCs w:val="18"/>
        </w:rPr>
      </w:pPr>
    </w:p>
    <w:p w14:paraId="133CBA84" w14:textId="77777777" w:rsidR="006138A0" w:rsidRDefault="006138A0" w:rsidP="006138A0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80"/>
            <w:enabled/>
            <w:calcOnExit w:val="0"/>
            <w:textInput>
              <w:default w:val="c80"/>
            </w:textInput>
          </w:ffData>
        </w:fldCha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Unità didattica n°1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Arial"/>
          <w:b/>
          <w:bCs/>
          <w:sz w:val="32"/>
          <w:szCs w:val="32"/>
        </w:rPr>
        <w:t xml:space="preserve"> 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LE LEGGI PONDERIALI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</w:p>
    <w:p w14:paraId="1BCC0770" w14:textId="77777777" w:rsidR="006138A0" w:rsidRPr="00F11607" w:rsidRDefault="006138A0" w:rsidP="006138A0">
      <w:pPr>
        <w:rPr>
          <w:rFonts w:ascii="Times New Roman" w:eastAsia="Times New Roman" w:hAnsi="Times New Roman" w:cs="Arial"/>
          <w:b/>
          <w:bCs/>
          <w:sz w:val="28"/>
          <w:szCs w:val="28"/>
        </w:rPr>
      </w:pP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t xml:space="preserve">ARGOMENTI TRATTATI: </w:t>
      </w:r>
    </w:p>
    <w:p w14:paraId="7D4610FA" w14:textId="77777777" w:rsidR="006138A0" w:rsidRDefault="006138A0" w:rsidP="006138A0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fldChar w:fldCharType="begin">
          <w:ffData>
            <w:name w:val="c2"/>
            <w:enabled/>
            <w:calcOnExit w:val="0"/>
            <w:textInput>
              <w:default w:val="c02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Prima legge ponderale</w:t>
      </w:r>
    </w:p>
    <w:p w14:paraId="040636FE" w14:textId="77777777" w:rsidR="006138A0" w:rsidRDefault="006138A0" w:rsidP="006138A0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t xml:space="preserve"> Seconda legge ponderale</w:t>
      </w:r>
    </w:p>
    <w:p w14:paraId="7D785E99" w14:textId="77777777" w:rsidR="006138A0" w:rsidRDefault="006138A0" w:rsidP="006138A0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t xml:space="preserve"> Terza legge ponderale</w:t>
      </w:r>
    </w:p>
    <w:p w14:paraId="0DD219DB" w14:textId="77777777" w:rsidR="006138A0" w:rsidRDefault="006138A0" w:rsidP="006138A0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t xml:space="preserve"> Ipotesi atomica della materia (Teoria di Dalton)</w:t>
      </w:r>
    </w:p>
    <w:p w14:paraId="5036AD37" w14:textId="77777777" w:rsidR="006138A0" w:rsidRDefault="006138A0" w:rsidP="006138A0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t xml:space="preserve"> 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1"/>
            <w:enabled/>
            <w:calcOnExit w:val="0"/>
            <w:textInput>
              <w:default w:val="c101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2"/>
            <w:enabled/>
            <w:calcOnExit w:val="0"/>
            <w:textInput>
              <w:default w:val="c102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3"/>
            <w:enabled/>
            <w:calcOnExit w:val="0"/>
            <w:textInput>
              <w:default w:val="c103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4"/>
            <w:enabled/>
            <w:calcOnExit w:val="0"/>
            <w:textInput>
              <w:default w:val="c104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1"/>
            <w:enabled/>
            <w:calcOnExit w:val="0"/>
            <w:textInput>
              <w:default w:val="c121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2"/>
            <w:enabled/>
            <w:calcOnExit w:val="0"/>
            <w:textInput>
              <w:default w:val="c122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3"/>
            <w:enabled/>
            <w:calcOnExit w:val="0"/>
            <w:textInput>
              <w:default w:val="c123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4"/>
            <w:enabled/>
            <w:calcOnExit w:val="0"/>
            <w:textInput>
              <w:default w:val="c124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5"/>
            <w:enabled/>
            <w:calcOnExit w:val="0"/>
            <w:textInput>
              <w:default w:val="c125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</w:p>
    <w:p w14:paraId="5C9FFBD5" w14:textId="77777777" w:rsidR="006138A0" w:rsidRDefault="006138A0" w:rsidP="006138A0">
      <w:pPr>
        <w:rPr>
          <w:rFonts w:ascii="Times New Roman" w:eastAsia="Times New Roman" w:hAnsi="Times New Roman" w:cs="Arial"/>
        </w:rPr>
      </w:pPr>
    </w:p>
    <w:p w14:paraId="008D06F4" w14:textId="77777777" w:rsidR="006138A0" w:rsidRDefault="006138A0" w:rsidP="006138A0">
      <w:pPr>
        <w:rPr>
          <w:rFonts w:ascii="Times New Roman" w:eastAsia="Times New Roman" w:hAnsi="Times New Roman" w:cs="Arial"/>
        </w:rPr>
      </w:pPr>
    </w:p>
    <w:p w14:paraId="3D5079AF" w14:textId="77777777" w:rsidR="006138A0" w:rsidRDefault="006138A0" w:rsidP="006138A0">
      <w:pPr>
        <w:rPr>
          <w:rFonts w:ascii="Times New Roman" w:eastAsia="Times New Roman" w:hAnsi="Times New Roman" w:cs="Arial"/>
        </w:rPr>
      </w:pPr>
    </w:p>
    <w:p w14:paraId="53590D82" w14:textId="77777777" w:rsidR="006138A0" w:rsidRDefault="006138A0" w:rsidP="006138A0">
      <w:pPr>
        <w:rPr>
          <w:rFonts w:ascii="Times New Roman" w:eastAsia="Times New Roman" w:hAnsi="Times New Roman" w:cs="Arial"/>
        </w:rPr>
      </w:pPr>
    </w:p>
    <w:p w14:paraId="32A7A369" w14:textId="77777777" w:rsidR="00AE060C" w:rsidRDefault="00AE060C" w:rsidP="00AE060C">
      <w:pPr>
        <w:rPr>
          <w:rFonts w:ascii="Times New Roman" w:eastAsia="Times New Roman" w:hAnsi="Times New Roman"/>
          <w:sz w:val="18"/>
          <w:szCs w:val="18"/>
        </w:rPr>
      </w:pPr>
    </w:p>
    <w:p w14:paraId="6434C078" w14:textId="77777777" w:rsidR="00AE060C" w:rsidRDefault="00AE060C" w:rsidP="00AE060C">
      <w:pPr>
        <w:rPr>
          <w:rFonts w:ascii="Times New Roman" w:eastAsia="Times New Roman" w:hAnsi="Times New Roman"/>
          <w:sz w:val="18"/>
          <w:szCs w:val="18"/>
        </w:rPr>
      </w:pPr>
    </w:p>
    <w:p w14:paraId="56C8A6D1" w14:textId="77777777" w:rsidR="00AE060C" w:rsidRDefault="00AE060C" w:rsidP="00AE060C">
      <w:pPr>
        <w:rPr>
          <w:rFonts w:ascii="Times New Roman" w:eastAsia="Times New Roman" w:hAnsi="Times New Roman"/>
          <w:sz w:val="18"/>
          <w:szCs w:val="18"/>
        </w:rPr>
      </w:pPr>
    </w:p>
    <w:p w14:paraId="6AB476FD" w14:textId="77777777" w:rsidR="00AE060C" w:rsidRPr="00227611" w:rsidRDefault="00AE060C" w:rsidP="00AE060C">
      <w:pPr>
        <w:tabs>
          <w:tab w:val="left" w:pos="2700"/>
        </w:tabs>
        <w:jc w:val="center"/>
        <w:rPr>
          <w:rFonts w:ascii="Arial" w:eastAsia="Times New Roman" w:hAnsi="Arial" w:cs="Arial"/>
          <w:b/>
          <w:bCs/>
          <w:noProof/>
          <w:sz w:val="32"/>
          <w:szCs w:val="32"/>
        </w:rPr>
      </w:pPr>
      <w:r w:rsidRPr="00227611">
        <w:rPr>
          <w:rFonts w:ascii="Times New Roman" w:eastAsia="Times New Roman" w:hAnsi="Times New Roman" w:cs="Arial"/>
          <w:b/>
          <w:bCs/>
          <w:sz w:val="32"/>
          <w:szCs w:val="32"/>
          <w:u w:val="single"/>
        </w:rPr>
        <w:t xml:space="preserve">MODULO NUMERO: </w:t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fldChar w:fldCharType="begin">
          <w:ffData>
            <w:name w:val="c10"/>
            <w:enabled/>
            <w:calcOnExit w:val="0"/>
            <w:textInput>
              <w:default w:val="c10"/>
            </w:textInput>
          </w:ffData>
        </w:fldChar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instrText xml:space="preserve"> FORMTEXT </w:instrText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fldChar w:fldCharType="separate"/>
      </w:r>
      <w:r>
        <w:rPr>
          <w:rFonts w:ascii="Arial" w:eastAsia="Times New Roman" w:hAnsi="Arial" w:cs="Arial"/>
          <w:b/>
          <w:bCs/>
          <w:noProof/>
          <w:sz w:val="32"/>
          <w:szCs w:val="32"/>
        </w:rPr>
        <w:t>4</w:t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fldChar w:fldCharType="end"/>
      </w:r>
    </w:p>
    <w:p w14:paraId="2845CAA9" w14:textId="77777777" w:rsidR="00AE060C" w:rsidRPr="00FB5227" w:rsidRDefault="00AE060C" w:rsidP="00AE060C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48"/>
          <w:szCs w:val="48"/>
          <w:u w:val="single"/>
        </w:rPr>
      </w:pPr>
    </w:p>
    <w:p w14:paraId="187C8DD0" w14:textId="77777777" w:rsidR="00AE060C" w:rsidRDefault="00AE060C" w:rsidP="00AE060C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28"/>
          <w:szCs w:val="28"/>
        </w:rPr>
      </w:pPr>
    </w:p>
    <w:p w14:paraId="7D5924EC" w14:textId="77777777" w:rsidR="00AE060C" w:rsidRPr="00227611" w:rsidRDefault="00AE060C" w:rsidP="00AE060C">
      <w:pPr>
        <w:tabs>
          <w:tab w:val="left" w:pos="2700"/>
        </w:tabs>
        <w:rPr>
          <w:rFonts w:ascii="Times New Roman" w:eastAsia="Times New Roman" w:hAnsi="Times New Roman" w:cs="Arial"/>
          <w:b/>
          <w:bCs/>
          <w:sz w:val="28"/>
          <w:szCs w:val="28"/>
        </w:rPr>
      </w:pP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t xml:space="preserve">TITOLO DEL MODULO: </w:t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ATOMO E TAVOLA PERIODICA</w:t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</w:p>
    <w:p w14:paraId="5FEA730F" w14:textId="77777777" w:rsidR="00AE060C" w:rsidRDefault="00AE060C" w:rsidP="00AE060C">
      <w:pPr>
        <w:spacing w:before="12"/>
        <w:rPr>
          <w:rFonts w:ascii="Times New Roman" w:eastAsia="Times New Roman" w:hAnsi="Times New Roman" w:cs="Arial"/>
          <w:b/>
          <w:bCs/>
          <w:sz w:val="28"/>
          <w:szCs w:val="28"/>
        </w:rPr>
      </w:pPr>
    </w:p>
    <w:p w14:paraId="5CA33ED7" w14:textId="77777777" w:rsidR="006C4196" w:rsidRDefault="006C4196" w:rsidP="006C4196">
      <w:pPr>
        <w:rPr>
          <w:rFonts w:ascii="Times New Roman" w:eastAsia="Times New Roman" w:hAnsi="Times New Roman"/>
          <w:sz w:val="18"/>
          <w:szCs w:val="18"/>
        </w:rPr>
      </w:pPr>
    </w:p>
    <w:p w14:paraId="7DAE96D1" w14:textId="77777777" w:rsidR="006C4196" w:rsidRDefault="006C4196" w:rsidP="006C4196">
      <w:pPr>
        <w:rPr>
          <w:rFonts w:ascii="Times New Roman" w:eastAsia="Times New Roman" w:hAnsi="Times New Roman"/>
          <w:sz w:val="18"/>
          <w:szCs w:val="18"/>
        </w:rPr>
      </w:pPr>
    </w:p>
    <w:p w14:paraId="2DDCD287" w14:textId="77777777" w:rsidR="006C4196" w:rsidRDefault="006C4196" w:rsidP="006C4196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80"/>
            <w:enabled/>
            <w:calcOnExit w:val="0"/>
            <w:textInput>
              <w:default w:val="c80"/>
            </w:textInput>
          </w:ffData>
        </w:fldCha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Unità didattica n°1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Arial"/>
          <w:b/>
          <w:bCs/>
          <w:sz w:val="32"/>
          <w:szCs w:val="32"/>
        </w:rPr>
        <w:t xml:space="preserve"> 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ATOMO E TAVOLA PERIODICA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</w:p>
    <w:p w14:paraId="0B854F9A" w14:textId="77777777" w:rsidR="006C4196" w:rsidRPr="00F11607" w:rsidRDefault="006C4196" w:rsidP="006C4196">
      <w:pPr>
        <w:rPr>
          <w:rFonts w:ascii="Times New Roman" w:eastAsia="Times New Roman" w:hAnsi="Times New Roman" w:cs="Arial"/>
          <w:b/>
          <w:bCs/>
          <w:sz w:val="28"/>
          <w:szCs w:val="28"/>
        </w:rPr>
      </w:pP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t xml:space="preserve">ARGOMENTI TRATTATI: </w:t>
      </w:r>
    </w:p>
    <w:p w14:paraId="144B7029" w14:textId="77777777" w:rsidR="006C4196" w:rsidRDefault="006C4196" w:rsidP="006C4196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fldChar w:fldCharType="begin">
          <w:ffData>
            <w:name w:val="c2"/>
            <w:enabled/>
            <w:calcOnExit w:val="0"/>
            <w:textInput>
              <w:default w:val="c02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Elementi</w:t>
      </w:r>
    </w:p>
    <w:p w14:paraId="2D1A84A0" w14:textId="77777777" w:rsidR="006C4196" w:rsidRDefault="006C4196" w:rsidP="006C4196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t xml:space="preserve"> Tavola periodica</w:t>
      </w:r>
    </w:p>
    <w:p w14:paraId="6D5EBCA6" w14:textId="77777777" w:rsidR="006C4196" w:rsidRDefault="006C4196" w:rsidP="006C4196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lastRenderedPageBreak/>
        <w:t xml:space="preserve"> Proprietà Periodiche</w:t>
      </w:r>
    </w:p>
    <w:p w14:paraId="667813EE" w14:textId="77777777" w:rsidR="006C4196" w:rsidRDefault="006C4196" w:rsidP="006C4196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t xml:space="preserve"> 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1"/>
            <w:enabled/>
            <w:calcOnExit w:val="0"/>
            <w:textInput>
              <w:default w:val="c101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2"/>
            <w:enabled/>
            <w:calcOnExit w:val="0"/>
            <w:textInput>
              <w:default w:val="c102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3"/>
            <w:enabled/>
            <w:calcOnExit w:val="0"/>
            <w:textInput>
              <w:default w:val="c103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4"/>
            <w:enabled/>
            <w:calcOnExit w:val="0"/>
            <w:textInput>
              <w:default w:val="c104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1"/>
            <w:enabled/>
            <w:calcOnExit w:val="0"/>
            <w:textInput>
              <w:default w:val="c121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2"/>
            <w:enabled/>
            <w:calcOnExit w:val="0"/>
            <w:textInput>
              <w:default w:val="c122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3"/>
            <w:enabled/>
            <w:calcOnExit w:val="0"/>
            <w:textInput>
              <w:default w:val="c123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4"/>
            <w:enabled/>
            <w:calcOnExit w:val="0"/>
            <w:textInput>
              <w:default w:val="c124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5"/>
            <w:enabled/>
            <w:calcOnExit w:val="0"/>
            <w:textInput>
              <w:default w:val="c125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</w:p>
    <w:p w14:paraId="27A17365" w14:textId="77777777" w:rsidR="006C4196" w:rsidRDefault="006C4196" w:rsidP="006C4196">
      <w:pPr>
        <w:rPr>
          <w:rFonts w:ascii="Times New Roman" w:eastAsia="Times New Roman" w:hAnsi="Times New Roman" w:cs="Arial"/>
        </w:rPr>
      </w:pPr>
    </w:p>
    <w:p w14:paraId="77D4ACAD" w14:textId="77777777" w:rsidR="006C4196" w:rsidRDefault="006C4196" w:rsidP="006C4196">
      <w:pPr>
        <w:rPr>
          <w:rFonts w:ascii="Times New Roman" w:eastAsia="Times New Roman" w:hAnsi="Times New Roman" w:cs="Arial"/>
        </w:rPr>
      </w:pPr>
    </w:p>
    <w:p w14:paraId="34F15186" w14:textId="77777777" w:rsidR="006C4196" w:rsidRDefault="006C4196" w:rsidP="006C4196">
      <w:pPr>
        <w:rPr>
          <w:rFonts w:ascii="Times New Roman" w:eastAsia="Times New Roman" w:hAnsi="Times New Roman" w:cs="Arial"/>
        </w:rPr>
      </w:pPr>
    </w:p>
    <w:p w14:paraId="28D15214" w14:textId="77777777" w:rsidR="006C4196" w:rsidRDefault="006C4196" w:rsidP="006C4196">
      <w:pPr>
        <w:rPr>
          <w:rFonts w:ascii="Times New Roman" w:eastAsia="Times New Roman" w:hAnsi="Times New Roman" w:cs="Arial"/>
        </w:rPr>
      </w:pPr>
    </w:p>
    <w:p w14:paraId="7BCDE449" w14:textId="77777777" w:rsidR="00197E7A" w:rsidRDefault="00197E7A" w:rsidP="00197E7A">
      <w:pPr>
        <w:rPr>
          <w:rFonts w:ascii="Times New Roman" w:eastAsia="Times New Roman" w:hAnsi="Times New Roman"/>
          <w:sz w:val="18"/>
          <w:szCs w:val="18"/>
        </w:rPr>
      </w:pPr>
    </w:p>
    <w:p w14:paraId="24BBBAE9" w14:textId="77777777" w:rsidR="00197E7A" w:rsidRDefault="00197E7A" w:rsidP="00197E7A">
      <w:pPr>
        <w:rPr>
          <w:rFonts w:ascii="Times New Roman" w:eastAsia="Times New Roman" w:hAnsi="Times New Roman"/>
          <w:sz w:val="18"/>
          <w:szCs w:val="18"/>
        </w:rPr>
      </w:pPr>
    </w:p>
    <w:p w14:paraId="50FE2FD2" w14:textId="77777777" w:rsidR="00197E7A" w:rsidRDefault="00197E7A" w:rsidP="00197E7A">
      <w:pPr>
        <w:rPr>
          <w:rFonts w:ascii="Times New Roman" w:eastAsia="Times New Roman" w:hAnsi="Times New Roman"/>
          <w:sz w:val="18"/>
          <w:szCs w:val="18"/>
        </w:rPr>
      </w:pPr>
    </w:p>
    <w:p w14:paraId="427D6773" w14:textId="77777777" w:rsidR="00197E7A" w:rsidRPr="00227611" w:rsidRDefault="00197E7A" w:rsidP="00197E7A">
      <w:pPr>
        <w:tabs>
          <w:tab w:val="left" w:pos="2700"/>
        </w:tabs>
        <w:jc w:val="center"/>
        <w:rPr>
          <w:rFonts w:ascii="Arial" w:eastAsia="Times New Roman" w:hAnsi="Arial" w:cs="Arial"/>
          <w:b/>
          <w:bCs/>
          <w:noProof/>
          <w:sz w:val="32"/>
          <w:szCs w:val="32"/>
        </w:rPr>
      </w:pPr>
      <w:r w:rsidRPr="00227611">
        <w:rPr>
          <w:rFonts w:ascii="Times New Roman" w:eastAsia="Times New Roman" w:hAnsi="Times New Roman" w:cs="Arial"/>
          <w:b/>
          <w:bCs/>
          <w:sz w:val="32"/>
          <w:szCs w:val="32"/>
          <w:u w:val="single"/>
        </w:rPr>
        <w:t xml:space="preserve">MODULO NUMERO: </w:t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fldChar w:fldCharType="begin">
          <w:ffData>
            <w:name w:val="c10"/>
            <w:enabled/>
            <w:calcOnExit w:val="0"/>
            <w:textInput>
              <w:default w:val="c10"/>
            </w:textInput>
          </w:ffData>
        </w:fldChar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instrText xml:space="preserve"> FORMTEXT </w:instrText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fldChar w:fldCharType="separate"/>
      </w:r>
      <w:r>
        <w:rPr>
          <w:rFonts w:ascii="Arial" w:eastAsia="Times New Roman" w:hAnsi="Arial" w:cs="Arial"/>
          <w:b/>
          <w:bCs/>
          <w:noProof/>
          <w:sz w:val="32"/>
          <w:szCs w:val="32"/>
        </w:rPr>
        <w:t>5</w:t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fldChar w:fldCharType="end"/>
      </w:r>
    </w:p>
    <w:p w14:paraId="5FF690A6" w14:textId="77777777" w:rsidR="00197E7A" w:rsidRPr="00FB5227" w:rsidRDefault="00197E7A" w:rsidP="00197E7A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48"/>
          <w:szCs w:val="48"/>
          <w:u w:val="single"/>
        </w:rPr>
      </w:pPr>
    </w:p>
    <w:p w14:paraId="11182366" w14:textId="77777777" w:rsidR="00197E7A" w:rsidRDefault="00197E7A" w:rsidP="00197E7A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28"/>
          <w:szCs w:val="28"/>
        </w:rPr>
      </w:pPr>
    </w:p>
    <w:p w14:paraId="6612B387" w14:textId="77777777" w:rsidR="00197E7A" w:rsidRPr="00227611" w:rsidRDefault="00197E7A" w:rsidP="00197E7A">
      <w:pPr>
        <w:tabs>
          <w:tab w:val="left" w:pos="2700"/>
        </w:tabs>
        <w:rPr>
          <w:rFonts w:ascii="Times New Roman" w:eastAsia="Times New Roman" w:hAnsi="Times New Roman" w:cs="Arial"/>
          <w:b/>
          <w:bCs/>
          <w:sz w:val="28"/>
          <w:szCs w:val="28"/>
        </w:rPr>
      </w:pP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t xml:space="preserve">TITOLO DEL MODULO: </w:t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MODELLI ATOMICI</w:t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</w:p>
    <w:p w14:paraId="767E3A13" w14:textId="77777777" w:rsidR="00197E7A" w:rsidRDefault="00197E7A" w:rsidP="00197E7A">
      <w:pPr>
        <w:spacing w:before="12"/>
        <w:rPr>
          <w:rFonts w:ascii="Times New Roman" w:eastAsia="Times New Roman" w:hAnsi="Times New Roman" w:cs="Arial"/>
          <w:b/>
          <w:bCs/>
          <w:sz w:val="28"/>
          <w:szCs w:val="28"/>
        </w:rPr>
      </w:pPr>
    </w:p>
    <w:p w14:paraId="3E070F18" w14:textId="77777777" w:rsidR="007B5962" w:rsidRDefault="007B5962" w:rsidP="007B5962">
      <w:pPr>
        <w:rPr>
          <w:rFonts w:ascii="Times New Roman" w:eastAsia="Times New Roman" w:hAnsi="Times New Roman"/>
          <w:sz w:val="18"/>
          <w:szCs w:val="18"/>
        </w:rPr>
      </w:pPr>
    </w:p>
    <w:p w14:paraId="2FDAE2B6" w14:textId="77777777" w:rsidR="007B5962" w:rsidRDefault="007B5962" w:rsidP="007B5962">
      <w:pPr>
        <w:rPr>
          <w:rFonts w:ascii="Times New Roman" w:eastAsia="Times New Roman" w:hAnsi="Times New Roman"/>
          <w:sz w:val="18"/>
          <w:szCs w:val="18"/>
        </w:rPr>
      </w:pPr>
    </w:p>
    <w:p w14:paraId="7B383588" w14:textId="77777777" w:rsidR="007B5962" w:rsidRDefault="007B5962" w:rsidP="007B5962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80"/>
            <w:enabled/>
            <w:calcOnExit w:val="0"/>
            <w:textInput>
              <w:default w:val="c80"/>
            </w:textInput>
          </w:ffData>
        </w:fldCha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Unità didattica n°1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Arial"/>
          <w:b/>
          <w:bCs/>
          <w:sz w:val="32"/>
          <w:szCs w:val="32"/>
        </w:rPr>
        <w:t xml:space="preserve"> 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MODELLI ATOMICI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</w:p>
    <w:p w14:paraId="366AA54F" w14:textId="77777777" w:rsidR="007B5962" w:rsidRPr="00F11607" w:rsidRDefault="007B5962" w:rsidP="007B5962">
      <w:pPr>
        <w:rPr>
          <w:rFonts w:ascii="Times New Roman" w:eastAsia="Times New Roman" w:hAnsi="Times New Roman" w:cs="Arial"/>
          <w:b/>
          <w:bCs/>
          <w:sz w:val="28"/>
          <w:szCs w:val="28"/>
        </w:rPr>
      </w:pP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t xml:space="preserve">ARGOMENTI TRATTATI: </w:t>
      </w:r>
    </w:p>
    <w:p w14:paraId="345487C4" w14:textId="77777777" w:rsidR="007B5962" w:rsidRDefault="007B5962" w:rsidP="007B5962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fldChar w:fldCharType="begin">
          <w:ffData>
            <w:name w:val="c2"/>
            <w:enabled/>
            <w:calcOnExit w:val="0"/>
            <w:textInput>
              <w:default w:val="c02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 xml:space="preserve">Modelli atomici moderni </w:t>
      </w:r>
    </w:p>
    <w:p w14:paraId="29E9294B" w14:textId="77777777" w:rsidR="007B5962" w:rsidRDefault="007B5962" w:rsidP="007B5962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t xml:space="preserve"> Particelle dell'atomo</w:t>
      </w:r>
    </w:p>
    <w:p w14:paraId="70E1F9D6" w14:textId="77777777" w:rsidR="007B5962" w:rsidRDefault="007B5962" w:rsidP="007B5962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t xml:space="preserve"> Configurazione elettronica</w:t>
      </w:r>
    </w:p>
    <w:p w14:paraId="283A6D8C" w14:textId="77777777" w:rsidR="007B5962" w:rsidRDefault="007B5962" w:rsidP="007B5962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t xml:space="preserve"> 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1"/>
            <w:enabled/>
            <w:calcOnExit w:val="0"/>
            <w:textInput>
              <w:default w:val="c101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2"/>
            <w:enabled/>
            <w:calcOnExit w:val="0"/>
            <w:textInput>
              <w:default w:val="c102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3"/>
            <w:enabled/>
            <w:calcOnExit w:val="0"/>
            <w:textInput>
              <w:default w:val="c103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4"/>
            <w:enabled/>
            <w:calcOnExit w:val="0"/>
            <w:textInput>
              <w:default w:val="c104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1"/>
            <w:enabled/>
            <w:calcOnExit w:val="0"/>
            <w:textInput>
              <w:default w:val="c121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2"/>
            <w:enabled/>
            <w:calcOnExit w:val="0"/>
            <w:textInput>
              <w:default w:val="c122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3"/>
            <w:enabled/>
            <w:calcOnExit w:val="0"/>
            <w:textInput>
              <w:default w:val="c123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4"/>
            <w:enabled/>
            <w:calcOnExit w:val="0"/>
            <w:textInput>
              <w:default w:val="c124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5"/>
            <w:enabled/>
            <w:calcOnExit w:val="0"/>
            <w:textInput>
              <w:default w:val="c125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</w:p>
    <w:p w14:paraId="64894F6D" w14:textId="77777777" w:rsidR="007B5962" w:rsidRDefault="007B5962" w:rsidP="007B5962">
      <w:pPr>
        <w:rPr>
          <w:rFonts w:ascii="Times New Roman" w:eastAsia="Times New Roman" w:hAnsi="Times New Roman" w:cs="Arial"/>
        </w:rPr>
      </w:pPr>
    </w:p>
    <w:p w14:paraId="02B8F1F3" w14:textId="77777777" w:rsidR="007B5962" w:rsidRDefault="007B5962" w:rsidP="007B5962">
      <w:pPr>
        <w:rPr>
          <w:rFonts w:ascii="Times New Roman" w:eastAsia="Times New Roman" w:hAnsi="Times New Roman" w:cs="Arial"/>
        </w:rPr>
      </w:pPr>
    </w:p>
    <w:p w14:paraId="0C26B998" w14:textId="77777777" w:rsidR="007B5962" w:rsidRDefault="007B5962" w:rsidP="007B5962">
      <w:pPr>
        <w:rPr>
          <w:rFonts w:ascii="Times New Roman" w:eastAsia="Times New Roman" w:hAnsi="Times New Roman" w:cs="Arial"/>
        </w:rPr>
      </w:pPr>
    </w:p>
    <w:p w14:paraId="44AAA62E" w14:textId="77777777" w:rsidR="007B5962" w:rsidRDefault="007B5962" w:rsidP="007B5962">
      <w:pPr>
        <w:rPr>
          <w:rFonts w:ascii="Times New Roman" w:eastAsia="Times New Roman" w:hAnsi="Times New Roman" w:cs="Arial"/>
        </w:rPr>
      </w:pPr>
    </w:p>
    <w:p w14:paraId="56951D1D" w14:textId="77777777" w:rsidR="00F830F8" w:rsidRDefault="00F830F8" w:rsidP="00F830F8">
      <w:pPr>
        <w:rPr>
          <w:rFonts w:ascii="Times New Roman" w:eastAsia="Times New Roman" w:hAnsi="Times New Roman"/>
          <w:sz w:val="18"/>
          <w:szCs w:val="18"/>
        </w:rPr>
      </w:pPr>
    </w:p>
    <w:p w14:paraId="318ACE68" w14:textId="77777777" w:rsidR="00F830F8" w:rsidRDefault="00F830F8" w:rsidP="00F830F8">
      <w:pPr>
        <w:rPr>
          <w:rFonts w:ascii="Times New Roman" w:eastAsia="Times New Roman" w:hAnsi="Times New Roman"/>
          <w:sz w:val="18"/>
          <w:szCs w:val="18"/>
        </w:rPr>
      </w:pPr>
    </w:p>
    <w:p w14:paraId="351D42B3" w14:textId="77777777" w:rsidR="00F830F8" w:rsidRDefault="00F830F8" w:rsidP="00F830F8">
      <w:pPr>
        <w:rPr>
          <w:rFonts w:ascii="Times New Roman" w:eastAsia="Times New Roman" w:hAnsi="Times New Roman"/>
          <w:sz w:val="18"/>
          <w:szCs w:val="18"/>
        </w:rPr>
      </w:pPr>
    </w:p>
    <w:p w14:paraId="3E949B7A" w14:textId="77777777" w:rsidR="00F830F8" w:rsidRPr="00227611" w:rsidRDefault="00F830F8" w:rsidP="00F830F8">
      <w:pPr>
        <w:tabs>
          <w:tab w:val="left" w:pos="2700"/>
        </w:tabs>
        <w:jc w:val="center"/>
        <w:rPr>
          <w:rFonts w:ascii="Arial" w:eastAsia="Times New Roman" w:hAnsi="Arial" w:cs="Arial"/>
          <w:b/>
          <w:bCs/>
          <w:noProof/>
          <w:sz w:val="32"/>
          <w:szCs w:val="32"/>
        </w:rPr>
      </w:pPr>
      <w:r w:rsidRPr="00227611">
        <w:rPr>
          <w:rFonts w:ascii="Times New Roman" w:eastAsia="Times New Roman" w:hAnsi="Times New Roman" w:cs="Arial"/>
          <w:b/>
          <w:bCs/>
          <w:sz w:val="32"/>
          <w:szCs w:val="32"/>
          <w:u w:val="single"/>
        </w:rPr>
        <w:t xml:space="preserve">MODULO NUMERO: </w:t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fldChar w:fldCharType="begin">
          <w:ffData>
            <w:name w:val="c10"/>
            <w:enabled/>
            <w:calcOnExit w:val="0"/>
            <w:textInput>
              <w:default w:val="c10"/>
            </w:textInput>
          </w:ffData>
        </w:fldChar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instrText xml:space="preserve"> FORMTEXT </w:instrText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fldChar w:fldCharType="separate"/>
      </w:r>
      <w:r>
        <w:rPr>
          <w:rFonts w:ascii="Arial" w:eastAsia="Times New Roman" w:hAnsi="Arial" w:cs="Arial"/>
          <w:b/>
          <w:bCs/>
          <w:noProof/>
          <w:sz w:val="32"/>
          <w:szCs w:val="32"/>
        </w:rPr>
        <w:t>6</w:t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fldChar w:fldCharType="end"/>
      </w:r>
    </w:p>
    <w:p w14:paraId="661D77FA" w14:textId="77777777" w:rsidR="00F830F8" w:rsidRPr="00FB5227" w:rsidRDefault="00F830F8" w:rsidP="00F830F8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48"/>
          <w:szCs w:val="48"/>
          <w:u w:val="single"/>
        </w:rPr>
      </w:pPr>
    </w:p>
    <w:p w14:paraId="139097CD" w14:textId="77777777" w:rsidR="00F830F8" w:rsidRDefault="00F830F8" w:rsidP="00F830F8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28"/>
          <w:szCs w:val="28"/>
        </w:rPr>
      </w:pPr>
    </w:p>
    <w:p w14:paraId="2D1C4F1E" w14:textId="77777777" w:rsidR="00F830F8" w:rsidRPr="00227611" w:rsidRDefault="00F830F8" w:rsidP="00F830F8">
      <w:pPr>
        <w:tabs>
          <w:tab w:val="left" w:pos="2700"/>
        </w:tabs>
        <w:rPr>
          <w:rFonts w:ascii="Times New Roman" w:eastAsia="Times New Roman" w:hAnsi="Times New Roman" w:cs="Arial"/>
          <w:b/>
          <w:bCs/>
          <w:sz w:val="28"/>
          <w:szCs w:val="28"/>
        </w:rPr>
      </w:pP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t xml:space="preserve">TITOLO DEL MODULO: </w:t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I LEGAMI CHIMICI</w:t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</w:p>
    <w:p w14:paraId="3213FBDB" w14:textId="77777777" w:rsidR="00F830F8" w:rsidRDefault="00F830F8" w:rsidP="00F830F8">
      <w:pPr>
        <w:spacing w:before="12"/>
        <w:rPr>
          <w:rFonts w:ascii="Times New Roman" w:eastAsia="Times New Roman" w:hAnsi="Times New Roman" w:cs="Arial"/>
          <w:b/>
          <w:bCs/>
          <w:sz w:val="28"/>
          <w:szCs w:val="28"/>
        </w:rPr>
      </w:pPr>
    </w:p>
    <w:p w14:paraId="00C0D228" w14:textId="77777777" w:rsidR="00E80FE4" w:rsidRDefault="00E80FE4" w:rsidP="00E80FE4">
      <w:pPr>
        <w:rPr>
          <w:rFonts w:ascii="Times New Roman" w:eastAsia="Times New Roman" w:hAnsi="Times New Roman"/>
          <w:sz w:val="18"/>
          <w:szCs w:val="18"/>
        </w:rPr>
      </w:pPr>
    </w:p>
    <w:p w14:paraId="004B084D" w14:textId="77777777" w:rsidR="00E80FE4" w:rsidRDefault="00E80FE4" w:rsidP="00E80FE4">
      <w:pPr>
        <w:rPr>
          <w:rFonts w:ascii="Times New Roman" w:eastAsia="Times New Roman" w:hAnsi="Times New Roman"/>
          <w:sz w:val="18"/>
          <w:szCs w:val="18"/>
        </w:rPr>
      </w:pPr>
    </w:p>
    <w:p w14:paraId="598A1530" w14:textId="77777777" w:rsidR="00E80FE4" w:rsidRDefault="00E80FE4" w:rsidP="00E80FE4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80"/>
            <w:enabled/>
            <w:calcOnExit w:val="0"/>
            <w:textInput>
              <w:default w:val="c80"/>
            </w:textInput>
          </w:ffData>
        </w:fldCha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Unità didattica n°1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Arial"/>
          <w:b/>
          <w:bCs/>
          <w:sz w:val="32"/>
          <w:szCs w:val="32"/>
        </w:rPr>
        <w:t xml:space="preserve"> 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I LEGAMI CHIMICI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</w:p>
    <w:p w14:paraId="215BC604" w14:textId="77777777" w:rsidR="00E80FE4" w:rsidRPr="00F11607" w:rsidRDefault="00E80FE4" w:rsidP="00E80FE4">
      <w:pPr>
        <w:rPr>
          <w:rFonts w:ascii="Times New Roman" w:eastAsia="Times New Roman" w:hAnsi="Times New Roman" w:cs="Arial"/>
          <w:b/>
          <w:bCs/>
          <w:sz w:val="28"/>
          <w:szCs w:val="28"/>
        </w:rPr>
      </w:pP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t xml:space="preserve">ARGOMENTI TRATTATI: </w:t>
      </w:r>
    </w:p>
    <w:p w14:paraId="58C840EC" w14:textId="77777777" w:rsidR="00E80FE4" w:rsidRDefault="00E80FE4" w:rsidP="00E80FE4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fldChar w:fldCharType="begin">
          <w:ffData>
            <w:name w:val="c2"/>
            <w:enabled/>
            <w:calcOnExit w:val="0"/>
            <w:textInput>
              <w:default w:val="c02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Legami chimici primari</w:t>
      </w:r>
    </w:p>
    <w:p w14:paraId="156F83CA" w14:textId="77777777" w:rsidR="00E80FE4" w:rsidRDefault="00E80FE4" w:rsidP="00E80FE4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t xml:space="preserve"> Legami chimici secondari</w:t>
      </w:r>
    </w:p>
    <w:p w14:paraId="721F9EFE" w14:textId="77777777" w:rsidR="00E80FE4" w:rsidRDefault="00E80FE4" w:rsidP="00E80FE4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t xml:space="preserve"> Geometria molecolare</w:t>
      </w:r>
    </w:p>
    <w:p w14:paraId="42236278" w14:textId="77777777" w:rsidR="00E80FE4" w:rsidRDefault="00E80FE4" w:rsidP="00E80FE4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t xml:space="preserve"> Polarità</w:t>
      </w:r>
    </w:p>
    <w:p w14:paraId="62857A85" w14:textId="77777777" w:rsidR="00E80FE4" w:rsidRDefault="00E80FE4" w:rsidP="00E80FE4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t xml:space="preserve"> 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1"/>
            <w:enabled/>
            <w:calcOnExit w:val="0"/>
            <w:textInput>
              <w:default w:val="c101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2"/>
            <w:enabled/>
            <w:calcOnExit w:val="0"/>
            <w:textInput>
              <w:default w:val="c102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3"/>
            <w:enabled/>
            <w:calcOnExit w:val="0"/>
            <w:textInput>
              <w:default w:val="c103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04"/>
            <w:enabled/>
            <w:calcOnExit w:val="0"/>
            <w:textInput>
              <w:default w:val="c104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1"/>
            <w:enabled/>
            <w:calcOnExit w:val="0"/>
            <w:textInput>
              <w:default w:val="c121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2"/>
            <w:enabled/>
            <w:calcOnExit w:val="0"/>
            <w:textInput>
              <w:default w:val="c122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3"/>
            <w:enabled/>
            <w:calcOnExit w:val="0"/>
            <w:textInput>
              <w:default w:val="c123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4"/>
            <w:enabled/>
            <w:calcOnExit w:val="0"/>
            <w:textInput>
              <w:default w:val="c124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r>
        <w:rPr>
          <w:rFonts w:ascii="Times New Roman" w:eastAsia="Times New Roman" w:hAnsi="Times New Roman" w:cs="Arial"/>
        </w:rPr>
        <w:fldChar w:fldCharType="begin">
          <w:ffData>
            <w:name w:val="c125"/>
            <w:enabled/>
            <w:calcOnExit w:val="0"/>
            <w:textInput>
              <w:default w:val="c125"/>
              <w:maxLength w:val="32700"/>
            </w:textInput>
          </w:ffData>
        </w:fldChar>
      </w:r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</w:p>
    <w:p w14:paraId="35BA33DB" w14:textId="77777777" w:rsidR="00E80FE4" w:rsidRDefault="00E80FE4" w:rsidP="00E80FE4">
      <w:pPr>
        <w:rPr>
          <w:rFonts w:ascii="Times New Roman" w:eastAsia="Times New Roman" w:hAnsi="Times New Roman" w:cs="Arial"/>
        </w:rPr>
      </w:pPr>
    </w:p>
    <w:p w14:paraId="436435D8" w14:textId="77777777" w:rsidR="00E80FE4" w:rsidRDefault="00E80FE4" w:rsidP="00E80FE4">
      <w:pPr>
        <w:rPr>
          <w:rFonts w:ascii="Times New Roman" w:eastAsia="Times New Roman" w:hAnsi="Times New Roman" w:cs="Arial"/>
        </w:rPr>
      </w:pPr>
    </w:p>
    <w:p w14:paraId="76727EC6" w14:textId="77777777" w:rsidR="00E80FE4" w:rsidRDefault="00E80FE4" w:rsidP="00E80FE4">
      <w:pPr>
        <w:rPr>
          <w:rFonts w:ascii="Times New Roman" w:eastAsia="Times New Roman" w:hAnsi="Times New Roman" w:cs="Arial"/>
        </w:rPr>
      </w:pPr>
    </w:p>
    <w:p w14:paraId="217673EF" w14:textId="77777777" w:rsidR="00E80FE4" w:rsidRDefault="00E80FE4" w:rsidP="00E80FE4">
      <w:pPr>
        <w:rPr>
          <w:rFonts w:ascii="Times New Roman" w:eastAsia="Times New Roman" w:hAnsi="Times New Roman" w:cs="Arial"/>
        </w:rPr>
      </w:pPr>
    </w:p>
    <w:p w14:paraId="793A34A5" w14:textId="77777777" w:rsidR="005751B7" w:rsidRDefault="005751B7" w:rsidP="005751B7">
      <w:pPr>
        <w:rPr>
          <w:rFonts w:ascii="Times New Roman" w:eastAsia="Times New Roman" w:hAnsi="Times New Roman"/>
          <w:sz w:val="18"/>
          <w:szCs w:val="18"/>
        </w:rPr>
      </w:pPr>
    </w:p>
    <w:p w14:paraId="49029F6B" w14:textId="77777777" w:rsidR="005751B7" w:rsidRDefault="005751B7" w:rsidP="005751B7">
      <w:pPr>
        <w:rPr>
          <w:rFonts w:ascii="Times New Roman" w:eastAsia="Times New Roman" w:hAnsi="Times New Roman"/>
          <w:sz w:val="18"/>
          <w:szCs w:val="18"/>
        </w:rPr>
      </w:pPr>
    </w:p>
    <w:p w14:paraId="04AAA0EB" w14:textId="77777777" w:rsidR="005751B7" w:rsidRDefault="005751B7" w:rsidP="005751B7">
      <w:pPr>
        <w:rPr>
          <w:rFonts w:ascii="Times New Roman" w:eastAsia="Times New Roman" w:hAnsi="Times New Roman"/>
          <w:sz w:val="18"/>
          <w:szCs w:val="18"/>
        </w:rPr>
      </w:pPr>
    </w:p>
    <w:p w14:paraId="20EC1111" w14:textId="77777777" w:rsidR="005751B7" w:rsidRPr="00227611" w:rsidRDefault="005751B7" w:rsidP="005751B7">
      <w:pPr>
        <w:tabs>
          <w:tab w:val="left" w:pos="2700"/>
        </w:tabs>
        <w:jc w:val="center"/>
        <w:rPr>
          <w:rFonts w:ascii="Arial" w:eastAsia="Times New Roman" w:hAnsi="Arial" w:cs="Arial"/>
          <w:b/>
          <w:bCs/>
          <w:noProof/>
          <w:sz w:val="32"/>
          <w:szCs w:val="32"/>
        </w:rPr>
      </w:pPr>
      <w:r w:rsidRPr="00227611">
        <w:rPr>
          <w:rFonts w:ascii="Times New Roman" w:eastAsia="Times New Roman" w:hAnsi="Times New Roman" w:cs="Arial"/>
          <w:b/>
          <w:bCs/>
          <w:sz w:val="32"/>
          <w:szCs w:val="32"/>
          <w:u w:val="single"/>
        </w:rPr>
        <w:t xml:space="preserve">MODULO NUMERO: </w:t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fldChar w:fldCharType="begin">
          <w:ffData>
            <w:name w:val="c10"/>
            <w:enabled/>
            <w:calcOnExit w:val="0"/>
            <w:textInput>
              <w:default w:val="c10"/>
            </w:textInput>
          </w:ffData>
        </w:fldChar>
      </w:r>
      <w:bookmarkStart w:id="4" w:name="c10"/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instrText xml:space="preserve"> FORMTEXT </w:instrText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fldChar w:fldCharType="separate"/>
      </w:r>
      <w:r>
        <w:rPr>
          <w:rFonts w:ascii="Arial" w:eastAsia="Times New Roman" w:hAnsi="Arial" w:cs="Arial"/>
          <w:b/>
          <w:bCs/>
          <w:noProof/>
          <w:sz w:val="32"/>
          <w:szCs w:val="32"/>
        </w:rPr>
        <w:t>7</w:t>
      </w:r>
      <w:r w:rsidRPr="00227611">
        <w:rPr>
          <w:rFonts w:ascii="Arial" w:eastAsia="Times New Roman" w:hAnsi="Arial" w:cs="Arial"/>
          <w:b/>
          <w:bCs/>
          <w:noProof/>
          <w:sz w:val="32"/>
          <w:szCs w:val="32"/>
        </w:rPr>
        <w:fldChar w:fldCharType="end"/>
      </w:r>
      <w:bookmarkEnd w:id="4"/>
    </w:p>
    <w:p w14:paraId="1B578DC6" w14:textId="77777777" w:rsidR="005751B7" w:rsidRPr="00FB5227" w:rsidRDefault="005751B7" w:rsidP="005751B7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48"/>
          <w:szCs w:val="48"/>
          <w:u w:val="single"/>
        </w:rPr>
      </w:pPr>
    </w:p>
    <w:p w14:paraId="08E69B2E" w14:textId="77777777" w:rsidR="005751B7" w:rsidRDefault="005751B7" w:rsidP="005751B7">
      <w:pPr>
        <w:tabs>
          <w:tab w:val="left" w:pos="2700"/>
        </w:tabs>
        <w:jc w:val="center"/>
        <w:rPr>
          <w:rFonts w:ascii="Times New Roman" w:eastAsia="Times New Roman" w:hAnsi="Times New Roman" w:cs="Arial"/>
          <w:b/>
          <w:bCs/>
          <w:sz w:val="28"/>
          <w:szCs w:val="28"/>
        </w:rPr>
      </w:pPr>
    </w:p>
    <w:p w14:paraId="11DBFAAC" w14:textId="77777777" w:rsidR="005751B7" w:rsidRPr="00227611" w:rsidRDefault="005751B7" w:rsidP="005751B7">
      <w:pPr>
        <w:tabs>
          <w:tab w:val="left" w:pos="2700"/>
        </w:tabs>
        <w:rPr>
          <w:rFonts w:ascii="Times New Roman" w:eastAsia="Times New Roman" w:hAnsi="Times New Roman" w:cs="Arial"/>
          <w:b/>
          <w:bCs/>
          <w:sz w:val="28"/>
          <w:szCs w:val="28"/>
        </w:rPr>
      </w:pP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t xml:space="preserve">TITOLO DEL MODULO: </w:t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NOMENCLATURA</w:t>
      </w:r>
      <w:r w:rsidRPr="00227611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</w:p>
    <w:p w14:paraId="3F2C4C7C" w14:textId="77777777" w:rsidR="005751B7" w:rsidRDefault="005751B7" w:rsidP="005751B7">
      <w:pPr>
        <w:spacing w:before="12"/>
        <w:rPr>
          <w:rFonts w:ascii="Times New Roman" w:eastAsia="Times New Roman" w:hAnsi="Times New Roman" w:cs="Arial"/>
          <w:b/>
          <w:bCs/>
          <w:sz w:val="28"/>
          <w:szCs w:val="28"/>
        </w:rPr>
      </w:pPr>
    </w:p>
    <w:p w14:paraId="2348237D" w14:textId="77777777" w:rsidR="005B383D" w:rsidRDefault="005B383D" w:rsidP="005B383D">
      <w:pPr>
        <w:rPr>
          <w:rFonts w:ascii="Times New Roman" w:eastAsia="Times New Roman" w:hAnsi="Times New Roman"/>
          <w:sz w:val="18"/>
          <w:szCs w:val="18"/>
        </w:rPr>
      </w:pPr>
    </w:p>
    <w:p w14:paraId="21864715" w14:textId="77777777" w:rsidR="005B383D" w:rsidRDefault="005B383D" w:rsidP="005B383D">
      <w:pPr>
        <w:rPr>
          <w:rFonts w:ascii="Times New Roman" w:eastAsia="Times New Roman" w:hAnsi="Times New Roman"/>
          <w:sz w:val="18"/>
          <w:szCs w:val="18"/>
        </w:rPr>
      </w:pPr>
    </w:p>
    <w:p w14:paraId="3761ADD9" w14:textId="77777777" w:rsidR="005B383D" w:rsidRDefault="005B383D" w:rsidP="005B383D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80"/>
            <w:enabled/>
            <w:calcOnExit w:val="0"/>
            <w:textInput>
              <w:default w:val="c80"/>
            </w:textInput>
          </w:ffData>
        </w:fldChar>
      </w:r>
      <w:bookmarkStart w:id="5" w:name="c80"/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Unità didattica n°1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  <w:bookmarkEnd w:id="5"/>
      <w:r>
        <w:rPr>
          <w:rFonts w:ascii="Times New Roman" w:eastAsia="Times New Roman" w:hAnsi="Times New Roman" w:cs="Arial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Arial"/>
          <w:b/>
          <w:bCs/>
          <w:sz w:val="32"/>
          <w:szCs w:val="32"/>
        </w:rPr>
        <w:t xml:space="preserve"> 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bookmarkStart w:id="6" w:name="c1"/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instrText xml:space="preserve"> FORMTEXT </w:instrTex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separate"/>
      </w:r>
      <w:r>
        <w:rPr>
          <w:rFonts w:ascii="Times New Roman" w:eastAsia="Times New Roman" w:hAnsi="Times New Roman" w:cs="Arial"/>
          <w:b/>
          <w:bCs/>
          <w:sz w:val="28"/>
          <w:szCs w:val="28"/>
        </w:rPr>
        <w:t>NOMENCLATURA</w:t>
      </w: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fldChar w:fldCharType="end"/>
      </w:r>
      <w:bookmarkEnd w:id="6"/>
    </w:p>
    <w:p w14:paraId="395720AB" w14:textId="77777777" w:rsidR="005B383D" w:rsidRPr="00F11607" w:rsidRDefault="005B383D" w:rsidP="005B383D">
      <w:pPr>
        <w:rPr>
          <w:rFonts w:ascii="Times New Roman" w:eastAsia="Times New Roman" w:hAnsi="Times New Roman" w:cs="Arial"/>
          <w:b/>
          <w:bCs/>
          <w:sz w:val="28"/>
          <w:szCs w:val="28"/>
        </w:rPr>
      </w:pPr>
      <w:r w:rsidRPr="00F11607">
        <w:rPr>
          <w:rFonts w:ascii="Times New Roman" w:eastAsia="Times New Roman" w:hAnsi="Times New Roman" w:cs="Arial"/>
          <w:b/>
          <w:bCs/>
          <w:sz w:val="28"/>
          <w:szCs w:val="28"/>
        </w:rPr>
        <w:t xml:space="preserve">ARGOMENTI TRATTATI: </w:t>
      </w:r>
    </w:p>
    <w:p w14:paraId="5E8D1ADC" w14:textId="77777777" w:rsidR="005B383D" w:rsidRDefault="005B383D" w:rsidP="005B383D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fldChar w:fldCharType="begin">
          <w:ffData>
            <w:name w:val="c2"/>
            <w:enabled/>
            <w:calcOnExit w:val="0"/>
            <w:textInput>
              <w:default w:val="c02"/>
            </w:textInput>
          </w:ffData>
        </w:fldChar>
      </w:r>
      <w:bookmarkStart w:id="7" w:name="c2"/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Nomenclatura chimica</w:t>
      </w:r>
    </w:p>
    <w:p w14:paraId="664C427C" w14:textId="77777777" w:rsidR="005B383D" w:rsidRDefault="005B383D" w:rsidP="005B383D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t xml:space="preserve"> Reazioni chimiche di sintesi</w:t>
      </w:r>
    </w:p>
    <w:p w14:paraId="169F83B7" w14:textId="77777777" w:rsidR="005B383D" w:rsidRDefault="005B383D" w:rsidP="005B383D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t xml:space="preserve"> Cenni di stechiometria</w:t>
      </w:r>
    </w:p>
    <w:p w14:paraId="008CAFD8" w14:textId="77777777" w:rsidR="005B383D" w:rsidRDefault="005B383D" w:rsidP="005B383D">
      <w:pPr>
        <w:rPr>
          <w:rFonts w:ascii="Times New Roman" w:eastAsia="Times New Roman" w:hAnsi="Times New Roman" w:cs="Arial"/>
        </w:rPr>
      </w:pPr>
      <w:r>
        <w:rPr>
          <w:rFonts w:ascii="Times New Roman" w:eastAsia="Times New Roman" w:hAnsi="Times New Roman" w:cs="Arial"/>
        </w:rPr>
        <w:t xml:space="preserve"> </w:t>
      </w:r>
      <w:r>
        <w:rPr>
          <w:rFonts w:ascii="Times New Roman" w:eastAsia="Times New Roman" w:hAnsi="Times New Roman" w:cs="Arial"/>
        </w:rPr>
        <w:fldChar w:fldCharType="end"/>
      </w:r>
      <w:bookmarkEnd w:id="7"/>
      <w:r>
        <w:rPr>
          <w:rFonts w:ascii="Times New Roman" w:eastAsia="Times New Roman" w:hAnsi="Times New Roman" w:cs="Arial"/>
        </w:rPr>
        <w:fldChar w:fldCharType="begin">
          <w:ffData>
            <w:name w:val="c101"/>
            <w:enabled/>
            <w:calcOnExit w:val="0"/>
            <w:textInput>
              <w:default w:val="c101"/>
            </w:textInput>
          </w:ffData>
        </w:fldChar>
      </w:r>
      <w:bookmarkStart w:id="8" w:name="c101"/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bookmarkEnd w:id="8"/>
      <w:r>
        <w:rPr>
          <w:rFonts w:ascii="Times New Roman" w:eastAsia="Times New Roman" w:hAnsi="Times New Roman" w:cs="Arial"/>
        </w:rPr>
        <w:fldChar w:fldCharType="begin">
          <w:ffData>
            <w:name w:val="c102"/>
            <w:enabled/>
            <w:calcOnExit w:val="0"/>
            <w:textInput>
              <w:default w:val="c102"/>
            </w:textInput>
          </w:ffData>
        </w:fldChar>
      </w:r>
      <w:bookmarkStart w:id="9" w:name="c102"/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bookmarkEnd w:id="9"/>
      <w:r>
        <w:rPr>
          <w:rFonts w:ascii="Times New Roman" w:eastAsia="Times New Roman" w:hAnsi="Times New Roman" w:cs="Arial"/>
        </w:rPr>
        <w:fldChar w:fldCharType="begin">
          <w:ffData>
            <w:name w:val="c103"/>
            <w:enabled/>
            <w:calcOnExit w:val="0"/>
            <w:textInput>
              <w:default w:val="c103"/>
            </w:textInput>
          </w:ffData>
        </w:fldChar>
      </w:r>
      <w:bookmarkStart w:id="10" w:name="c103"/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bookmarkEnd w:id="10"/>
      <w:r>
        <w:rPr>
          <w:rFonts w:ascii="Times New Roman" w:eastAsia="Times New Roman" w:hAnsi="Times New Roman" w:cs="Arial"/>
        </w:rPr>
        <w:fldChar w:fldCharType="begin">
          <w:ffData>
            <w:name w:val="c104"/>
            <w:enabled/>
            <w:calcOnExit w:val="0"/>
            <w:textInput>
              <w:default w:val="c104"/>
            </w:textInput>
          </w:ffData>
        </w:fldChar>
      </w:r>
      <w:bookmarkStart w:id="11" w:name="c104"/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bookmarkEnd w:id="11"/>
      <w:r>
        <w:rPr>
          <w:rFonts w:ascii="Times New Roman" w:eastAsia="Times New Roman" w:hAnsi="Times New Roman" w:cs="Arial"/>
        </w:rPr>
        <w:fldChar w:fldCharType="begin">
          <w:ffData>
            <w:name w:val="C121"/>
            <w:enabled/>
            <w:calcOnExit w:val="0"/>
            <w:textInput>
              <w:default w:val="c121"/>
              <w:maxLength w:val="32700"/>
            </w:textInput>
          </w:ffData>
        </w:fldChar>
      </w:r>
      <w:bookmarkStart w:id="12" w:name="C121"/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bookmarkEnd w:id="12"/>
      <w:r>
        <w:rPr>
          <w:rFonts w:ascii="Times New Roman" w:eastAsia="Times New Roman" w:hAnsi="Times New Roman" w:cs="Arial"/>
        </w:rPr>
        <w:fldChar w:fldCharType="begin">
          <w:ffData>
            <w:name w:val="C122"/>
            <w:enabled/>
            <w:calcOnExit w:val="0"/>
            <w:textInput>
              <w:default w:val="c122"/>
              <w:maxLength w:val="32700"/>
            </w:textInput>
          </w:ffData>
        </w:fldChar>
      </w:r>
      <w:bookmarkStart w:id="13" w:name="C122"/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bookmarkEnd w:id="13"/>
      <w:r>
        <w:rPr>
          <w:rFonts w:ascii="Times New Roman" w:eastAsia="Times New Roman" w:hAnsi="Times New Roman" w:cs="Arial"/>
        </w:rPr>
        <w:fldChar w:fldCharType="begin">
          <w:ffData>
            <w:name w:val="C123"/>
            <w:enabled/>
            <w:calcOnExit w:val="0"/>
            <w:textInput>
              <w:default w:val="c123"/>
              <w:maxLength w:val="32700"/>
            </w:textInput>
          </w:ffData>
        </w:fldChar>
      </w:r>
      <w:bookmarkStart w:id="14" w:name="C123"/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bookmarkEnd w:id="14"/>
      <w:r>
        <w:rPr>
          <w:rFonts w:ascii="Times New Roman" w:eastAsia="Times New Roman" w:hAnsi="Times New Roman" w:cs="Arial"/>
        </w:rPr>
        <w:fldChar w:fldCharType="begin">
          <w:ffData>
            <w:name w:val="C124"/>
            <w:enabled/>
            <w:calcOnExit w:val="0"/>
            <w:textInput>
              <w:default w:val="c124"/>
              <w:maxLength w:val="32700"/>
            </w:textInput>
          </w:ffData>
        </w:fldChar>
      </w:r>
      <w:bookmarkStart w:id="15" w:name="C124"/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bookmarkEnd w:id="15"/>
      <w:r>
        <w:rPr>
          <w:rFonts w:ascii="Times New Roman" w:eastAsia="Times New Roman" w:hAnsi="Times New Roman" w:cs="Arial"/>
        </w:rPr>
        <w:fldChar w:fldCharType="begin">
          <w:ffData>
            <w:name w:val="c125"/>
            <w:enabled/>
            <w:calcOnExit w:val="0"/>
            <w:textInput>
              <w:default w:val="c125"/>
              <w:maxLength w:val="32700"/>
            </w:textInput>
          </w:ffData>
        </w:fldChar>
      </w:r>
      <w:bookmarkStart w:id="16" w:name="c125"/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t> </w:t>
      </w:r>
      <w:r>
        <w:rPr>
          <w:rFonts w:ascii="Times New Roman" w:eastAsia="Times New Roman" w:hAnsi="Times New Roman" w:cs="Arial"/>
        </w:rPr>
        <w:fldChar w:fldCharType="end"/>
      </w:r>
      <w:bookmarkEnd w:id="16"/>
    </w:p>
    <w:p w14:paraId="304292F7" w14:textId="77777777" w:rsidR="005B383D" w:rsidRDefault="005B383D" w:rsidP="005B383D">
      <w:pPr>
        <w:rPr>
          <w:rFonts w:ascii="Times New Roman" w:eastAsia="Times New Roman" w:hAnsi="Times New Roman" w:cs="Arial"/>
        </w:rPr>
      </w:pPr>
    </w:p>
    <w:p w14:paraId="050CC8A1" w14:textId="77777777" w:rsidR="005B383D" w:rsidRDefault="005B383D" w:rsidP="005B383D">
      <w:pPr>
        <w:rPr>
          <w:rFonts w:ascii="Times New Roman" w:eastAsia="Times New Roman" w:hAnsi="Times New Roman" w:cs="Arial"/>
        </w:rPr>
      </w:pPr>
    </w:p>
    <w:p w14:paraId="56797E9F" w14:textId="77777777" w:rsidR="005B383D" w:rsidRDefault="005B383D" w:rsidP="005B383D">
      <w:pPr>
        <w:rPr>
          <w:rFonts w:ascii="Times New Roman" w:eastAsia="Times New Roman" w:hAnsi="Times New Roman" w:cs="Arial"/>
        </w:rPr>
      </w:pPr>
    </w:p>
    <w:p w14:paraId="0DFB8FD1" w14:textId="77777777" w:rsidR="005B383D" w:rsidRDefault="005B383D" w:rsidP="005B383D">
      <w:pPr>
        <w:rPr>
          <w:rFonts w:ascii="Times New Roman" w:eastAsia="Times New Roman" w:hAnsi="Times New Roman" w:cs="Arial"/>
        </w:rPr>
      </w:pPr>
    </w:p>
    <w:p w14:paraId="68047777" w14:textId="0E67F8C2" w:rsidR="00A30FC7" w:rsidRPr="00144791" w:rsidRDefault="00A30FC7" w:rsidP="00144791"/>
    <w:sectPr w:rsidR="00A30FC7" w:rsidRPr="00144791" w:rsidSect="00A30F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320" w:right="1140" w:bottom="280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FB241" w14:textId="77777777" w:rsidR="00E5350E" w:rsidRDefault="00E5350E" w:rsidP="002A2A1A">
      <w:r>
        <w:separator/>
      </w:r>
    </w:p>
  </w:endnote>
  <w:endnote w:type="continuationSeparator" w:id="0">
    <w:p w14:paraId="723ACDE5" w14:textId="77777777" w:rsidR="00E5350E" w:rsidRDefault="00E5350E" w:rsidP="002A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90FBC" w14:textId="77777777" w:rsidR="00E8539A" w:rsidRDefault="00E8539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1C1F7" w14:textId="77777777" w:rsidR="00D519C4" w:rsidRDefault="00D519C4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 w:rsidR="00072A55">
      <w:rPr>
        <w:noProof/>
      </w:rPr>
      <w:t>1</w:t>
    </w:r>
    <w:r>
      <w:fldChar w:fldCharType="end"/>
    </w:r>
  </w:p>
  <w:p w14:paraId="416B1685" w14:textId="77777777" w:rsidR="00901CB7" w:rsidRDefault="00901CB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56A88" w14:textId="77777777" w:rsidR="00E8539A" w:rsidRDefault="00E8539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C0A29" w14:textId="77777777" w:rsidR="00E5350E" w:rsidRDefault="00E5350E" w:rsidP="002A2A1A">
      <w:r>
        <w:separator/>
      </w:r>
    </w:p>
  </w:footnote>
  <w:footnote w:type="continuationSeparator" w:id="0">
    <w:p w14:paraId="38EAFAAE" w14:textId="77777777" w:rsidR="00E5350E" w:rsidRDefault="00E5350E" w:rsidP="002A2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89A72" w14:textId="77777777" w:rsidR="00E8539A" w:rsidRDefault="00E8539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A0" w:firstRow="1" w:lastRow="0" w:firstColumn="1" w:lastColumn="0" w:noHBand="0" w:noVBand="0"/>
    </w:tblPr>
    <w:tblGrid>
      <w:gridCol w:w="1648"/>
      <w:gridCol w:w="5552"/>
      <w:gridCol w:w="3011"/>
    </w:tblGrid>
    <w:tr w:rsidR="00E8539A" w14:paraId="63E6E13E" w14:textId="77777777" w:rsidTr="00E8539A">
      <w:tc>
        <w:tcPr>
          <w:tcW w:w="1648" w:type="dxa"/>
          <w:vMerge w:val="restart"/>
          <w:hideMark/>
        </w:tcPr>
        <w:p w14:paraId="3DEDA780" w14:textId="5710032E" w:rsidR="00E8539A" w:rsidRDefault="00E45E11">
          <w:pPr>
            <w:pStyle w:val="Titoletto"/>
            <w:spacing w:before="40" w:after="40" w:line="240" w:lineRule="auto"/>
            <w:ind w:left="0" w:right="0"/>
            <w:jc w:val="center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17284B4C" wp14:editId="3999A9B3">
                <wp:extent cx="1028700" cy="998220"/>
                <wp:effectExtent l="0" t="0" r="0" b="0"/>
                <wp:docPr id="1" name="Immagin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3" w:type="dxa"/>
          <w:gridSpan w:val="2"/>
          <w:hideMark/>
        </w:tcPr>
        <w:p w14:paraId="613FB3F0" w14:textId="77777777" w:rsidR="00E8539A" w:rsidRDefault="00E8539A">
          <w:pPr>
            <w:pStyle w:val="Titoletto"/>
            <w:spacing w:after="57" w:line="288" w:lineRule="auto"/>
            <w:ind w:left="0" w:right="0"/>
            <w:jc w:val="center"/>
            <w:rPr>
              <w:rFonts w:ascii="Arial Rounded MT Bold" w:hAnsi="Arial Rounded MT Bold" w:cs="Arial Rounded MT Bold"/>
              <w:sz w:val="26"/>
              <w:szCs w:val="26"/>
            </w:rPr>
          </w:pPr>
          <w:r>
            <w:rPr>
              <w:rFonts w:ascii="Arial Rounded MT Bold" w:hAnsi="Arial Rounded MT Bold" w:cs="Arial Rounded MT Bold"/>
              <w:b/>
              <w:bCs/>
              <w:sz w:val="26"/>
              <w:szCs w:val="26"/>
            </w:rPr>
            <w:t>ISTITUTO TECNICO “CAMILLO MORIGIA - LUIGI PERDISA”</w:t>
          </w:r>
        </w:p>
      </w:tc>
    </w:tr>
    <w:tr w:rsidR="00E8539A" w14:paraId="1B02AA0B" w14:textId="77777777" w:rsidTr="00E8539A">
      <w:trPr>
        <w:trHeight w:val="774"/>
      </w:trPr>
      <w:tc>
        <w:tcPr>
          <w:tcW w:w="1648" w:type="dxa"/>
          <w:vMerge/>
          <w:vAlign w:val="center"/>
          <w:hideMark/>
        </w:tcPr>
        <w:p w14:paraId="2B5BE64F" w14:textId="77777777" w:rsidR="00E8539A" w:rsidRDefault="00E8539A">
          <w:pPr>
            <w:rPr>
              <w:sz w:val="20"/>
              <w:szCs w:val="20"/>
            </w:rPr>
          </w:pPr>
        </w:p>
      </w:tc>
      <w:tc>
        <w:tcPr>
          <w:tcW w:w="5552" w:type="dxa"/>
          <w:hideMark/>
        </w:tcPr>
        <w:p w14:paraId="7F9F35EB" w14:textId="77777777" w:rsidR="00E8539A" w:rsidRDefault="00E8539A">
          <w:pPr>
            <w:pStyle w:val="Titoletto"/>
            <w:spacing w:line="240" w:lineRule="auto"/>
            <w:ind w:left="113" w:right="113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Sede amministrativa, indirizzi Geometri e Grafica:</w:t>
          </w:r>
        </w:p>
        <w:p w14:paraId="19E474AE" w14:textId="77777777" w:rsidR="00E8539A" w:rsidRDefault="00E8539A">
          <w:pPr>
            <w:pStyle w:val="Titoletto"/>
            <w:spacing w:line="240" w:lineRule="auto"/>
            <w:ind w:left="113" w:right="113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Via Guglielmo Marconi 6 – 48124 Ravenna,</w:t>
          </w:r>
        </w:p>
        <w:p w14:paraId="6C5CF7DF" w14:textId="77777777" w:rsidR="00E8539A" w:rsidRDefault="00E8539A">
          <w:pPr>
            <w:pStyle w:val="Titoletto"/>
            <w:spacing w:line="240" w:lineRule="auto"/>
            <w:ind w:left="113" w:right="113"/>
            <w:jc w:val="right"/>
            <w:rPr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0544-400287; Fax: 0544-400289</w:t>
          </w:r>
        </w:p>
        <w:p w14:paraId="459E1CD9" w14:textId="77777777" w:rsidR="00E8539A" w:rsidRDefault="00E8539A">
          <w:pPr>
            <w:pStyle w:val="Textbody"/>
            <w:spacing w:after="0" w:line="240" w:lineRule="auto"/>
            <w:ind w:left="113" w:right="113"/>
            <w:rPr>
              <w:sz w:val="16"/>
              <w:szCs w:val="16"/>
            </w:rPr>
          </w:pPr>
          <w:r>
            <w:rPr>
              <w:sz w:val="16"/>
              <w:szCs w:val="16"/>
            </w:rPr>
            <w:t>Sede indirizzo Agrario e Azienda Agraria:</w:t>
          </w:r>
        </w:p>
        <w:p w14:paraId="5DC58DF7" w14:textId="77777777" w:rsidR="00E8539A" w:rsidRDefault="00E8539A">
          <w:pPr>
            <w:pStyle w:val="Textbody"/>
            <w:spacing w:after="0" w:line="240" w:lineRule="auto"/>
            <w:ind w:left="113" w:right="113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Via Dell’Agricoltura 5 – 48123 Ravenna;</w:t>
          </w:r>
        </w:p>
        <w:p w14:paraId="7EE43476" w14:textId="77777777" w:rsidR="00E8539A" w:rsidRDefault="00E8539A">
          <w:pPr>
            <w:pStyle w:val="Textbody"/>
            <w:spacing w:after="0" w:line="240" w:lineRule="auto"/>
            <w:ind w:left="113" w:right="113"/>
            <w:jc w:val="right"/>
            <w:rPr>
              <w:rFonts w:cs="Times New Roman"/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0544-450079, Fax: 0544-450787</w:t>
          </w:r>
        </w:p>
      </w:tc>
      <w:tc>
        <w:tcPr>
          <w:tcW w:w="3011" w:type="dxa"/>
          <w:vAlign w:val="center"/>
          <w:hideMark/>
        </w:tcPr>
        <w:p w14:paraId="13BD9D1D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E-Mail: </w:t>
          </w:r>
          <w:hyperlink r:id="rId2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ratl02000l@istruzione.it</w:t>
            </w:r>
          </w:hyperlink>
        </w:p>
        <w:p w14:paraId="6C4119F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PEC: </w:t>
          </w:r>
          <w:r>
            <w:rPr>
              <w:rStyle w:val="Internetlink"/>
              <w:rFonts w:ascii="Arial" w:hAnsi="Arial" w:cs="Arial"/>
              <w:i/>
              <w:iCs/>
              <w:sz w:val="16"/>
              <w:szCs w:val="16"/>
            </w:rPr>
            <w:t>ratl02000l@pec.istruzione.it</w:t>
          </w:r>
        </w:p>
        <w:p w14:paraId="188D9D3B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WEB: </w:t>
          </w:r>
          <w:hyperlink r:id="rId3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http://</w:t>
            </w:r>
          </w:hyperlink>
          <w:hyperlink r:id="rId4" w:history="1">
            <w:r>
              <w:rPr>
                <w:rStyle w:val="Internetlink"/>
                <w:rFonts w:ascii="Arial" w:hAnsi="Arial" w:cs="Arial"/>
                <w:i/>
                <w:iCs/>
                <w:sz w:val="16"/>
                <w:szCs w:val="16"/>
              </w:rPr>
              <w:t>www.itmorigiaperdisa.it</w:t>
            </w:r>
          </w:hyperlink>
        </w:p>
        <w:p w14:paraId="0BD5900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i/>
              <w:iCs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>Codice Fiscale n. 92082620391</w:t>
          </w:r>
        </w:p>
      </w:tc>
    </w:tr>
  </w:tbl>
  <w:p w14:paraId="50423180" w14:textId="77777777" w:rsidR="00901CB7" w:rsidRDefault="00901CB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75CBA" w14:textId="77777777" w:rsidR="00E8539A" w:rsidRDefault="00E8539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10447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5344DFA"/>
    <w:multiLevelType w:val="hybridMultilevel"/>
    <w:tmpl w:val="766C85F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44D7A"/>
    <w:multiLevelType w:val="multilevel"/>
    <w:tmpl w:val="E06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5C88"/>
    <w:multiLevelType w:val="hybridMultilevel"/>
    <w:tmpl w:val="0E0C5C0C"/>
    <w:lvl w:ilvl="0" w:tplc="5134D2B2">
      <w:start w:val="1"/>
      <w:numFmt w:val="bullet"/>
      <w:lvlText w:val=""/>
      <w:lvlJc w:val="left"/>
      <w:pPr>
        <w:tabs>
          <w:tab w:val="num" w:pos="1596"/>
        </w:tabs>
        <w:ind w:left="1596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9" w15:restartNumberingAfterBreak="0">
    <w:nsid w:val="0CE26CBE"/>
    <w:multiLevelType w:val="hybridMultilevel"/>
    <w:tmpl w:val="02387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403CC"/>
    <w:multiLevelType w:val="hybridMultilevel"/>
    <w:tmpl w:val="D3D6323A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185059CF"/>
    <w:multiLevelType w:val="hybridMultilevel"/>
    <w:tmpl w:val="A22296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379E2"/>
    <w:multiLevelType w:val="hybridMultilevel"/>
    <w:tmpl w:val="453804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82799"/>
    <w:multiLevelType w:val="hybridMultilevel"/>
    <w:tmpl w:val="A198B0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204388"/>
    <w:multiLevelType w:val="hybridMultilevel"/>
    <w:tmpl w:val="D4CC22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0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E207A"/>
    <w:multiLevelType w:val="hybridMultilevel"/>
    <w:tmpl w:val="3E6294A2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A595D1A"/>
    <w:multiLevelType w:val="hybridMultilevel"/>
    <w:tmpl w:val="E806DCB8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A65285"/>
    <w:multiLevelType w:val="hybridMultilevel"/>
    <w:tmpl w:val="DE26FD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B0BAF"/>
    <w:multiLevelType w:val="hybridMultilevel"/>
    <w:tmpl w:val="C890BDF8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50175B2F"/>
    <w:multiLevelType w:val="hybridMultilevel"/>
    <w:tmpl w:val="31B694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115B2"/>
    <w:multiLevelType w:val="multilevel"/>
    <w:tmpl w:val="012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8F620D0"/>
    <w:multiLevelType w:val="hybridMultilevel"/>
    <w:tmpl w:val="2A0EE1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B66890"/>
    <w:multiLevelType w:val="hybridMultilevel"/>
    <w:tmpl w:val="E4BA74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BEE56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06880"/>
    <w:multiLevelType w:val="hybridMultilevel"/>
    <w:tmpl w:val="69764CF0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6D3F53F9"/>
    <w:multiLevelType w:val="hybridMultilevel"/>
    <w:tmpl w:val="400C82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2207C"/>
    <w:multiLevelType w:val="hybridMultilevel"/>
    <w:tmpl w:val="B4769684"/>
    <w:lvl w:ilvl="0" w:tplc="5134D2B2">
      <w:start w:val="1"/>
      <w:numFmt w:val="bullet"/>
      <w:lvlText w:val=""/>
      <w:lvlJc w:val="left"/>
      <w:pPr>
        <w:tabs>
          <w:tab w:val="num" w:pos="2031"/>
        </w:tabs>
        <w:ind w:left="2031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num w:numId="1" w16cid:durableId="1024135487">
    <w:abstractNumId w:val="3"/>
  </w:num>
  <w:num w:numId="2" w16cid:durableId="1110662740">
    <w:abstractNumId w:val="1"/>
  </w:num>
  <w:num w:numId="3" w16cid:durableId="2031837561">
    <w:abstractNumId w:val="2"/>
  </w:num>
  <w:num w:numId="4" w16cid:durableId="597754370">
    <w:abstractNumId w:val="19"/>
  </w:num>
  <w:num w:numId="5" w16cid:durableId="1169520911">
    <w:abstractNumId w:val="17"/>
  </w:num>
  <w:num w:numId="6" w16cid:durableId="2055763014">
    <w:abstractNumId w:val="12"/>
  </w:num>
  <w:num w:numId="7" w16cid:durableId="1640570949">
    <w:abstractNumId w:val="13"/>
  </w:num>
  <w:num w:numId="8" w16cid:durableId="628441455">
    <w:abstractNumId w:val="9"/>
  </w:num>
  <w:num w:numId="9" w16cid:durableId="215553054">
    <w:abstractNumId w:val="21"/>
  </w:num>
  <w:num w:numId="10" w16cid:durableId="2098743390">
    <w:abstractNumId w:val="22"/>
  </w:num>
  <w:num w:numId="11" w16cid:durableId="2085688640">
    <w:abstractNumId w:val="6"/>
  </w:num>
  <w:num w:numId="12" w16cid:durableId="1912883413">
    <w:abstractNumId w:val="0"/>
  </w:num>
  <w:num w:numId="13" w16cid:durableId="1555850254">
    <w:abstractNumId w:val="4"/>
  </w:num>
  <w:num w:numId="14" w16cid:durableId="762647669">
    <w:abstractNumId w:val="5"/>
  </w:num>
  <w:num w:numId="15" w16cid:durableId="2141603376">
    <w:abstractNumId w:val="7"/>
  </w:num>
  <w:num w:numId="16" w16cid:durableId="1548637152">
    <w:abstractNumId w:val="16"/>
  </w:num>
  <w:num w:numId="17" w16cid:durableId="1972130091">
    <w:abstractNumId w:val="8"/>
  </w:num>
  <w:num w:numId="18" w16cid:durableId="326714356">
    <w:abstractNumId w:val="25"/>
  </w:num>
  <w:num w:numId="19" w16cid:durableId="673604294">
    <w:abstractNumId w:val="24"/>
  </w:num>
  <w:num w:numId="20" w16cid:durableId="230964455">
    <w:abstractNumId w:val="14"/>
  </w:num>
  <w:num w:numId="21" w16cid:durableId="818570708">
    <w:abstractNumId w:val="23"/>
  </w:num>
  <w:num w:numId="22" w16cid:durableId="1370495491">
    <w:abstractNumId w:val="10"/>
  </w:num>
  <w:num w:numId="23" w16cid:durableId="145054236">
    <w:abstractNumId w:val="18"/>
  </w:num>
  <w:num w:numId="24" w16cid:durableId="991519984">
    <w:abstractNumId w:val="15"/>
  </w:num>
  <w:num w:numId="25" w16cid:durableId="86273144">
    <w:abstractNumId w:val="11"/>
  </w:num>
  <w:num w:numId="26" w16cid:durableId="19448472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D3"/>
    <w:rsid w:val="00007354"/>
    <w:rsid w:val="00016D31"/>
    <w:rsid w:val="0002174A"/>
    <w:rsid w:val="00070802"/>
    <w:rsid w:val="00072A55"/>
    <w:rsid w:val="00075AEF"/>
    <w:rsid w:val="00077E11"/>
    <w:rsid w:val="0008241B"/>
    <w:rsid w:val="00094908"/>
    <w:rsid w:val="000A1984"/>
    <w:rsid w:val="000B2EF5"/>
    <w:rsid w:val="000C2D28"/>
    <w:rsid w:val="000E492D"/>
    <w:rsid w:val="001344DB"/>
    <w:rsid w:val="00144791"/>
    <w:rsid w:val="00163262"/>
    <w:rsid w:val="001719C2"/>
    <w:rsid w:val="00184318"/>
    <w:rsid w:val="00184E1C"/>
    <w:rsid w:val="00197E7A"/>
    <w:rsid w:val="001A04FC"/>
    <w:rsid w:val="001B4D95"/>
    <w:rsid w:val="001B67E9"/>
    <w:rsid w:val="001C03AE"/>
    <w:rsid w:val="001F78D3"/>
    <w:rsid w:val="001F7E65"/>
    <w:rsid w:val="00200527"/>
    <w:rsid w:val="0020527A"/>
    <w:rsid w:val="00207F9A"/>
    <w:rsid w:val="00264B82"/>
    <w:rsid w:val="00270572"/>
    <w:rsid w:val="00271ADE"/>
    <w:rsid w:val="002876D4"/>
    <w:rsid w:val="002942D5"/>
    <w:rsid w:val="002A2A1A"/>
    <w:rsid w:val="002B554F"/>
    <w:rsid w:val="002C3772"/>
    <w:rsid w:val="002D6893"/>
    <w:rsid w:val="002E1A52"/>
    <w:rsid w:val="002F1266"/>
    <w:rsid w:val="002F13FF"/>
    <w:rsid w:val="002F7292"/>
    <w:rsid w:val="003179AC"/>
    <w:rsid w:val="003D400B"/>
    <w:rsid w:val="003F07E9"/>
    <w:rsid w:val="00457D14"/>
    <w:rsid w:val="0047398D"/>
    <w:rsid w:val="00480029"/>
    <w:rsid w:val="00492B51"/>
    <w:rsid w:val="004B329F"/>
    <w:rsid w:val="004C0408"/>
    <w:rsid w:val="004C2360"/>
    <w:rsid w:val="004D686E"/>
    <w:rsid w:val="004D74EE"/>
    <w:rsid w:val="004F4DA5"/>
    <w:rsid w:val="0051302D"/>
    <w:rsid w:val="00513BF7"/>
    <w:rsid w:val="005310CB"/>
    <w:rsid w:val="0053464D"/>
    <w:rsid w:val="005371C6"/>
    <w:rsid w:val="00544897"/>
    <w:rsid w:val="005751B7"/>
    <w:rsid w:val="00586541"/>
    <w:rsid w:val="005913A5"/>
    <w:rsid w:val="00596099"/>
    <w:rsid w:val="005A2BD6"/>
    <w:rsid w:val="005B383D"/>
    <w:rsid w:val="005B4230"/>
    <w:rsid w:val="005B4D0E"/>
    <w:rsid w:val="00600E8A"/>
    <w:rsid w:val="00605847"/>
    <w:rsid w:val="006138A0"/>
    <w:rsid w:val="00641B07"/>
    <w:rsid w:val="0067046E"/>
    <w:rsid w:val="00681F88"/>
    <w:rsid w:val="00693706"/>
    <w:rsid w:val="0069565F"/>
    <w:rsid w:val="006B5EF6"/>
    <w:rsid w:val="006C4196"/>
    <w:rsid w:val="006C59BF"/>
    <w:rsid w:val="006D675A"/>
    <w:rsid w:val="006E078D"/>
    <w:rsid w:val="006E4629"/>
    <w:rsid w:val="006E5A9B"/>
    <w:rsid w:val="00751FE0"/>
    <w:rsid w:val="00755604"/>
    <w:rsid w:val="00761A23"/>
    <w:rsid w:val="007A7B3A"/>
    <w:rsid w:val="007B4A9D"/>
    <w:rsid w:val="007B5962"/>
    <w:rsid w:val="007C4A86"/>
    <w:rsid w:val="007E1812"/>
    <w:rsid w:val="00810222"/>
    <w:rsid w:val="0082060E"/>
    <w:rsid w:val="00826F82"/>
    <w:rsid w:val="00830A78"/>
    <w:rsid w:val="008558E0"/>
    <w:rsid w:val="00873705"/>
    <w:rsid w:val="00892D34"/>
    <w:rsid w:val="008A5DF8"/>
    <w:rsid w:val="008B3870"/>
    <w:rsid w:val="008B4EF1"/>
    <w:rsid w:val="008B60CA"/>
    <w:rsid w:val="008C2B9D"/>
    <w:rsid w:val="00901CB7"/>
    <w:rsid w:val="00907823"/>
    <w:rsid w:val="00910BBA"/>
    <w:rsid w:val="00912D17"/>
    <w:rsid w:val="00914271"/>
    <w:rsid w:val="009211C4"/>
    <w:rsid w:val="00924984"/>
    <w:rsid w:val="009310F8"/>
    <w:rsid w:val="00946B1C"/>
    <w:rsid w:val="009A0E87"/>
    <w:rsid w:val="009B0DEC"/>
    <w:rsid w:val="009B199C"/>
    <w:rsid w:val="009B715B"/>
    <w:rsid w:val="009D5C90"/>
    <w:rsid w:val="009E05D9"/>
    <w:rsid w:val="009F0986"/>
    <w:rsid w:val="009F5017"/>
    <w:rsid w:val="00A14437"/>
    <w:rsid w:val="00A30FC7"/>
    <w:rsid w:val="00A36F04"/>
    <w:rsid w:val="00A51CB9"/>
    <w:rsid w:val="00A51E4E"/>
    <w:rsid w:val="00A55AA0"/>
    <w:rsid w:val="00A73D17"/>
    <w:rsid w:val="00A804BA"/>
    <w:rsid w:val="00A910C0"/>
    <w:rsid w:val="00A9286F"/>
    <w:rsid w:val="00AD20F4"/>
    <w:rsid w:val="00AE0355"/>
    <w:rsid w:val="00AE060C"/>
    <w:rsid w:val="00AF3225"/>
    <w:rsid w:val="00B00F32"/>
    <w:rsid w:val="00B8108B"/>
    <w:rsid w:val="00B9331E"/>
    <w:rsid w:val="00BA7164"/>
    <w:rsid w:val="00BD11A8"/>
    <w:rsid w:val="00BE4905"/>
    <w:rsid w:val="00BE6077"/>
    <w:rsid w:val="00BF1C61"/>
    <w:rsid w:val="00C21058"/>
    <w:rsid w:val="00C63B11"/>
    <w:rsid w:val="00C6655D"/>
    <w:rsid w:val="00CA1915"/>
    <w:rsid w:val="00CA3122"/>
    <w:rsid w:val="00CB7FC4"/>
    <w:rsid w:val="00CC2939"/>
    <w:rsid w:val="00CC58EB"/>
    <w:rsid w:val="00CD6BE0"/>
    <w:rsid w:val="00CE26ED"/>
    <w:rsid w:val="00CE5B1C"/>
    <w:rsid w:val="00D07A4C"/>
    <w:rsid w:val="00D40045"/>
    <w:rsid w:val="00D519C4"/>
    <w:rsid w:val="00D5352E"/>
    <w:rsid w:val="00D54DD0"/>
    <w:rsid w:val="00D5684C"/>
    <w:rsid w:val="00DD2522"/>
    <w:rsid w:val="00DD5FF0"/>
    <w:rsid w:val="00E12A99"/>
    <w:rsid w:val="00E41664"/>
    <w:rsid w:val="00E43BD8"/>
    <w:rsid w:val="00E45E11"/>
    <w:rsid w:val="00E519DC"/>
    <w:rsid w:val="00E5350E"/>
    <w:rsid w:val="00E5458A"/>
    <w:rsid w:val="00E75F7A"/>
    <w:rsid w:val="00E80FE4"/>
    <w:rsid w:val="00E8539A"/>
    <w:rsid w:val="00EA3EE0"/>
    <w:rsid w:val="00EC0829"/>
    <w:rsid w:val="00EC7C0C"/>
    <w:rsid w:val="00ED203D"/>
    <w:rsid w:val="00ED2F7D"/>
    <w:rsid w:val="00ED3B94"/>
    <w:rsid w:val="00ED7405"/>
    <w:rsid w:val="00EE0F04"/>
    <w:rsid w:val="00EE1CA0"/>
    <w:rsid w:val="00EE1CB7"/>
    <w:rsid w:val="00EE3363"/>
    <w:rsid w:val="00EF2EC6"/>
    <w:rsid w:val="00EF3B39"/>
    <w:rsid w:val="00EF7850"/>
    <w:rsid w:val="00F02955"/>
    <w:rsid w:val="00F148C4"/>
    <w:rsid w:val="00F30F19"/>
    <w:rsid w:val="00F370B2"/>
    <w:rsid w:val="00F47CCD"/>
    <w:rsid w:val="00F5372A"/>
    <w:rsid w:val="00F658FC"/>
    <w:rsid w:val="00F830F8"/>
    <w:rsid w:val="00FA6A15"/>
    <w:rsid w:val="00FB56FA"/>
    <w:rsid w:val="00FF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A5CD6"/>
  <w15:chartTrackingRefBased/>
  <w15:docId w15:val="{5505277F-4A22-4AD8-B8D1-F03C4C35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78D3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2BD6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A2BD6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1F78D3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  <w:sz w:val="20"/>
      <w:szCs w:val="20"/>
      <w:lang w:val="x-none" w:eastAsia="x-non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10F8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1F78D3"/>
    <w:pPr>
      <w:spacing w:before="240" w:after="60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ar-SA"/>
    </w:rPr>
  </w:style>
  <w:style w:type="paragraph" w:styleId="Titolo6">
    <w:name w:val="heading 6"/>
    <w:basedOn w:val="Normale"/>
    <w:next w:val="Normale"/>
    <w:link w:val="Titolo6Carattere"/>
    <w:qFormat/>
    <w:rsid w:val="009310F8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10F8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lang w:val="en-US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10F8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lang w:val="en-US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10F8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uiPriority w:val="9"/>
    <w:rsid w:val="001F78D3"/>
    <w:rPr>
      <w:rFonts w:ascii="Calibri" w:eastAsia="MS Gothic" w:hAnsi="Calibri" w:cs="Times New Roman"/>
      <w:b/>
      <w:bCs/>
      <w:color w:val="4F81BD"/>
    </w:rPr>
  </w:style>
  <w:style w:type="character" w:customStyle="1" w:styleId="Titolo5Carattere">
    <w:name w:val="Titolo 5 Carattere"/>
    <w:link w:val="Titolo5"/>
    <w:uiPriority w:val="9"/>
    <w:rsid w:val="001F78D3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paragraph" w:styleId="Titolo">
    <w:name w:val="Title"/>
    <w:basedOn w:val="Normale"/>
    <w:next w:val="Sottotitolo"/>
    <w:link w:val="TitoloCarattere"/>
    <w:qFormat/>
    <w:rsid w:val="001F78D3"/>
    <w:pPr>
      <w:suppressAutoHyphens/>
      <w:jc w:val="center"/>
    </w:pPr>
    <w:rPr>
      <w:rFonts w:ascii="Times New Roman" w:eastAsia="Times New Roman" w:hAnsi="Times New Roman"/>
      <w:sz w:val="20"/>
      <w:szCs w:val="20"/>
      <w:lang w:val="x-none" w:eastAsia="he-IL" w:bidi="he-IL"/>
    </w:rPr>
  </w:style>
  <w:style w:type="character" w:customStyle="1" w:styleId="TitoloCarattere">
    <w:name w:val="Titolo Carattere"/>
    <w:link w:val="Titolo"/>
    <w:rsid w:val="001F78D3"/>
    <w:rPr>
      <w:rFonts w:ascii="Times New Roman" w:eastAsia="Times New Roman" w:hAnsi="Times New Roman" w:cs="Times New Roman"/>
      <w:szCs w:val="20"/>
      <w:lang w:eastAsia="he-IL" w:bidi="he-IL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78D3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0"/>
      <w:szCs w:val="20"/>
      <w:lang w:val="x-none" w:eastAsia="x-none"/>
    </w:rPr>
  </w:style>
  <w:style w:type="character" w:customStyle="1" w:styleId="SottotitoloCarattere">
    <w:name w:val="Sottotitolo Carattere"/>
    <w:link w:val="Sottotitolo"/>
    <w:uiPriority w:val="11"/>
    <w:rsid w:val="001F78D3"/>
    <w:rPr>
      <w:rFonts w:ascii="Calibri" w:eastAsia="MS Gothic" w:hAnsi="Calibri" w:cs="Times New Roman"/>
      <w:i/>
      <w:iCs/>
      <w:color w:val="4F81BD"/>
      <w:spacing w:val="15"/>
    </w:rPr>
  </w:style>
  <w:style w:type="paragraph" w:customStyle="1" w:styleId="Grigliamedia1-Colore21">
    <w:name w:val="Griglia media 1 - Colore 21"/>
    <w:basedOn w:val="Normale"/>
    <w:uiPriority w:val="34"/>
    <w:qFormat/>
    <w:rsid w:val="001F78D3"/>
    <w:pPr>
      <w:ind w:left="720"/>
      <w:contextualSpacing/>
    </w:pPr>
  </w:style>
  <w:style w:type="table" w:styleId="Grigliatabella">
    <w:name w:val="Table Grid"/>
    <w:basedOn w:val="Tabellanormale"/>
    <w:uiPriority w:val="59"/>
    <w:rsid w:val="000B2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D5684C"/>
    <w:pPr>
      <w:spacing w:before="100" w:beforeAutospacing="1" w:after="119"/>
    </w:pPr>
    <w:rPr>
      <w:rFonts w:ascii="Times New Roman" w:eastAsia="Times New Roman" w:hAnsi="Times New Roman"/>
    </w:rPr>
  </w:style>
  <w:style w:type="paragraph" w:styleId="Intestazione">
    <w:name w:val="header"/>
    <w:basedOn w:val="Normale"/>
    <w:link w:val="Intestazione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2A2A1A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2A2A1A"/>
    <w:rPr>
      <w:sz w:val="24"/>
      <w:szCs w:val="24"/>
    </w:rPr>
  </w:style>
  <w:style w:type="character" w:styleId="Collegamentoipertestuale">
    <w:name w:val="Hyperlink"/>
    <w:semiHidden/>
    <w:unhideWhenUsed/>
    <w:rsid w:val="00E8539A"/>
    <w:rPr>
      <w:color w:val="0000FF"/>
      <w:u w:val="single"/>
    </w:rPr>
  </w:style>
  <w:style w:type="paragraph" w:customStyle="1" w:styleId="Titoletto">
    <w:name w:val="Titoletto"/>
    <w:basedOn w:val="Normale"/>
    <w:rsid w:val="00E8539A"/>
    <w:pPr>
      <w:spacing w:line="360" w:lineRule="auto"/>
      <w:ind w:left="284" w:right="284"/>
      <w:jc w:val="both"/>
    </w:pPr>
    <w:rPr>
      <w:rFonts w:ascii="Times New Roman" w:eastAsia="Times New Roman" w:hAnsi="Times New Roman"/>
      <w:sz w:val="32"/>
      <w:szCs w:val="20"/>
    </w:rPr>
  </w:style>
  <w:style w:type="paragraph" w:customStyle="1" w:styleId="Textbody">
    <w:name w:val="Text body"/>
    <w:basedOn w:val="Normale"/>
    <w:rsid w:val="00E8539A"/>
    <w:pPr>
      <w:widowControl w:val="0"/>
      <w:suppressAutoHyphens/>
      <w:autoSpaceDN w:val="0"/>
      <w:spacing w:after="140" w:line="288" w:lineRule="auto"/>
    </w:pPr>
    <w:rPr>
      <w:rFonts w:ascii="Arial" w:eastAsia="MS Minngs" w:hAnsi="Arial" w:cs="Arial"/>
      <w:kern w:val="3"/>
      <w:lang w:eastAsia="zh-CN"/>
    </w:rPr>
  </w:style>
  <w:style w:type="character" w:customStyle="1" w:styleId="Internetlink">
    <w:name w:val="Internet link"/>
    <w:rsid w:val="00E8539A"/>
    <w:rPr>
      <w:rFonts w:ascii="Times New Roman" w:hAnsi="Times New Roman" w:cs="Times New Roman" w:hint="default"/>
      <w:color w:val="0000FF"/>
      <w:u w:val="single"/>
    </w:rPr>
  </w:style>
  <w:style w:type="character" w:customStyle="1" w:styleId="Titolo1Carattere">
    <w:name w:val="Titolo 1 Carattere"/>
    <w:link w:val="Titolo1"/>
    <w:uiPriority w:val="9"/>
    <w:rsid w:val="005A2BD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Nessunaspaziatura">
    <w:name w:val="No Spacing"/>
    <w:uiPriority w:val="1"/>
    <w:qFormat/>
    <w:rsid w:val="005A2BD6"/>
    <w:rPr>
      <w:sz w:val="24"/>
      <w:szCs w:val="24"/>
    </w:rPr>
  </w:style>
  <w:style w:type="character" w:customStyle="1" w:styleId="Titolo2Carattere">
    <w:name w:val="Titolo 2 Carattere"/>
    <w:link w:val="Titolo2"/>
    <w:uiPriority w:val="9"/>
    <w:rsid w:val="005A2BD6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10F8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Titolo6Carattere">
    <w:name w:val="Titolo 6 Carattere"/>
    <w:basedOn w:val="Carpredefinitoparagrafo"/>
    <w:link w:val="Titolo6"/>
    <w:rsid w:val="009310F8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10F8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10F8"/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10F8"/>
    <w:rPr>
      <w:rFonts w:asciiTheme="majorHAnsi" w:eastAsiaTheme="majorEastAsia" w:hAnsiTheme="majorHAnsi" w:cstheme="maj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51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tmorigiaperdisa.it/" TargetMode="External"/><Relationship Id="rId2" Type="http://schemas.openxmlformats.org/officeDocument/2006/relationships/hyperlink" Target="mailto:ratl02000l@istruzione.it" TargetMode="External"/><Relationship Id="rId1" Type="http://schemas.openxmlformats.org/officeDocument/2006/relationships/image" Target="media/image1.png"/><Relationship Id="rId4" Type="http://schemas.openxmlformats.org/officeDocument/2006/relationships/hyperlink" Target="http://www.itmorigiaperdisa.i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 stipula del Progetto formativo è di fondamentale importanza al fine di definire degli obbiettivi formativi idonei in relazi</vt:lpstr>
    </vt:vector>
  </TitlesOfParts>
  <Company> </Company>
  <LinksUpToDate>false</LinksUpToDate>
  <CharactersWithSpaces>3892</CharactersWithSpaces>
  <SharedDoc>false</SharedDoc>
  <HLinks>
    <vt:vector size="18" baseType="variant">
      <vt:variant>
        <vt:i4>7536680</vt:i4>
      </vt:variant>
      <vt:variant>
        <vt:i4>6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7536680</vt:i4>
      </vt:variant>
      <vt:variant>
        <vt:i4>3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786536</vt:i4>
      </vt:variant>
      <vt:variant>
        <vt:i4>0</vt:i4>
      </vt:variant>
      <vt:variant>
        <vt:i4>0</vt:i4>
      </vt:variant>
      <vt:variant>
        <vt:i4>5</vt:i4>
      </vt:variant>
      <vt:variant>
        <vt:lpwstr>mailto:ratl02000l@istruzione.it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stipula del Progetto formativo è di fondamentale importanza al fine di definire degli obbiettivi formativi idonei in relazi</dc:title>
  <dc:subject/>
  <dc:creator>Marina</dc:creator>
  <cp:keywords/>
  <cp:lastModifiedBy>oozelot oozelot</cp:lastModifiedBy>
  <cp:revision>2</cp:revision>
  <cp:lastPrinted>2014-05-14T19:25:00Z</cp:lastPrinted>
  <dcterms:created xsi:type="dcterms:W3CDTF">2025-09-02T08:00:00Z</dcterms:created>
  <dcterms:modified xsi:type="dcterms:W3CDTF">2025-09-02T08:00:00Z</dcterms:modified>
</cp:coreProperties>
</file>