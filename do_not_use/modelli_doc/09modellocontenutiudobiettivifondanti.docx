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tbl>
      <w:tblPr>
        <w:tblW w:w="99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0"/>
      </w:tblGrid>
      <w:tr w:rsidR="00A55AA0" w:rsidRPr="00DC7462" w14:paraId="3EB5F4CA" w14:textId="77777777" w:rsidTr="00A55AA0">
        <w:trPr>
          <w:trHeight w:val="649"/>
          <w:jc w:val="center"/>
        </w:trPr>
        <w:tc>
          <w:tcPr>
            <w:tcW w:w="9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033D" w14:textId="77777777" w:rsidR="00A55AA0" w:rsidRDefault="00A55AA0" w:rsidP="00A55AA0">
            <w:pPr>
              <w:jc w:val="center"/>
              <w:rPr>
                <w:b/>
                <w:bCs/>
                <w:w w:val="108"/>
              </w:rPr>
            </w:pPr>
          </w:p>
          <w:p w14:paraId="1B999C3A" w14:textId="341F03D3" w:rsidR="00A55AA0" w:rsidRDefault="00A55AA0" w:rsidP="00296C90">
            <w:pPr>
              <w:rPr>
                <w:b/>
                <w:bCs/>
              </w:rPr>
            </w:pPr>
            <w:r w:rsidRPr="00A55AA0">
              <w:rPr>
                <w:b/>
                <w:bCs/>
                <w:w w:val="106"/>
              </w:rPr>
              <w:t>COM</w:t>
            </w:r>
            <w:r w:rsidRPr="00A55AA0">
              <w:rPr>
                <w:b/>
                <w:bCs/>
                <w:spacing w:val="-4"/>
                <w:w w:val="106"/>
              </w:rPr>
              <w:t>P</w:t>
            </w:r>
            <w:r w:rsidRPr="00A55AA0">
              <w:rPr>
                <w:b/>
                <w:bCs/>
                <w:w w:val="106"/>
              </w:rPr>
              <w:t>E</w:t>
            </w:r>
            <w:r w:rsidRPr="00A55AA0">
              <w:rPr>
                <w:b/>
                <w:bCs/>
                <w:spacing w:val="1"/>
                <w:w w:val="106"/>
              </w:rPr>
              <w:t>T</w:t>
            </w:r>
            <w:r w:rsidRPr="00A55AA0">
              <w:rPr>
                <w:b/>
                <w:bCs/>
                <w:w w:val="106"/>
              </w:rPr>
              <w:t>EN</w:t>
            </w:r>
            <w:r w:rsidRPr="00A55AA0">
              <w:rPr>
                <w:b/>
                <w:bCs/>
                <w:spacing w:val="-1"/>
                <w:w w:val="106"/>
              </w:rPr>
              <w:t>Z</w:t>
            </w:r>
            <w:r w:rsidRPr="00A55AA0">
              <w:rPr>
                <w:b/>
                <w:bCs/>
                <w:w w:val="106"/>
              </w:rPr>
              <w:t>A</w:t>
            </w:r>
            <w:r w:rsidR="00296C90">
              <w:rPr>
                <w:b/>
                <w:bCs/>
                <w:w w:val="106"/>
              </w:rPr>
              <w:t xml:space="preserve"> FONDANTI</w:t>
            </w:r>
            <w:r w:rsidRPr="00A55AA0">
              <w:rPr>
                <w:b/>
                <w:bCs/>
                <w:spacing w:val="-3"/>
                <w:w w:val="106"/>
              </w:rPr>
              <w:t xml:space="preserve"> </w:t>
            </w:r>
            <w:r w:rsidRPr="00A55AA0">
              <w:rPr>
                <w:b/>
                <w:bCs/>
              </w:rPr>
              <w:t>DELLA UNITA’ DI APPRENDIMENTO</w:t>
            </w:r>
            <w:r w:rsidR="00296C90">
              <w:rPr>
                <w:b/>
                <w:bCs/>
              </w:rPr>
              <w:t xml:space="preserve"> N°</w:t>
            </w:r>
            <w:r w:rsidR="00CF45EF" w:rsidRPr="00CF45EF">
              <w:rPr>
                <w:b/>
                <w:bCs/>
              </w:rPr>
              <w:fldChar w:fldCharType="begin">
                <w:ffData>
                  <w:name w:val="c80"/>
                  <w:enabled/>
                  <w:calcOnExit w:val="0"/>
                  <w:textInput>
                    <w:default w:val="c80"/>
                  </w:textInput>
                </w:ffData>
              </w:fldChar>
            </w:r>
            <w:bookmarkStart w:id="0" w:name="c80"/>
            <w:r w:rsidR="00CF45EF" w:rsidRPr="00CF45EF">
              <w:rPr>
                <w:b/>
                <w:bCs/>
              </w:rPr>
              <w:instrText xml:space="preserve"> FORMTEXT </w:instrText>
            </w:r>
            <w:r w:rsidR="00CF45EF" w:rsidRPr="00CF45EF">
              <w:rPr>
                <w:b/>
                <w:bCs/>
              </w:rPr>
            </w:r>
            <w:r w:rsidR="00CF45EF" w:rsidRPr="00CF45EF">
              <w:rPr>
                <w:b/>
                <w:bCs/>
              </w:rPr>
              <w:fldChar w:fldCharType="separate"/>
            </w:r>
            <w:r w:rsidR="00CF45EF" w:rsidRPr="00CF45EF">
              <w:rPr>
                <w:b/>
                <w:bCs/>
              </w:rPr>
              <w:t>c80</w:t>
            </w:r>
            <w:r w:rsidR="00CF45EF" w:rsidRPr="00CF45EF">
              <w:rPr>
                <w:b/>
                <w:bCs/>
              </w:rPr>
              <w:fldChar w:fldCharType="end"/>
            </w:r>
            <w:bookmarkEnd w:id="0"/>
            <w:r w:rsidR="00296C90">
              <w:rPr>
                <w:b/>
                <w:bCs/>
              </w:rPr>
              <w:t xml:space="preserve"> :</w:t>
            </w:r>
          </w:p>
          <w:p w14:paraId="728DC6DC" w14:textId="4D59B066" w:rsidR="00296C90" w:rsidRPr="00CF45EF" w:rsidRDefault="00CF45EF" w:rsidP="00296C90">
            <w:pPr>
              <w:rPr>
                <w:b/>
                <w:bCs/>
                <w:w w:val="106"/>
              </w:rPr>
            </w:pPr>
            <w:r w:rsidRPr="00CF45EF">
              <w:rPr>
                <w:b/>
                <w:bCs/>
                <w:w w:val="106"/>
              </w:rPr>
              <w:fldChar w:fldCharType="begin">
                <w:ffData>
                  <w:name w:val="c1"/>
                  <w:enabled/>
                  <w:calcOnExit w:val="0"/>
                  <w:textInput>
                    <w:default w:val="c01"/>
                  </w:textInput>
                </w:ffData>
              </w:fldChar>
            </w:r>
            <w:bookmarkStart w:id="1" w:name="c1"/>
            <w:r w:rsidRPr="00CF45EF">
              <w:rPr>
                <w:b/>
                <w:bCs/>
                <w:w w:val="106"/>
              </w:rPr>
              <w:instrText xml:space="preserve"> FORMTEXT </w:instrText>
            </w:r>
            <w:r w:rsidRPr="00CF45EF">
              <w:rPr>
                <w:b/>
                <w:bCs/>
                <w:w w:val="106"/>
              </w:rPr>
            </w:r>
            <w:r w:rsidRPr="00CF45EF">
              <w:rPr>
                <w:b/>
                <w:bCs/>
                <w:w w:val="106"/>
              </w:rPr>
              <w:fldChar w:fldCharType="separate"/>
            </w:r>
            <w:r w:rsidRPr="00CF45EF">
              <w:rPr>
                <w:b/>
                <w:bCs/>
                <w:w w:val="106"/>
              </w:rPr>
              <w:t>c01</w:t>
            </w:r>
            <w:r w:rsidRPr="00CF45EF">
              <w:rPr>
                <w:b/>
                <w:bCs/>
                <w:w w:val="106"/>
              </w:rPr>
              <w:fldChar w:fldCharType="end"/>
            </w:r>
            <w:bookmarkEnd w:id="1"/>
          </w:p>
          <w:p w14:paraId="1F5944ED" w14:textId="5691348B" w:rsidR="00A55AA0" w:rsidRPr="00DC7462" w:rsidRDefault="00A55AA0" w:rsidP="00A55A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53993669" w14:textId="77777777" w:rsidTr="00364086">
        <w:trPr>
          <w:trHeight w:val="288"/>
          <w:jc w:val="center"/>
        </w:trPr>
        <w:tc>
          <w:tcPr>
            <w:tcW w:w="9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B5DE" w14:textId="36F11943" w:rsidR="00A55AA0" w:rsidRPr="00CF45EF" w:rsidRDefault="00A30FC7" w:rsidP="00E55BEF">
            <w:pPr>
              <w:spacing w:before="77"/>
              <w:ind w:left="73"/>
              <w:rPr>
                <w:b/>
                <w:bCs/>
              </w:rPr>
            </w:pPr>
            <w:r w:rsidRPr="00CF45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71"/>
                  <w:enabled/>
                  <w:calcOnExit w:val="0"/>
                  <w:textInput>
                    <w:default w:val="c71"/>
                  </w:textInput>
                </w:ffData>
              </w:fldChar>
            </w:r>
            <w:bookmarkStart w:id="2" w:name="c71"/>
            <w:r w:rsidRPr="00CF45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F45EF">
              <w:rPr>
                <w:rFonts w:ascii="Times New Roman" w:eastAsia="Times New Roman" w:hAnsi="Times New Roman" w:cs="Arial"/>
                <w:b/>
                <w:bCs/>
              </w:rPr>
            </w:r>
            <w:r w:rsidRPr="00CF45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F45EF">
              <w:rPr>
                <w:rFonts w:ascii="Times New Roman" w:eastAsia="Times New Roman" w:hAnsi="Times New Roman" w:cs="Arial"/>
                <w:b/>
                <w:bCs/>
                <w:noProof/>
              </w:rPr>
              <w:t>c71</w:t>
            </w:r>
            <w:r w:rsidRPr="00CF45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5"/>
                  <w:enabled/>
                  <w:calcOnExit w:val="0"/>
                  <w:textInput>
                    <w:default w:val="c105"/>
                  </w:textInput>
                </w:ffData>
              </w:fldChar>
            </w:r>
            <w:bookmarkStart w:id="3" w:name="c105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c105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6"/>
                  <w:enabled/>
                  <w:calcOnExit w:val="0"/>
                  <w:textInput>
                    <w:default w:val="c106"/>
                  </w:textInput>
                </w:ffData>
              </w:fldChar>
            </w:r>
            <w:bookmarkStart w:id="4" w:name="c106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c106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7"/>
                  <w:enabled/>
                  <w:calcOnExit w:val="0"/>
                  <w:textInput>
                    <w:default w:val="c107"/>
                  </w:textInput>
                </w:ffData>
              </w:fldChar>
            </w:r>
            <w:bookmarkStart w:id="5" w:name="c107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c107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5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8"/>
                  <w:enabled/>
                  <w:calcOnExit w:val="0"/>
                  <w:textInput>
                    <w:default w:val="c108"/>
                  </w:textInput>
                </w:ffData>
              </w:fldChar>
            </w:r>
            <w:bookmarkStart w:id="6" w:name="c108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c108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6"/>
            <w:r w:rsidR="007D2D7E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19"/>
                  <w:enabled/>
                  <w:calcOnExit w:val="0"/>
                  <w:textInput>
                    <w:default w:val="c119"/>
                  </w:textInput>
                </w:ffData>
              </w:fldChar>
            </w:r>
            <w:bookmarkStart w:id="7" w:name="C119"/>
            <w:r w:rsidR="007D2D7E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7D2D7E">
              <w:rPr>
                <w:rFonts w:ascii="Times New Roman" w:eastAsia="Times New Roman" w:hAnsi="Times New Roman" w:cs="Arial"/>
                <w:b/>
                <w:bCs/>
              </w:rPr>
            </w:r>
            <w:r w:rsidR="007D2D7E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7D2D7E">
              <w:rPr>
                <w:rFonts w:ascii="Times New Roman" w:eastAsia="Times New Roman" w:hAnsi="Times New Roman" w:cs="Arial"/>
                <w:b/>
                <w:bCs/>
                <w:noProof/>
              </w:rPr>
              <w:t>c119</w:t>
            </w:r>
            <w:r w:rsidR="007D2D7E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7"/>
          </w:p>
          <w:p w14:paraId="7F17EAD7" w14:textId="0108BBD6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56C0C68E" w14:textId="6477F520" w:rsidR="00A30FC7" w:rsidRDefault="00A30FC7" w:rsidP="009310F8">
      <w:pPr>
        <w:spacing w:line="200" w:lineRule="exact"/>
      </w:pPr>
    </w:p>
    <w:p w14:paraId="6903CB67" w14:textId="77777777" w:rsidR="005B21D5" w:rsidRDefault="005B21D5" w:rsidP="009310F8">
      <w:pPr>
        <w:spacing w:line="200" w:lineRule="exact"/>
      </w:pPr>
    </w:p>
    <w:sectPr w:rsidR="005B21D5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78210" w14:textId="77777777" w:rsidR="005900B8" w:rsidRDefault="005900B8" w:rsidP="002A2A1A">
      <w:r>
        <w:separator/>
      </w:r>
    </w:p>
  </w:endnote>
  <w:endnote w:type="continuationSeparator" w:id="0">
    <w:p w14:paraId="2C2D094B" w14:textId="77777777" w:rsidR="005900B8" w:rsidRDefault="005900B8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8DA90" w14:textId="77777777" w:rsidR="005900B8" w:rsidRDefault="005900B8" w:rsidP="002A2A1A">
      <w:r>
        <w:separator/>
      </w:r>
    </w:p>
  </w:footnote>
  <w:footnote w:type="continuationSeparator" w:id="0">
    <w:p w14:paraId="4906E6E4" w14:textId="77777777" w:rsidR="005900B8" w:rsidRDefault="005900B8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344DB"/>
    <w:rsid w:val="001719C2"/>
    <w:rsid w:val="00184E1C"/>
    <w:rsid w:val="001A04FC"/>
    <w:rsid w:val="001B4D95"/>
    <w:rsid w:val="001B67E9"/>
    <w:rsid w:val="001C03AE"/>
    <w:rsid w:val="001F78D3"/>
    <w:rsid w:val="001F7E65"/>
    <w:rsid w:val="00200527"/>
    <w:rsid w:val="0020527A"/>
    <w:rsid w:val="00264B82"/>
    <w:rsid w:val="00270572"/>
    <w:rsid w:val="00271ADE"/>
    <w:rsid w:val="002876D4"/>
    <w:rsid w:val="00296C90"/>
    <w:rsid w:val="002A2A1A"/>
    <w:rsid w:val="002C3772"/>
    <w:rsid w:val="002D6893"/>
    <w:rsid w:val="002E1A52"/>
    <w:rsid w:val="002F1266"/>
    <w:rsid w:val="002F7292"/>
    <w:rsid w:val="003179AC"/>
    <w:rsid w:val="003A1D94"/>
    <w:rsid w:val="003F07E9"/>
    <w:rsid w:val="00426D79"/>
    <w:rsid w:val="00457D14"/>
    <w:rsid w:val="0047398D"/>
    <w:rsid w:val="00480029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900B8"/>
    <w:rsid w:val="005913A5"/>
    <w:rsid w:val="00596099"/>
    <w:rsid w:val="005A2BD6"/>
    <w:rsid w:val="005B21D5"/>
    <w:rsid w:val="005B4230"/>
    <w:rsid w:val="005B4D0E"/>
    <w:rsid w:val="00600E8A"/>
    <w:rsid w:val="00605847"/>
    <w:rsid w:val="00641B07"/>
    <w:rsid w:val="006752DC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51FE0"/>
    <w:rsid w:val="00761A23"/>
    <w:rsid w:val="007B4A9D"/>
    <w:rsid w:val="007C4A86"/>
    <w:rsid w:val="007D2D7E"/>
    <w:rsid w:val="007E1812"/>
    <w:rsid w:val="00810222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DEC"/>
    <w:rsid w:val="009B199C"/>
    <w:rsid w:val="009B715B"/>
    <w:rsid w:val="009D5C90"/>
    <w:rsid w:val="009F0986"/>
    <w:rsid w:val="009F5017"/>
    <w:rsid w:val="00A14437"/>
    <w:rsid w:val="00A16311"/>
    <w:rsid w:val="00A30FC7"/>
    <w:rsid w:val="00A36F04"/>
    <w:rsid w:val="00A51CB9"/>
    <w:rsid w:val="00A51E4E"/>
    <w:rsid w:val="00A55AA0"/>
    <w:rsid w:val="00A73D17"/>
    <w:rsid w:val="00A804BA"/>
    <w:rsid w:val="00A910C0"/>
    <w:rsid w:val="00A9286F"/>
    <w:rsid w:val="00AD20F4"/>
    <w:rsid w:val="00AF3225"/>
    <w:rsid w:val="00B00F32"/>
    <w:rsid w:val="00B8108B"/>
    <w:rsid w:val="00BA7164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CF45EF"/>
    <w:rsid w:val="00D07A4C"/>
    <w:rsid w:val="00D40045"/>
    <w:rsid w:val="00D519C4"/>
    <w:rsid w:val="00D5352E"/>
    <w:rsid w:val="00D54DD0"/>
    <w:rsid w:val="00D5684C"/>
    <w:rsid w:val="00DD2522"/>
    <w:rsid w:val="00DD5FF0"/>
    <w:rsid w:val="00DE76C7"/>
    <w:rsid w:val="00E12A99"/>
    <w:rsid w:val="00E41664"/>
    <w:rsid w:val="00E45E11"/>
    <w:rsid w:val="00E519DC"/>
    <w:rsid w:val="00E5458A"/>
    <w:rsid w:val="00E55BEF"/>
    <w:rsid w:val="00E75F7A"/>
    <w:rsid w:val="00E8539A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7850"/>
    <w:rsid w:val="00F02955"/>
    <w:rsid w:val="00F148C4"/>
    <w:rsid w:val="00F30F19"/>
    <w:rsid w:val="00F370B2"/>
    <w:rsid w:val="00F47CCD"/>
    <w:rsid w:val="00F5372A"/>
    <w:rsid w:val="00F658FC"/>
    <w:rsid w:val="00FA6A15"/>
    <w:rsid w:val="00FB56FA"/>
    <w:rsid w:val="00FF1B29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198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10</cp:revision>
  <cp:lastPrinted>2014-05-14T19:25:00Z</cp:lastPrinted>
  <dcterms:created xsi:type="dcterms:W3CDTF">2022-11-25T19:08:00Z</dcterms:created>
  <dcterms:modified xsi:type="dcterms:W3CDTF">2022-11-29T16:45:00Z</dcterms:modified>
</cp:coreProperties>
</file>