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7777" w14:textId="0E67F8C2" w:rsidR="00A30FC7" w:rsidRPr="00144791" w:rsidRDefault="00A30FC7" w:rsidP="00144791"/>
    <w:sectPr w:rsidR="00A30FC7" w:rsidRPr="00144791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FB241" w14:textId="77777777" w:rsidR="00E5350E" w:rsidRDefault="00E5350E" w:rsidP="002A2A1A">
      <w:r>
        <w:separator/>
      </w:r>
    </w:p>
  </w:endnote>
  <w:endnote w:type="continuationSeparator" w:id="0">
    <w:p w14:paraId="723ACDE5" w14:textId="77777777" w:rsidR="00E5350E" w:rsidRDefault="00E5350E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0A29" w14:textId="77777777" w:rsidR="00E5350E" w:rsidRDefault="00E5350E" w:rsidP="002A2A1A">
      <w:r>
        <w:separator/>
      </w:r>
    </w:p>
  </w:footnote>
  <w:footnote w:type="continuationSeparator" w:id="0">
    <w:p w14:paraId="38EAFAAE" w14:textId="77777777" w:rsidR="00E5350E" w:rsidRDefault="00E5350E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344DB"/>
    <w:rsid w:val="00144791"/>
    <w:rsid w:val="001719C2"/>
    <w:rsid w:val="00184E1C"/>
    <w:rsid w:val="001A04FC"/>
    <w:rsid w:val="001B4D95"/>
    <w:rsid w:val="001B67E9"/>
    <w:rsid w:val="001C03AE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B554F"/>
    <w:rsid w:val="002C3772"/>
    <w:rsid w:val="002D6893"/>
    <w:rsid w:val="002E1A52"/>
    <w:rsid w:val="002F1266"/>
    <w:rsid w:val="002F7292"/>
    <w:rsid w:val="003179AC"/>
    <w:rsid w:val="003F07E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600E8A"/>
    <w:rsid w:val="00605847"/>
    <w:rsid w:val="00641B07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51FE0"/>
    <w:rsid w:val="00761A23"/>
    <w:rsid w:val="007B4A9D"/>
    <w:rsid w:val="007C4A86"/>
    <w:rsid w:val="007E1812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DEC"/>
    <w:rsid w:val="009B199C"/>
    <w:rsid w:val="009B715B"/>
    <w:rsid w:val="009D5C90"/>
    <w:rsid w:val="009F0986"/>
    <w:rsid w:val="009F5017"/>
    <w:rsid w:val="00A14437"/>
    <w:rsid w:val="00A30FC7"/>
    <w:rsid w:val="00A36F04"/>
    <w:rsid w:val="00A51CB9"/>
    <w:rsid w:val="00A51E4E"/>
    <w:rsid w:val="00A55AA0"/>
    <w:rsid w:val="00A73D17"/>
    <w:rsid w:val="00A804BA"/>
    <w:rsid w:val="00A910C0"/>
    <w:rsid w:val="00A9286F"/>
    <w:rsid w:val="00AD20F4"/>
    <w:rsid w:val="00AF3225"/>
    <w:rsid w:val="00B00F32"/>
    <w:rsid w:val="00B8108B"/>
    <w:rsid w:val="00BA7164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D2522"/>
    <w:rsid w:val="00DD5FF0"/>
    <w:rsid w:val="00E12A99"/>
    <w:rsid w:val="00E41664"/>
    <w:rsid w:val="00E43BD8"/>
    <w:rsid w:val="00E45E11"/>
    <w:rsid w:val="00E519DC"/>
    <w:rsid w:val="00E5350E"/>
    <w:rsid w:val="00E5458A"/>
    <w:rsid w:val="00E75F7A"/>
    <w:rsid w:val="00E8539A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3B39"/>
    <w:rsid w:val="00EF7850"/>
    <w:rsid w:val="00F02955"/>
    <w:rsid w:val="00F148C4"/>
    <w:rsid w:val="00F30F19"/>
    <w:rsid w:val="00F370B2"/>
    <w:rsid w:val="00F47CCD"/>
    <w:rsid w:val="00F5372A"/>
    <w:rsid w:val="00F658FC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0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2</cp:revision>
  <cp:lastPrinted>2014-05-14T19:25:00Z</cp:lastPrinted>
  <dcterms:created xsi:type="dcterms:W3CDTF">2022-11-26T13:13:00Z</dcterms:created>
  <dcterms:modified xsi:type="dcterms:W3CDTF">2022-11-26T13:13:00Z</dcterms:modified>
</cp:coreProperties>
</file>