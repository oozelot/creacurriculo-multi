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55BD8" w14:textId="3FD40D21" w:rsidR="009D1B24" w:rsidRDefault="009D1B24" w:rsidP="009D1B24"/>
    <w:p w14:paraId="45088940" w14:textId="77777777" w:rsidR="00A33C27" w:rsidRPr="009D1B24" w:rsidRDefault="00A33C27" w:rsidP="009D1B24"/>
    <w:sectPr w:rsidR="00A33C27" w:rsidRPr="009D1B24" w:rsidSect="00A30F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320" w:right="114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FDEF9" w14:textId="77777777" w:rsidR="009F5831" w:rsidRDefault="009F5831" w:rsidP="002A2A1A">
      <w:r>
        <w:separator/>
      </w:r>
    </w:p>
  </w:endnote>
  <w:endnote w:type="continuationSeparator" w:id="0">
    <w:p w14:paraId="7C35B5A5" w14:textId="77777777" w:rsidR="009F5831" w:rsidRDefault="009F5831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F09EE" w14:textId="77777777" w:rsidR="009F5831" w:rsidRDefault="009F5831" w:rsidP="002A2A1A">
      <w:r>
        <w:separator/>
      </w:r>
    </w:p>
  </w:footnote>
  <w:footnote w:type="continuationSeparator" w:id="0">
    <w:p w14:paraId="1298D5AC" w14:textId="77777777" w:rsidR="009F5831" w:rsidRDefault="009F5831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37E8"/>
    <w:rsid w:val="00007354"/>
    <w:rsid w:val="00016D31"/>
    <w:rsid w:val="00072A55"/>
    <w:rsid w:val="00075AEF"/>
    <w:rsid w:val="00077E11"/>
    <w:rsid w:val="0008241B"/>
    <w:rsid w:val="00094908"/>
    <w:rsid w:val="000B2EF5"/>
    <w:rsid w:val="000C2D28"/>
    <w:rsid w:val="000D59DF"/>
    <w:rsid w:val="000E492D"/>
    <w:rsid w:val="001344DB"/>
    <w:rsid w:val="00170669"/>
    <w:rsid w:val="001719C2"/>
    <w:rsid w:val="00184E1C"/>
    <w:rsid w:val="001A04FC"/>
    <w:rsid w:val="001B4D95"/>
    <w:rsid w:val="001B67E9"/>
    <w:rsid w:val="001C03AE"/>
    <w:rsid w:val="001E4404"/>
    <w:rsid w:val="001F78D3"/>
    <w:rsid w:val="001F7E65"/>
    <w:rsid w:val="00200527"/>
    <w:rsid w:val="0020527A"/>
    <w:rsid w:val="00264B82"/>
    <w:rsid w:val="00270572"/>
    <w:rsid w:val="00271ADE"/>
    <w:rsid w:val="002876D4"/>
    <w:rsid w:val="002A2A1A"/>
    <w:rsid w:val="002B60A9"/>
    <w:rsid w:val="002C3772"/>
    <w:rsid w:val="002C7915"/>
    <w:rsid w:val="002D28F4"/>
    <w:rsid w:val="002D6893"/>
    <w:rsid w:val="002E1A52"/>
    <w:rsid w:val="002F1266"/>
    <w:rsid w:val="002F7292"/>
    <w:rsid w:val="003179AC"/>
    <w:rsid w:val="003A1D94"/>
    <w:rsid w:val="003A2DD2"/>
    <w:rsid w:val="003F07E9"/>
    <w:rsid w:val="004131D3"/>
    <w:rsid w:val="00457D14"/>
    <w:rsid w:val="0047398D"/>
    <w:rsid w:val="00480029"/>
    <w:rsid w:val="00486BDD"/>
    <w:rsid w:val="00492B51"/>
    <w:rsid w:val="004B329F"/>
    <w:rsid w:val="004C0408"/>
    <w:rsid w:val="004C2360"/>
    <w:rsid w:val="004D686E"/>
    <w:rsid w:val="004D74EE"/>
    <w:rsid w:val="004F4DA5"/>
    <w:rsid w:val="0051302D"/>
    <w:rsid w:val="00513BF7"/>
    <w:rsid w:val="00524205"/>
    <w:rsid w:val="005310CB"/>
    <w:rsid w:val="0053464D"/>
    <w:rsid w:val="005371C6"/>
    <w:rsid w:val="00544897"/>
    <w:rsid w:val="0059111A"/>
    <w:rsid w:val="005913A5"/>
    <w:rsid w:val="00596099"/>
    <w:rsid w:val="005A2BD6"/>
    <w:rsid w:val="005B4230"/>
    <w:rsid w:val="005B4D0E"/>
    <w:rsid w:val="005D629B"/>
    <w:rsid w:val="00600E8A"/>
    <w:rsid w:val="00605847"/>
    <w:rsid w:val="00636ABD"/>
    <w:rsid w:val="00641B07"/>
    <w:rsid w:val="006454EF"/>
    <w:rsid w:val="00681F88"/>
    <w:rsid w:val="00693706"/>
    <w:rsid w:val="0069565F"/>
    <w:rsid w:val="00695884"/>
    <w:rsid w:val="006B5EF6"/>
    <w:rsid w:val="006C59BF"/>
    <w:rsid w:val="006D675A"/>
    <w:rsid w:val="006E078D"/>
    <w:rsid w:val="006E4629"/>
    <w:rsid w:val="006E5A9B"/>
    <w:rsid w:val="006E730B"/>
    <w:rsid w:val="00751FE0"/>
    <w:rsid w:val="00761A23"/>
    <w:rsid w:val="007A7471"/>
    <w:rsid w:val="007B384D"/>
    <w:rsid w:val="007B3D99"/>
    <w:rsid w:val="007B4A9D"/>
    <w:rsid w:val="007C4A86"/>
    <w:rsid w:val="007E1812"/>
    <w:rsid w:val="00810222"/>
    <w:rsid w:val="008117E0"/>
    <w:rsid w:val="0082060E"/>
    <w:rsid w:val="00830A78"/>
    <w:rsid w:val="00840128"/>
    <w:rsid w:val="008558E0"/>
    <w:rsid w:val="00873705"/>
    <w:rsid w:val="008A5DF8"/>
    <w:rsid w:val="008B3870"/>
    <w:rsid w:val="008B4EF1"/>
    <w:rsid w:val="008B6D18"/>
    <w:rsid w:val="008C2B9D"/>
    <w:rsid w:val="00901CB7"/>
    <w:rsid w:val="00907823"/>
    <w:rsid w:val="00910BBA"/>
    <w:rsid w:val="00912D17"/>
    <w:rsid w:val="00914271"/>
    <w:rsid w:val="009211C4"/>
    <w:rsid w:val="00924984"/>
    <w:rsid w:val="009310F8"/>
    <w:rsid w:val="0094428A"/>
    <w:rsid w:val="00946B1C"/>
    <w:rsid w:val="009B0DEC"/>
    <w:rsid w:val="009B199C"/>
    <w:rsid w:val="009B715B"/>
    <w:rsid w:val="009D1B24"/>
    <w:rsid w:val="009D5C90"/>
    <w:rsid w:val="009F0986"/>
    <w:rsid w:val="009F5017"/>
    <w:rsid w:val="009F5831"/>
    <w:rsid w:val="00A14437"/>
    <w:rsid w:val="00A30FC7"/>
    <w:rsid w:val="00A33C27"/>
    <w:rsid w:val="00A36969"/>
    <w:rsid w:val="00A36F04"/>
    <w:rsid w:val="00A51CB9"/>
    <w:rsid w:val="00A51E4E"/>
    <w:rsid w:val="00A53C8A"/>
    <w:rsid w:val="00A55AA0"/>
    <w:rsid w:val="00A6110C"/>
    <w:rsid w:val="00A673F0"/>
    <w:rsid w:val="00A73D17"/>
    <w:rsid w:val="00A804BA"/>
    <w:rsid w:val="00A910C0"/>
    <w:rsid w:val="00A9286F"/>
    <w:rsid w:val="00AD20F4"/>
    <w:rsid w:val="00AF3225"/>
    <w:rsid w:val="00B00F32"/>
    <w:rsid w:val="00B06B56"/>
    <w:rsid w:val="00B23CFD"/>
    <w:rsid w:val="00B8108B"/>
    <w:rsid w:val="00BA7164"/>
    <w:rsid w:val="00BD5C9A"/>
    <w:rsid w:val="00BE4905"/>
    <w:rsid w:val="00C138BC"/>
    <w:rsid w:val="00C21058"/>
    <w:rsid w:val="00C6364A"/>
    <w:rsid w:val="00C63B11"/>
    <w:rsid w:val="00C6655D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519C4"/>
    <w:rsid w:val="00D5352E"/>
    <w:rsid w:val="00D54DD0"/>
    <w:rsid w:val="00D5684C"/>
    <w:rsid w:val="00D74819"/>
    <w:rsid w:val="00D8308E"/>
    <w:rsid w:val="00DD2522"/>
    <w:rsid w:val="00DD597F"/>
    <w:rsid w:val="00DD5FF0"/>
    <w:rsid w:val="00DE76C7"/>
    <w:rsid w:val="00E01ADF"/>
    <w:rsid w:val="00E12A99"/>
    <w:rsid w:val="00E27A6D"/>
    <w:rsid w:val="00E41664"/>
    <w:rsid w:val="00E45E11"/>
    <w:rsid w:val="00E519DC"/>
    <w:rsid w:val="00E5458A"/>
    <w:rsid w:val="00E7257F"/>
    <w:rsid w:val="00E75F7A"/>
    <w:rsid w:val="00E8539A"/>
    <w:rsid w:val="00EA1FE8"/>
    <w:rsid w:val="00EA3904"/>
    <w:rsid w:val="00EC0829"/>
    <w:rsid w:val="00EC7C0C"/>
    <w:rsid w:val="00ED203D"/>
    <w:rsid w:val="00ED2F7D"/>
    <w:rsid w:val="00ED3B94"/>
    <w:rsid w:val="00ED7405"/>
    <w:rsid w:val="00EE0F04"/>
    <w:rsid w:val="00EE1CA0"/>
    <w:rsid w:val="00EE1CB7"/>
    <w:rsid w:val="00EE3363"/>
    <w:rsid w:val="00EF2EC6"/>
    <w:rsid w:val="00EF7850"/>
    <w:rsid w:val="00F02955"/>
    <w:rsid w:val="00F148C4"/>
    <w:rsid w:val="00F30F19"/>
    <w:rsid w:val="00F370B2"/>
    <w:rsid w:val="00F47CCD"/>
    <w:rsid w:val="00F5372A"/>
    <w:rsid w:val="00F658FC"/>
    <w:rsid w:val="00F70C49"/>
    <w:rsid w:val="00F857F0"/>
    <w:rsid w:val="00F95A99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1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17</cp:revision>
  <cp:lastPrinted>2014-05-14T19:25:00Z</cp:lastPrinted>
  <dcterms:created xsi:type="dcterms:W3CDTF">2022-12-12T08:17:00Z</dcterms:created>
  <dcterms:modified xsi:type="dcterms:W3CDTF">2022-12-24T17:19:00Z</dcterms:modified>
</cp:coreProperties>
</file>