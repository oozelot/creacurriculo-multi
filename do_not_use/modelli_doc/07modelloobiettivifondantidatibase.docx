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95526" w14:textId="77777777" w:rsidR="000354AF" w:rsidRDefault="000354AF" w:rsidP="00A14437">
      <w:pPr>
        <w:tabs>
          <w:tab w:val="left" w:pos="2700"/>
        </w:tabs>
        <w:rPr>
          <w:rFonts w:ascii="Times New Roman" w:eastAsia="Times New Roman" w:hAnsi="Times New Roman" w:cs="Arial"/>
        </w:rPr>
      </w:pPr>
    </w:p>
    <w:p w14:paraId="643F2F65" w14:textId="70601F00" w:rsidR="009310F8" w:rsidRPr="000354AF" w:rsidRDefault="009310F8" w:rsidP="000354AF">
      <w:pPr>
        <w:tabs>
          <w:tab w:val="left" w:pos="2127"/>
        </w:tabs>
        <w:spacing w:before="72"/>
        <w:ind w:right="28"/>
        <w:jc w:val="center"/>
        <w:rPr>
          <w:b/>
          <w:bCs/>
        </w:rPr>
      </w:pPr>
      <w:r w:rsidRPr="004A1F46">
        <w:rPr>
          <w:b/>
          <w:bCs/>
          <w:sz w:val="32"/>
          <w:szCs w:val="32"/>
        </w:rPr>
        <w:t>CLAS</w:t>
      </w:r>
      <w:r w:rsidRPr="004A1F46">
        <w:rPr>
          <w:b/>
          <w:bCs/>
          <w:spacing w:val="2"/>
          <w:sz w:val="32"/>
          <w:szCs w:val="32"/>
        </w:rPr>
        <w:t>S</w:t>
      </w:r>
      <w:r w:rsidR="0095185C" w:rsidRPr="004A1F46">
        <w:rPr>
          <w:b/>
          <w:bCs/>
          <w:spacing w:val="2"/>
          <w:sz w:val="32"/>
          <w:szCs w:val="32"/>
        </w:rPr>
        <w:t>E</w:t>
      </w:r>
      <w:r w:rsidR="000354AF" w:rsidRPr="000354AF">
        <w:rPr>
          <w:b/>
          <w:bCs/>
          <w:spacing w:val="2"/>
        </w:rPr>
        <w:t>:</w:t>
      </w:r>
      <w:r w:rsidR="00AA7234">
        <w:rPr>
          <w:b/>
          <w:bCs/>
          <w:spacing w:val="2"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begin">
          <w:ffData>
            <w:name w:val="c4"/>
            <w:enabled/>
            <w:calcOnExit w:val="0"/>
            <w:textInput>
              <w:default w:val="c04"/>
            </w:textInput>
          </w:ffData>
        </w:fldChar>
      </w:r>
      <w:bookmarkStart w:id="0" w:name="c4"/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c04</w: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end"/>
      </w:r>
      <w:bookmarkEnd w:id="0"/>
    </w:p>
    <w:p w14:paraId="670A2376" w14:textId="77777777" w:rsidR="009310F8" w:rsidRPr="000354AF" w:rsidRDefault="009310F8" w:rsidP="009310F8">
      <w:pPr>
        <w:spacing w:before="16" w:line="260" w:lineRule="exact"/>
        <w:rPr>
          <w:b/>
          <w:bCs/>
          <w:sz w:val="26"/>
          <w:szCs w:val="26"/>
        </w:rPr>
      </w:pPr>
    </w:p>
    <w:p w14:paraId="0AFF43AE" w14:textId="586EE3A6" w:rsidR="009310F8" w:rsidRPr="000354AF" w:rsidRDefault="009310F8" w:rsidP="009310F8">
      <w:pPr>
        <w:ind w:left="2691" w:right="2694"/>
        <w:jc w:val="center"/>
        <w:rPr>
          <w:b/>
          <w:bCs/>
        </w:rPr>
      </w:pPr>
      <w:r w:rsidRPr="004A1F46">
        <w:rPr>
          <w:b/>
          <w:bCs/>
          <w:sz w:val="32"/>
          <w:szCs w:val="32"/>
        </w:rPr>
        <w:t>INDIRIZZO</w:t>
      </w:r>
      <w:r w:rsidRPr="000354AF">
        <w:rPr>
          <w:b/>
          <w:bCs/>
          <w:w w:val="107"/>
        </w:rPr>
        <w:t>:</w:t>
      </w:r>
      <w:r w:rsidRPr="000354AF">
        <w:rPr>
          <w:b/>
          <w:bCs/>
          <w:spacing w:val="8"/>
          <w:w w:val="107"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begin">
          <w:ffData>
            <w:name w:val="c5"/>
            <w:enabled/>
            <w:calcOnExit w:val="0"/>
            <w:textInput>
              <w:default w:val="c05"/>
            </w:textInput>
          </w:ffData>
        </w:fldChar>
      </w:r>
      <w:bookmarkStart w:id="1" w:name="c5"/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c05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end"/>
      </w:r>
      <w:bookmarkEnd w:id="1"/>
    </w:p>
    <w:p w14:paraId="7DD42D91" w14:textId="77777777" w:rsidR="009310F8" w:rsidRPr="000354AF" w:rsidRDefault="009310F8" w:rsidP="009310F8">
      <w:pPr>
        <w:spacing w:before="1" w:line="160" w:lineRule="exact"/>
        <w:rPr>
          <w:b/>
          <w:bCs/>
          <w:sz w:val="17"/>
          <w:szCs w:val="17"/>
        </w:rPr>
      </w:pPr>
    </w:p>
    <w:p w14:paraId="4FE51F31" w14:textId="77777777" w:rsidR="009310F8" w:rsidRPr="000354AF" w:rsidRDefault="009310F8" w:rsidP="009310F8">
      <w:pPr>
        <w:spacing w:line="200" w:lineRule="exact"/>
        <w:rPr>
          <w:b/>
          <w:bCs/>
        </w:rPr>
      </w:pPr>
    </w:p>
    <w:p w14:paraId="23EA7D09" w14:textId="77777777" w:rsidR="009310F8" w:rsidRPr="000354AF" w:rsidRDefault="009310F8" w:rsidP="009310F8">
      <w:pPr>
        <w:spacing w:line="200" w:lineRule="exact"/>
        <w:rPr>
          <w:b/>
          <w:bCs/>
        </w:rPr>
      </w:pPr>
    </w:p>
    <w:p w14:paraId="1A329EC6" w14:textId="362C8723" w:rsidR="004A1F46" w:rsidRDefault="009310F8" w:rsidP="008B58AD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  <w:r w:rsidRPr="004A1F46">
        <w:rPr>
          <w:b/>
          <w:bCs/>
          <w:sz w:val="32"/>
          <w:szCs w:val="32"/>
        </w:rPr>
        <w:t>DISCIPLINA:</w:t>
      </w:r>
      <w:r w:rsidRPr="000354AF">
        <w:rPr>
          <w:b/>
          <w:bCs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begin">
          <w:ffData>
            <w:name w:val="c6"/>
            <w:enabled/>
            <w:calcOnExit w:val="0"/>
            <w:textInput>
              <w:default w:val="c06"/>
            </w:textInput>
          </w:ffData>
        </w:fldChar>
      </w:r>
      <w:bookmarkStart w:id="2" w:name="c6"/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c06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end"/>
      </w:r>
      <w:bookmarkEnd w:id="2"/>
    </w:p>
    <w:p w14:paraId="65490761" w14:textId="3182BFED" w:rsidR="004E76BB" w:rsidRDefault="004E76BB" w:rsidP="004E76BB">
      <w:pPr>
        <w:ind w:left="113" w:right="31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COMPETENZE FONDANTI DEL PROGRAMMA</w:t>
      </w:r>
    </w:p>
    <w:p w14:paraId="0009C729" w14:textId="76876B51" w:rsidR="004E76BB" w:rsidRDefault="004E76BB" w:rsidP="004E76BB">
      <w:pPr>
        <w:ind w:left="113" w:right="31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(“OBIETTIVI MINIMI”)</w:t>
      </w:r>
    </w:p>
    <w:p w14:paraId="442D0B78" w14:textId="0F1DDCFA" w:rsidR="004E76BB" w:rsidRDefault="004E76BB" w:rsidP="004E76BB">
      <w:pPr>
        <w:ind w:left="113" w:right="312"/>
        <w:rPr>
          <w:b/>
          <w:bCs/>
          <w:sz w:val="32"/>
          <w:szCs w:val="32"/>
        </w:rPr>
      </w:pPr>
    </w:p>
    <w:p w14:paraId="07B32942" w14:textId="77777777" w:rsidR="004E76BB" w:rsidRPr="008B58AD" w:rsidRDefault="004E76BB" w:rsidP="004E76BB">
      <w:pPr>
        <w:ind w:left="113" w:right="312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</w:p>
    <w:p w14:paraId="4AA3846A" w14:textId="7C7F9600" w:rsidR="00823B9B" w:rsidRPr="000354AF" w:rsidRDefault="009310F8" w:rsidP="003806A4">
      <w:pPr>
        <w:spacing w:line="480" w:lineRule="auto"/>
        <w:ind w:left="113" w:right="1020"/>
        <w:rPr>
          <w:rFonts w:ascii="Times New Roman" w:eastAsia="Times New Roman" w:hAnsi="Times New Roman" w:cs="Arial"/>
          <w:b/>
          <w:bCs/>
        </w:rPr>
      </w:pPr>
      <w:r w:rsidRPr="000354AF">
        <w:rPr>
          <w:b/>
          <w:bCs/>
        </w:rPr>
        <w:t>DOC</w:t>
      </w:r>
      <w:r w:rsidR="00823B9B" w:rsidRPr="000354AF">
        <w:rPr>
          <w:b/>
          <w:bCs/>
        </w:rPr>
        <w:t>UMENTO CREATO DA</w:t>
      </w:r>
      <w:r w:rsidRPr="000354AF">
        <w:rPr>
          <w:b/>
          <w:bCs/>
        </w:rPr>
        <w:t>:</w:t>
      </w:r>
      <w:r w:rsidR="00823B9B" w:rsidRPr="000354AF">
        <w:rPr>
          <w:b/>
          <w:bCs/>
          <w:spacing w:val="3"/>
        </w:rPr>
        <w:t xml:space="preserve"> </w:t>
      </w:r>
      <w:r w:rsidRPr="000354AF">
        <w:rPr>
          <w:b/>
          <w:bCs/>
        </w:rPr>
        <w:t xml:space="preserve"> 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bookmarkStart w:id="3" w:name="c2"/>
      <w:r w:rsidR="00823B9B"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="00823B9B" w:rsidRPr="000354AF">
        <w:rPr>
          <w:rFonts w:ascii="Times New Roman" w:eastAsia="Times New Roman" w:hAnsi="Times New Roman" w:cs="Arial"/>
          <w:b/>
          <w:bCs/>
        </w:rPr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="00823B9B" w:rsidRPr="000354AF">
        <w:rPr>
          <w:rFonts w:ascii="Times New Roman" w:eastAsia="Times New Roman" w:hAnsi="Times New Roman" w:cs="Arial"/>
          <w:b/>
          <w:bCs/>
          <w:noProof/>
        </w:rPr>
        <w:t>c02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3"/>
      <w:r w:rsidR="00823B9B" w:rsidRPr="000354AF">
        <w:rPr>
          <w:rFonts w:ascii="Times New Roman" w:eastAsia="Times New Roman" w:hAnsi="Times New Roman" w:cs="Arial"/>
          <w:b/>
          <w:bCs/>
        </w:rPr>
        <w:t xml:space="preserve"> 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3"/>
            <w:enabled/>
            <w:calcOnExit w:val="0"/>
            <w:textInput>
              <w:default w:val="c03"/>
            </w:textInput>
          </w:ffData>
        </w:fldChar>
      </w:r>
      <w:bookmarkStart w:id="4" w:name="c3"/>
      <w:r w:rsidR="00823B9B"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="00823B9B" w:rsidRPr="000354AF">
        <w:rPr>
          <w:rFonts w:ascii="Times New Roman" w:eastAsia="Times New Roman" w:hAnsi="Times New Roman" w:cs="Arial"/>
          <w:b/>
          <w:bCs/>
        </w:rPr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="00823B9B" w:rsidRPr="000354AF">
        <w:rPr>
          <w:rFonts w:ascii="Times New Roman" w:eastAsia="Times New Roman" w:hAnsi="Times New Roman" w:cs="Arial"/>
          <w:b/>
          <w:bCs/>
          <w:noProof/>
        </w:rPr>
        <w:t>c03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4"/>
    </w:p>
    <w:p w14:paraId="75CB7AC3" w14:textId="06E821A8" w:rsidR="009310F8" w:rsidRDefault="00823B9B" w:rsidP="00AA7234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</w:rPr>
      </w:pPr>
      <w:r w:rsidRPr="000354AF">
        <w:rPr>
          <w:b/>
          <w:bCs/>
        </w:rPr>
        <w:t xml:space="preserve">In data: </w:t>
      </w:r>
      <w:r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bookmarkStart w:id="5" w:name="c1"/>
      <w:r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Pr="000354AF">
        <w:rPr>
          <w:rFonts w:ascii="Times New Roman" w:eastAsia="Times New Roman" w:hAnsi="Times New Roman" w:cs="Arial"/>
          <w:b/>
          <w:bCs/>
        </w:rPr>
      </w:r>
      <w:r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Pr="000354AF">
        <w:rPr>
          <w:rFonts w:ascii="Times New Roman" w:eastAsia="Times New Roman" w:hAnsi="Times New Roman" w:cs="Arial"/>
          <w:b/>
          <w:bCs/>
          <w:noProof/>
        </w:rPr>
        <w:t>c01</w:t>
      </w:r>
      <w:r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5"/>
    </w:p>
    <w:p w14:paraId="125FED3F" w14:textId="6BE48CF4" w:rsidR="008B58AD" w:rsidRDefault="008B58AD" w:rsidP="008B58AD">
      <w:pPr>
        <w:spacing w:line="480" w:lineRule="auto"/>
        <w:ind w:left="113" w:right="169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</w:t>
      </w:r>
    </w:p>
    <w:p w14:paraId="3A004EA6" w14:textId="77777777" w:rsidR="00E039E7" w:rsidRDefault="00E039E7" w:rsidP="008B58AD">
      <w:pPr>
        <w:spacing w:line="480" w:lineRule="auto"/>
        <w:ind w:left="113" w:right="169"/>
        <w:rPr>
          <w:b/>
          <w:bCs/>
        </w:rPr>
      </w:pPr>
    </w:p>
    <w:sectPr w:rsidR="00E039E7" w:rsidSect="00AA72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560" w:right="168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FBC09" w14:textId="77777777" w:rsidR="00D7455F" w:rsidRDefault="00D7455F" w:rsidP="002A2A1A">
      <w:r>
        <w:separator/>
      </w:r>
    </w:p>
  </w:endnote>
  <w:endnote w:type="continuationSeparator" w:id="0">
    <w:p w14:paraId="5AEFEA9C" w14:textId="77777777" w:rsidR="00D7455F" w:rsidRDefault="00D7455F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AE3BE" w14:textId="77777777" w:rsidR="00D7455F" w:rsidRDefault="00D7455F" w:rsidP="002A2A1A">
      <w:r>
        <w:separator/>
      </w:r>
    </w:p>
  </w:footnote>
  <w:footnote w:type="continuationSeparator" w:id="0">
    <w:p w14:paraId="48FE2EF4" w14:textId="77777777" w:rsidR="00D7455F" w:rsidRDefault="00D7455F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354AF"/>
    <w:rsid w:val="00072A55"/>
    <w:rsid w:val="00075AEF"/>
    <w:rsid w:val="00077E11"/>
    <w:rsid w:val="0008241B"/>
    <w:rsid w:val="00094908"/>
    <w:rsid w:val="000A003B"/>
    <w:rsid w:val="000B2EF5"/>
    <w:rsid w:val="000C2D28"/>
    <w:rsid w:val="000E492D"/>
    <w:rsid w:val="00143AEE"/>
    <w:rsid w:val="001719C2"/>
    <w:rsid w:val="00184E1C"/>
    <w:rsid w:val="001A04FC"/>
    <w:rsid w:val="001B4D95"/>
    <w:rsid w:val="001C03AE"/>
    <w:rsid w:val="001F78D3"/>
    <w:rsid w:val="001F7E65"/>
    <w:rsid w:val="00200527"/>
    <w:rsid w:val="0020527A"/>
    <w:rsid w:val="00264B82"/>
    <w:rsid w:val="00270572"/>
    <w:rsid w:val="00271ADE"/>
    <w:rsid w:val="002876D4"/>
    <w:rsid w:val="002A2A1A"/>
    <w:rsid w:val="002C3772"/>
    <w:rsid w:val="002E1A52"/>
    <w:rsid w:val="002F1266"/>
    <w:rsid w:val="002F7292"/>
    <w:rsid w:val="003179AC"/>
    <w:rsid w:val="003806A4"/>
    <w:rsid w:val="003F07E9"/>
    <w:rsid w:val="00457D14"/>
    <w:rsid w:val="0047398D"/>
    <w:rsid w:val="00480029"/>
    <w:rsid w:val="00492B51"/>
    <w:rsid w:val="004A1F46"/>
    <w:rsid w:val="004B329F"/>
    <w:rsid w:val="004C0408"/>
    <w:rsid w:val="004C2360"/>
    <w:rsid w:val="004D686E"/>
    <w:rsid w:val="004D74EE"/>
    <w:rsid w:val="004E76BB"/>
    <w:rsid w:val="004F4DA5"/>
    <w:rsid w:val="00513BF7"/>
    <w:rsid w:val="005310CB"/>
    <w:rsid w:val="0053464D"/>
    <w:rsid w:val="005371C6"/>
    <w:rsid w:val="00544897"/>
    <w:rsid w:val="005913A5"/>
    <w:rsid w:val="00596099"/>
    <w:rsid w:val="005A2BD6"/>
    <w:rsid w:val="005B4230"/>
    <w:rsid w:val="005B4D0E"/>
    <w:rsid w:val="005C5586"/>
    <w:rsid w:val="005F77D4"/>
    <w:rsid w:val="00600E8A"/>
    <w:rsid w:val="00605847"/>
    <w:rsid w:val="00641B07"/>
    <w:rsid w:val="006531B9"/>
    <w:rsid w:val="00681F88"/>
    <w:rsid w:val="00693706"/>
    <w:rsid w:val="0069565F"/>
    <w:rsid w:val="006B5EF6"/>
    <w:rsid w:val="006C59BF"/>
    <w:rsid w:val="006D675A"/>
    <w:rsid w:val="006E078D"/>
    <w:rsid w:val="006E4629"/>
    <w:rsid w:val="00751FE0"/>
    <w:rsid w:val="00761A23"/>
    <w:rsid w:val="007B4A9D"/>
    <w:rsid w:val="007C4A86"/>
    <w:rsid w:val="007E1812"/>
    <w:rsid w:val="00810222"/>
    <w:rsid w:val="0082060E"/>
    <w:rsid w:val="00823B9B"/>
    <w:rsid w:val="00830A78"/>
    <w:rsid w:val="008558E0"/>
    <w:rsid w:val="008736A6"/>
    <w:rsid w:val="00873705"/>
    <w:rsid w:val="008A5DF8"/>
    <w:rsid w:val="008B3870"/>
    <w:rsid w:val="008B4EF1"/>
    <w:rsid w:val="008B58AD"/>
    <w:rsid w:val="008C2B9D"/>
    <w:rsid w:val="008E7C9A"/>
    <w:rsid w:val="00901CB7"/>
    <w:rsid w:val="00907823"/>
    <w:rsid w:val="00912D17"/>
    <w:rsid w:val="00914271"/>
    <w:rsid w:val="009211C4"/>
    <w:rsid w:val="00924984"/>
    <w:rsid w:val="009310F8"/>
    <w:rsid w:val="00946B1C"/>
    <w:rsid w:val="0095185C"/>
    <w:rsid w:val="009B0DEC"/>
    <w:rsid w:val="009B199C"/>
    <w:rsid w:val="009B715B"/>
    <w:rsid w:val="009D5C90"/>
    <w:rsid w:val="009F0986"/>
    <w:rsid w:val="009F5017"/>
    <w:rsid w:val="00A14437"/>
    <w:rsid w:val="00A36F04"/>
    <w:rsid w:val="00A51CB9"/>
    <w:rsid w:val="00A73D17"/>
    <w:rsid w:val="00A804BA"/>
    <w:rsid w:val="00A910C0"/>
    <w:rsid w:val="00AA7234"/>
    <w:rsid w:val="00AB1100"/>
    <w:rsid w:val="00AD20F4"/>
    <w:rsid w:val="00AF3225"/>
    <w:rsid w:val="00AF78FC"/>
    <w:rsid w:val="00B00F32"/>
    <w:rsid w:val="00B8108B"/>
    <w:rsid w:val="00BA0DED"/>
    <w:rsid w:val="00BC32B5"/>
    <w:rsid w:val="00BE4905"/>
    <w:rsid w:val="00C21058"/>
    <w:rsid w:val="00C37497"/>
    <w:rsid w:val="00C63B11"/>
    <w:rsid w:val="00C6655D"/>
    <w:rsid w:val="00C905C8"/>
    <w:rsid w:val="00CA1915"/>
    <w:rsid w:val="00CA3122"/>
    <w:rsid w:val="00CB7FC4"/>
    <w:rsid w:val="00CC2939"/>
    <w:rsid w:val="00CC58EB"/>
    <w:rsid w:val="00CC7A1D"/>
    <w:rsid w:val="00CD6BE0"/>
    <w:rsid w:val="00CE26ED"/>
    <w:rsid w:val="00D07A4C"/>
    <w:rsid w:val="00D40045"/>
    <w:rsid w:val="00D519C4"/>
    <w:rsid w:val="00D5352E"/>
    <w:rsid w:val="00D54DD0"/>
    <w:rsid w:val="00D5684C"/>
    <w:rsid w:val="00D7455F"/>
    <w:rsid w:val="00DC7462"/>
    <w:rsid w:val="00DD2522"/>
    <w:rsid w:val="00DD5FF0"/>
    <w:rsid w:val="00DF3926"/>
    <w:rsid w:val="00E00DA4"/>
    <w:rsid w:val="00E039E7"/>
    <w:rsid w:val="00E12A99"/>
    <w:rsid w:val="00E31A2D"/>
    <w:rsid w:val="00E41664"/>
    <w:rsid w:val="00E45E11"/>
    <w:rsid w:val="00E519DC"/>
    <w:rsid w:val="00E5458A"/>
    <w:rsid w:val="00E75F7A"/>
    <w:rsid w:val="00E8539A"/>
    <w:rsid w:val="00EA3D64"/>
    <w:rsid w:val="00EC0829"/>
    <w:rsid w:val="00EC7C0C"/>
    <w:rsid w:val="00ED2F7D"/>
    <w:rsid w:val="00ED3B94"/>
    <w:rsid w:val="00ED7405"/>
    <w:rsid w:val="00EE0F04"/>
    <w:rsid w:val="00EE1CA0"/>
    <w:rsid w:val="00EE1CB7"/>
    <w:rsid w:val="00EE3363"/>
    <w:rsid w:val="00EF7850"/>
    <w:rsid w:val="00F02955"/>
    <w:rsid w:val="00F148C4"/>
    <w:rsid w:val="00F370B2"/>
    <w:rsid w:val="00F47CCD"/>
    <w:rsid w:val="00F5372A"/>
    <w:rsid w:val="00F658FC"/>
    <w:rsid w:val="00F9214A"/>
    <w:rsid w:val="00FA6A15"/>
    <w:rsid w:val="00FB56FA"/>
    <w:rsid w:val="00FF35B8"/>
    <w:rsid w:val="00FF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342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12</cp:revision>
  <cp:lastPrinted>2014-05-14T19:25:00Z</cp:lastPrinted>
  <dcterms:created xsi:type="dcterms:W3CDTF">2022-11-25T17:20:00Z</dcterms:created>
  <dcterms:modified xsi:type="dcterms:W3CDTF">2022-11-27T20:56:00Z</dcterms:modified>
</cp:coreProperties>
</file>